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56298A" w14:textId="77777777" w:rsidR="001F575C" w:rsidRPr="007E6B3F" w:rsidRDefault="001F575C" w:rsidP="004A7F44">
      <w:pPr>
        <w:tabs>
          <w:tab w:val="left" w:pos="1728"/>
        </w:tabs>
        <w:jc w:val="both"/>
        <w:rPr>
          <w:rFonts w:ascii="Times New Roman" w:hAnsi="Times New Roman" w:cs="Times New Roman"/>
        </w:rPr>
      </w:pPr>
    </w:p>
    <w:p w14:paraId="64846C25" w14:textId="77777777" w:rsidR="00792D05" w:rsidRPr="007E6B3F" w:rsidRDefault="00792D05" w:rsidP="004A7F44">
      <w:pPr>
        <w:pStyle w:val="BodyTextIndent"/>
        <w:spacing w:line="360" w:lineRule="auto"/>
        <w:ind w:left="0"/>
        <w:jc w:val="both"/>
        <w:rPr>
          <w:rFonts w:ascii="Times New Roman" w:hAnsi="Times New Roman" w:cs="Times New Roman"/>
        </w:rPr>
      </w:pPr>
    </w:p>
    <w:p w14:paraId="4735BF8D" w14:textId="7FB7F757" w:rsidR="00792D05" w:rsidRPr="007E6B3F" w:rsidRDefault="00F10DF7" w:rsidP="00E92200">
      <w:pPr>
        <w:pStyle w:val="BodyTextIndent"/>
        <w:spacing w:line="360" w:lineRule="auto"/>
        <w:jc w:val="center"/>
        <w:rPr>
          <w:rFonts w:ascii="Times New Roman" w:hAnsi="Times New Roman" w:cs="Times New Roman"/>
          <w:b/>
          <w:bCs/>
        </w:rPr>
      </w:pPr>
      <w:r w:rsidRPr="007E6B3F">
        <w:rPr>
          <w:rFonts w:ascii="Times New Roman" w:hAnsi="Times New Roman" w:cs="Times New Roman"/>
          <w:b/>
          <w:bCs/>
        </w:rPr>
        <w:t>Summer Internship Report</w:t>
      </w:r>
    </w:p>
    <w:p w14:paraId="74026494" w14:textId="77777777" w:rsidR="00792D05" w:rsidRPr="007E6B3F" w:rsidRDefault="00792D05" w:rsidP="00E92200">
      <w:pPr>
        <w:pStyle w:val="BodyTextIndent"/>
        <w:spacing w:line="360" w:lineRule="auto"/>
        <w:jc w:val="center"/>
        <w:rPr>
          <w:rFonts w:ascii="Times New Roman" w:hAnsi="Times New Roman" w:cs="Times New Roman"/>
        </w:rPr>
      </w:pPr>
      <w:r w:rsidRPr="007E6B3F">
        <w:rPr>
          <w:rFonts w:ascii="Times New Roman" w:hAnsi="Times New Roman" w:cs="Times New Roman"/>
        </w:rPr>
        <w:t>on</w:t>
      </w:r>
    </w:p>
    <w:p w14:paraId="23003400" w14:textId="77BACB40" w:rsidR="00792D05" w:rsidRPr="007E6B3F" w:rsidRDefault="00F10DF7" w:rsidP="00E92200">
      <w:pPr>
        <w:pStyle w:val="BodyTextIndent"/>
        <w:jc w:val="center"/>
        <w:rPr>
          <w:rFonts w:ascii="Times New Roman" w:hAnsi="Times New Roman" w:cs="Times New Roman"/>
        </w:rPr>
      </w:pPr>
      <w:r w:rsidRPr="007E6B3F">
        <w:rPr>
          <w:rFonts w:ascii="Times New Roman" w:hAnsi="Times New Roman" w:cs="Times New Roman"/>
          <w:b/>
          <w:bCs/>
          <w:sz w:val="28"/>
          <w:szCs w:val="28"/>
        </w:rPr>
        <w:t xml:space="preserve">Reuniting Paws </w:t>
      </w:r>
    </w:p>
    <w:p w14:paraId="59D7B36C" w14:textId="77777777" w:rsidR="00792D05" w:rsidRPr="007E6B3F" w:rsidRDefault="00792D05" w:rsidP="00E92200">
      <w:pPr>
        <w:pStyle w:val="BodyTextIndent"/>
        <w:jc w:val="center"/>
        <w:rPr>
          <w:rFonts w:ascii="Times New Roman" w:hAnsi="Times New Roman" w:cs="Times New Roman"/>
        </w:rPr>
      </w:pPr>
    </w:p>
    <w:p w14:paraId="430B24C1"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rPr>
        <w:t>Submitted for partial fulfilment of the requirements for the award of the degree of</w:t>
      </w:r>
    </w:p>
    <w:p w14:paraId="1D8DD6E2" w14:textId="77777777" w:rsidR="00792D05" w:rsidRPr="007E6B3F" w:rsidRDefault="00792D05" w:rsidP="00E92200">
      <w:pPr>
        <w:pStyle w:val="BodyTextIndent"/>
        <w:jc w:val="center"/>
        <w:rPr>
          <w:rFonts w:ascii="Times New Roman" w:hAnsi="Times New Roman" w:cs="Times New Roman"/>
        </w:rPr>
      </w:pPr>
    </w:p>
    <w:p w14:paraId="65795C9D"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b/>
          <w:bCs/>
        </w:rPr>
        <w:t>BACHELOR OF ENGINEERING</w:t>
      </w:r>
    </w:p>
    <w:p w14:paraId="7BE2DBEE" w14:textId="77777777" w:rsidR="00792D05" w:rsidRPr="007E6B3F" w:rsidRDefault="00792D05" w:rsidP="00E92200">
      <w:pPr>
        <w:pStyle w:val="BodyTextIndent"/>
        <w:jc w:val="center"/>
        <w:rPr>
          <w:rFonts w:ascii="Times New Roman" w:hAnsi="Times New Roman" w:cs="Times New Roman"/>
          <w:b/>
          <w:bCs/>
        </w:rPr>
      </w:pPr>
    </w:p>
    <w:p w14:paraId="491C450D"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rPr>
        <w:t>in</w:t>
      </w:r>
    </w:p>
    <w:p w14:paraId="5C91ECD8" w14:textId="77777777" w:rsidR="00792D05" w:rsidRPr="007E6B3F" w:rsidRDefault="00792D05" w:rsidP="00E92200">
      <w:pPr>
        <w:pStyle w:val="BodyTextIndent"/>
        <w:jc w:val="center"/>
        <w:rPr>
          <w:rFonts w:ascii="Times New Roman" w:hAnsi="Times New Roman" w:cs="Times New Roman"/>
        </w:rPr>
      </w:pPr>
    </w:p>
    <w:p w14:paraId="6538149A" w14:textId="77777777" w:rsidR="00792D05" w:rsidRPr="007E6B3F" w:rsidRDefault="00042DAD" w:rsidP="00E92200">
      <w:pPr>
        <w:pStyle w:val="BodyTextIndent"/>
        <w:jc w:val="center"/>
        <w:rPr>
          <w:rFonts w:ascii="Times New Roman" w:hAnsi="Times New Roman" w:cs="Times New Roman"/>
        </w:rPr>
      </w:pPr>
      <w:r w:rsidRPr="007E6B3F">
        <w:rPr>
          <w:rFonts w:ascii="Times New Roman" w:hAnsi="Times New Roman" w:cs="Times New Roman"/>
          <w:b/>
          <w:bCs/>
        </w:rPr>
        <w:t>INFORMATION TECHNOLOGY</w:t>
      </w:r>
    </w:p>
    <w:p w14:paraId="337B34A2" w14:textId="77777777" w:rsidR="00792D05" w:rsidRPr="007E6B3F" w:rsidRDefault="00792D05" w:rsidP="00E92200">
      <w:pPr>
        <w:pStyle w:val="BodyTextIndent"/>
        <w:jc w:val="center"/>
        <w:rPr>
          <w:rFonts w:ascii="Times New Roman" w:hAnsi="Times New Roman" w:cs="Times New Roman"/>
          <w:b/>
          <w:bCs/>
        </w:rPr>
      </w:pPr>
    </w:p>
    <w:p w14:paraId="189EF8C8" w14:textId="77777777" w:rsidR="00792D05" w:rsidRPr="007E6B3F" w:rsidRDefault="000223CF" w:rsidP="00E92200">
      <w:pPr>
        <w:pStyle w:val="BodyTextIndent"/>
        <w:jc w:val="center"/>
        <w:rPr>
          <w:rFonts w:ascii="Times New Roman" w:hAnsi="Times New Roman" w:cs="Times New Roman"/>
        </w:rPr>
      </w:pPr>
      <w:r w:rsidRPr="007E6B3F">
        <w:rPr>
          <w:rFonts w:ascii="Times New Roman" w:hAnsi="Times New Roman" w:cs="Times New Roman"/>
        </w:rPr>
        <w:t>b</w:t>
      </w:r>
      <w:r w:rsidR="00792D05" w:rsidRPr="007E6B3F">
        <w:rPr>
          <w:rFonts w:ascii="Times New Roman" w:hAnsi="Times New Roman" w:cs="Times New Roman"/>
        </w:rPr>
        <w:t>y</w:t>
      </w:r>
    </w:p>
    <w:p w14:paraId="25BAC08A" w14:textId="77777777" w:rsidR="00792D05" w:rsidRPr="007E6B3F" w:rsidRDefault="00792D05" w:rsidP="00E92200">
      <w:pPr>
        <w:pStyle w:val="BodyTextIndent"/>
        <w:jc w:val="center"/>
        <w:rPr>
          <w:rFonts w:ascii="Times New Roman" w:hAnsi="Times New Roman" w:cs="Times New Roman"/>
        </w:rPr>
      </w:pPr>
    </w:p>
    <w:p w14:paraId="0879243C" w14:textId="77777777" w:rsidR="00792D05" w:rsidRPr="007E6B3F" w:rsidRDefault="00792D05" w:rsidP="00E92200">
      <w:pPr>
        <w:pStyle w:val="BodyTextIndent"/>
        <w:jc w:val="center"/>
        <w:rPr>
          <w:rFonts w:ascii="Times New Roman" w:hAnsi="Times New Roman" w:cs="Times New Roman"/>
          <w:b/>
          <w:bCs/>
        </w:rPr>
      </w:pPr>
    </w:p>
    <w:p w14:paraId="2A6FCAD2" w14:textId="5F36AD5E" w:rsidR="00792D05" w:rsidRPr="007E6B3F" w:rsidRDefault="00F10DF7" w:rsidP="00E92200">
      <w:pPr>
        <w:pStyle w:val="BodyTextIndent"/>
        <w:jc w:val="center"/>
        <w:rPr>
          <w:rFonts w:ascii="Times New Roman" w:hAnsi="Times New Roman" w:cs="Times New Roman"/>
        </w:rPr>
      </w:pPr>
      <w:proofErr w:type="spellStart"/>
      <w:proofErr w:type="gramStart"/>
      <w:r w:rsidRPr="007E6B3F">
        <w:rPr>
          <w:rFonts w:ascii="Times New Roman" w:hAnsi="Times New Roman" w:cs="Times New Roman"/>
          <w:b/>
          <w:bCs/>
        </w:rPr>
        <w:t>A.Sai</w:t>
      </w:r>
      <w:proofErr w:type="spellEnd"/>
      <w:proofErr w:type="gramEnd"/>
      <w:r w:rsidRPr="007E6B3F">
        <w:rPr>
          <w:rFonts w:ascii="Times New Roman" w:hAnsi="Times New Roman" w:cs="Times New Roman"/>
          <w:b/>
          <w:bCs/>
        </w:rPr>
        <w:t xml:space="preserve"> Ram         </w:t>
      </w:r>
      <w:r w:rsidRPr="007E6B3F">
        <w:rPr>
          <w:rFonts w:ascii="Times New Roman" w:hAnsi="Times New Roman" w:cs="Times New Roman"/>
          <w:b/>
          <w:bCs/>
        </w:rPr>
        <w:t xml:space="preserve"> </w:t>
      </w:r>
      <w:r w:rsidRPr="007E6B3F">
        <w:rPr>
          <w:rFonts w:ascii="Times New Roman" w:hAnsi="Times New Roman" w:cs="Times New Roman"/>
          <w:b/>
          <w:bCs/>
        </w:rPr>
        <w:t xml:space="preserve"> </w:t>
      </w:r>
      <w:r w:rsidR="00792D05" w:rsidRPr="007E6B3F">
        <w:rPr>
          <w:rFonts w:ascii="Times New Roman" w:hAnsi="Times New Roman" w:cs="Times New Roman"/>
          <w:bCs/>
        </w:rPr>
        <w:t>(</w:t>
      </w:r>
      <w:r w:rsidRPr="007E6B3F">
        <w:rPr>
          <w:rFonts w:ascii="Times New Roman" w:hAnsi="Times New Roman" w:cs="Times New Roman"/>
          <w:bCs/>
        </w:rPr>
        <w:t>2451-22-737-023</w:t>
      </w:r>
      <w:r w:rsidR="00792D05" w:rsidRPr="007E6B3F">
        <w:rPr>
          <w:rFonts w:ascii="Times New Roman" w:hAnsi="Times New Roman" w:cs="Times New Roman"/>
          <w:bCs/>
        </w:rPr>
        <w:t>)</w:t>
      </w:r>
    </w:p>
    <w:p w14:paraId="1DC49689" w14:textId="6F9187FB" w:rsidR="00792D05" w:rsidRPr="007E6B3F" w:rsidRDefault="00F10DF7" w:rsidP="00E92200">
      <w:pPr>
        <w:pStyle w:val="BodyTextIndent"/>
        <w:jc w:val="center"/>
        <w:rPr>
          <w:rFonts w:ascii="Times New Roman" w:hAnsi="Times New Roman" w:cs="Times New Roman"/>
        </w:rPr>
      </w:pPr>
      <w:proofErr w:type="gramStart"/>
      <w:r w:rsidRPr="007E6B3F">
        <w:rPr>
          <w:rFonts w:ascii="Times New Roman" w:hAnsi="Times New Roman" w:cs="Times New Roman"/>
          <w:b/>
          <w:bCs/>
        </w:rPr>
        <w:t xml:space="preserve">G </w:t>
      </w:r>
      <w:r w:rsidRPr="007E6B3F">
        <w:rPr>
          <w:rFonts w:ascii="Times New Roman" w:hAnsi="Times New Roman" w:cs="Times New Roman"/>
          <w:b/>
          <w:bCs/>
        </w:rPr>
        <w:t>.</w:t>
      </w:r>
      <w:r w:rsidRPr="007E6B3F">
        <w:rPr>
          <w:rFonts w:ascii="Times New Roman" w:hAnsi="Times New Roman" w:cs="Times New Roman"/>
          <w:b/>
          <w:bCs/>
        </w:rPr>
        <w:t>Sai</w:t>
      </w:r>
      <w:proofErr w:type="gramEnd"/>
      <w:r w:rsidRPr="007E6B3F">
        <w:rPr>
          <w:rFonts w:ascii="Times New Roman" w:hAnsi="Times New Roman" w:cs="Times New Roman"/>
          <w:b/>
          <w:bCs/>
        </w:rPr>
        <w:t xml:space="preserve"> Vihan</w:t>
      </w:r>
      <w:r w:rsidRPr="007E6B3F">
        <w:rPr>
          <w:rFonts w:ascii="Times New Roman" w:hAnsi="Times New Roman" w:cs="Times New Roman"/>
          <w:b/>
          <w:bCs/>
        </w:rPr>
        <w:t xml:space="preserve">        </w:t>
      </w:r>
      <w:r w:rsidR="00B817DD" w:rsidRPr="007E6B3F">
        <w:rPr>
          <w:rFonts w:ascii="Times New Roman" w:hAnsi="Times New Roman" w:cs="Times New Roman"/>
          <w:b/>
          <w:bCs/>
        </w:rPr>
        <w:t>(</w:t>
      </w:r>
      <w:r w:rsidRPr="007E6B3F">
        <w:rPr>
          <w:rFonts w:ascii="Times New Roman" w:hAnsi="Times New Roman" w:cs="Times New Roman"/>
        </w:rPr>
        <w:t>2451-22-737-048</w:t>
      </w:r>
      <w:r w:rsidR="00792D05" w:rsidRPr="007E6B3F">
        <w:rPr>
          <w:rFonts w:ascii="Times New Roman" w:hAnsi="Times New Roman" w:cs="Times New Roman"/>
          <w:bCs/>
        </w:rPr>
        <w:t>)</w:t>
      </w:r>
    </w:p>
    <w:p w14:paraId="19CFBABF" w14:textId="4B75D048" w:rsidR="00792D05" w:rsidRPr="007E6B3F" w:rsidRDefault="00F10DF7" w:rsidP="00E92200">
      <w:pPr>
        <w:pStyle w:val="BodyTextIndent"/>
        <w:jc w:val="center"/>
        <w:rPr>
          <w:rFonts w:ascii="Times New Roman" w:hAnsi="Times New Roman" w:cs="Times New Roman"/>
        </w:rPr>
      </w:pPr>
      <w:r w:rsidRPr="007E6B3F">
        <w:rPr>
          <w:rFonts w:ascii="Times New Roman" w:hAnsi="Times New Roman" w:cs="Times New Roman"/>
          <w:b/>
          <w:bCs/>
        </w:rPr>
        <w:t xml:space="preserve">  </w:t>
      </w:r>
      <w:proofErr w:type="spellStart"/>
      <w:proofErr w:type="gramStart"/>
      <w:r w:rsidRPr="007E6B3F">
        <w:rPr>
          <w:rFonts w:ascii="Times New Roman" w:hAnsi="Times New Roman" w:cs="Times New Roman"/>
          <w:b/>
          <w:bCs/>
        </w:rPr>
        <w:t>N</w:t>
      </w:r>
      <w:r w:rsidRPr="007E6B3F">
        <w:rPr>
          <w:rFonts w:ascii="Times New Roman" w:hAnsi="Times New Roman" w:cs="Times New Roman"/>
          <w:b/>
          <w:bCs/>
        </w:rPr>
        <w:t>.</w:t>
      </w:r>
      <w:r w:rsidRPr="007E6B3F">
        <w:rPr>
          <w:rFonts w:ascii="Times New Roman" w:hAnsi="Times New Roman" w:cs="Times New Roman"/>
          <w:b/>
          <w:bCs/>
        </w:rPr>
        <w:t>Narean</w:t>
      </w:r>
      <w:proofErr w:type="spellEnd"/>
      <w:proofErr w:type="gramEnd"/>
      <w:r w:rsidRPr="007E6B3F">
        <w:rPr>
          <w:rFonts w:ascii="Times New Roman" w:hAnsi="Times New Roman" w:cs="Times New Roman"/>
          <w:bCs/>
        </w:rPr>
        <w:t xml:space="preserve">            </w:t>
      </w:r>
      <w:r w:rsidR="00792D05" w:rsidRPr="007E6B3F">
        <w:rPr>
          <w:rFonts w:ascii="Times New Roman" w:hAnsi="Times New Roman" w:cs="Times New Roman"/>
          <w:bCs/>
        </w:rPr>
        <w:t>(2451-</w:t>
      </w:r>
      <w:r w:rsidR="00B817DD" w:rsidRPr="007E6B3F">
        <w:rPr>
          <w:rFonts w:ascii="Times New Roman" w:hAnsi="Times New Roman" w:cs="Times New Roman"/>
          <w:bCs/>
        </w:rPr>
        <w:t>22</w:t>
      </w:r>
      <w:r w:rsidR="00792D05" w:rsidRPr="007E6B3F">
        <w:rPr>
          <w:rFonts w:ascii="Times New Roman" w:hAnsi="Times New Roman" w:cs="Times New Roman"/>
          <w:bCs/>
        </w:rPr>
        <w:t>-73</w:t>
      </w:r>
      <w:r w:rsidR="00B817DD" w:rsidRPr="007E6B3F">
        <w:rPr>
          <w:rFonts w:ascii="Times New Roman" w:hAnsi="Times New Roman" w:cs="Times New Roman"/>
          <w:bCs/>
        </w:rPr>
        <w:t>7</w:t>
      </w:r>
      <w:r w:rsidR="00792D05" w:rsidRPr="007E6B3F">
        <w:rPr>
          <w:rFonts w:ascii="Times New Roman" w:hAnsi="Times New Roman" w:cs="Times New Roman"/>
          <w:bCs/>
        </w:rPr>
        <w:t>-</w:t>
      </w:r>
      <w:r w:rsidRPr="007E6B3F">
        <w:rPr>
          <w:rFonts w:ascii="Times New Roman" w:hAnsi="Times New Roman" w:cs="Times New Roman"/>
          <w:bCs/>
        </w:rPr>
        <w:t>305</w:t>
      </w:r>
      <w:r w:rsidR="00792D05" w:rsidRPr="007E6B3F">
        <w:rPr>
          <w:rFonts w:ascii="Times New Roman" w:hAnsi="Times New Roman" w:cs="Times New Roman"/>
          <w:bCs/>
        </w:rPr>
        <w:t>)</w:t>
      </w:r>
    </w:p>
    <w:p w14:paraId="513BF4F9" w14:textId="77777777" w:rsidR="00792D05" w:rsidRPr="007E6B3F" w:rsidRDefault="00792D05" w:rsidP="00E92200">
      <w:pPr>
        <w:pStyle w:val="BodyTextIndent"/>
        <w:jc w:val="center"/>
        <w:rPr>
          <w:rFonts w:ascii="Times New Roman" w:hAnsi="Times New Roman" w:cs="Times New Roman"/>
          <w:bCs/>
        </w:rPr>
      </w:pPr>
    </w:p>
    <w:p w14:paraId="0431C828" w14:textId="77777777" w:rsidR="00792D05" w:rsidRPr="007E6B3F" w:rsidRDefault="00792D05" w:rsidP="00E92200">
      <w:pPr>
        <w:pStyle w:val="BodyTextIndent"/>
        <w:jc w:val="center"/>
        <w:rPr>
          <w:rFonts w:ascii="Times New Roman" w:hAnsi="Times New Roman" w:cs="Times New Roman"/>
          <w:b/>
          <w:bCs/>
        </w:rPr>
      </w:pPr>
    </w:p>
    <w:p w14:paraId="04D855E4"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rPr>
        <w:t>Under the guidance of</w:t>
      </w:r>
    </w:p>
    <w:p w14:paraId="7A63B782" w14:textId="77777777" w:rsidR="00792D05" w:rsidRPr="007E6B3F" w:rsidRDefault="00792D05" w:rsidP="00E92200">
      <w:pPr>
        <w:pStyle w:val="BodyTextIndent"/>
        <w:jc w:val="center"/>
        <w:rPr>
          <w:rFonts w:ascii="Times New Roman" w:hAnsi="Times New Roman" w:cs="Times New Roman"/>
        </w:rPr>
      </w:pPr>
    </w:p>
    <w:p w14:paraId="5E83F275" w14:textId="5342291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b/>
          <w:bCs/>
        </w:rPr>
        <w:t>M</w:t>
      </w:r>
      <w:r w:rsidR="00434371" w:rsidRPr="007E6B3F">
        <w:rPr>
          <w:rFonts w:ascii="Times New Roman" w:hAnsi="Times New Roman" w:cs="Times New Roman"/>
          <w:b/>
          <w:bCs/>
        </w:rPr>
        <w:t>r.</w:t>
      </w:r>
      <w:r w:rsidR="00434371" w:rsidRPr="007E6B3F">
        <w:rPr>
          <w:rFonts w:ascii="Times New Roman" w:hAnsi="Times New Roman" w:cs="Times New Roman"/>
        </w:rPr>
        <w:t xml:space="preserve"> </w:t>
      </w:r>
      <w:r w:rsidR="00434371" w:rsidRPr="007E6B3F">
        <w:rPr>
          <w:rFonts w:ascii="Times New Roman" w:hAnsi="Times New Roman" w:cs="Times New Roman"/>
          <w:b/>
          <w:bCs/>
        </w:rPr>
        <w:t>Dr CH Samson</w:t>
      </w:r>
    </w:p>
    <w:p w14:paraId="06F952A4"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rPr>
        <w:t>Assistant Professor</w:t>
      </w:r>
    </w:p>
    <w:p w14:paraId="25E412C7"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rPr>
        <w:t xml:space="preserve">Department of </w:t>
      </w:r>
      <w:r w:rsidR="00042DAD" w:rsidRPr="007E6B3F">
        <w:rPr>
          <w:rFonts w:ascii="Times New Roman" w:hAnsi="Times New Roman" w:cs="Times New Roman"/>
        </w:rPr>
        <w:t>IT</w:t>
      </w:r>
    </w:p>
    <w:p w14:paraId="39B134C9" w14:textId="0C8251C9" w:rsidR="00792D05" w:rsidRPr="007E6B3F" w:rsidRDefault="00563325" w:rsidP="00E92200">
      <w:pPr>
        <w:pStyle w:val="BodyTextIndent"/>
        <w:jc w:val="center"/>
        <w:rPr>
          <w:rFonts w:ascii="Times New Roman" w:hAnsi="Times New Roman" w:cs="Times New Roman"/>
        </w:rPr>
      </w:pPr>
      <w:r w:rsidRPr="007E6B3F">
        <w:rPr>
          <w:rFonts w:ascii="Times New Roman" w:hAnsi="Times New Roman" w:cs="Times New Roman"/>
          <w:noProof/>
        </w:rPr>
        <w:drawing>
          <wp:anchor distT="0" distB="0" distL="0" distR="0" simplePos="0" relativeHeight="251655680" behindDoc="0" locked="0" layoutInCell="1" allowOverlap="1" wp14:anchorId="5B3D1278" wp14:editId="1048D366">
            <wp:simplePos x="0" y="0"/>
            <wp:positionH relativeFrom="column">
              <wp:posOffset>2526030</wp:posOffset>
            </wp:positionH>
            <wp:positionV relativeFrom="paragraph">
              <wp:posOffset>159385</wp:posOffset>
            </wp:positionV>
            <wp:extent cx="1416685" cy="1383030"/>
            <wp:effectExtent l="0" t="0" r="0" b="0"/>
            <wp:wrapSquare wrapText="largest"/>
            <wp:docPr id="9333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34" t="-35" r="-34" b="-35"/>
                    <a:stretch>
                      <a:fillRect/>
                    </a:stretch>
                  </pic:blipFill>
                  <pic:spPr bwMode="auto">
                    <a:xfrm>
                      <a:off x="0" y="0"/>
                      <a:ext cx="1416685" cy="13830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E42CA5A" w14:textId="77777777" w:rsidR="00792D05" w:rsidRPr="007E6B3F" w:rsidRDefault="00792D05" w:rsidP="00E92200">
      <w:pPr>
        <w:pStyle w:val="BodyTextIndent"/>
        <w:jc w:val="center"/>
        <w:rPr>
          <w:rFonts w:ascii="Times New Roman" w:hAnsi="Times New Roman" w:cs="Times New Roman"/>
        </w:rPr>
      </w:pPr>
    </w:p>
    <w:p w14:paraId="4359B58A" w14:textId="77777777" w:rsidR="00792D05" w:rsidRPr="007E6B3F" w:rsidRDefault="00792D05" w:rsidP="00E92200">
      <w:pPr>
        <w:pStyle w:val="BodyTextIndent"/>
        <w:jc w:val="center"/>
        <w:rPr>
          <w:rFonts w:ascii="Times New Roman" w:hAnsi="Times New Roman" w:cs="Times New Roman"/>
        </w:rPr>
      </w:pPr>
    </w:p>
    <w:p w14:paraId="6396369D" w14:textId="77777777" w:rsidR="00792D05" w:rsidRPr="007E6B3F" w:rsidRDefault="00792D05" w:rsidP="00E92200">
      <w:pPr>
        <w:pStyle w:val="BodyTextIndent"/>
        <w:jc w:val="center"/>
        <w:rPr>
          <w:rFonts w:ascii="Times New Roman" w:hAnsi="Times New Roman" w:cs="Times New Roman"/>
        </w:rPr>
      </w:pPr>
    </w:p>
    <w:p w14:paraId="14BA09D1" w14:textId="77777777" w:rsidR="00792D05" w:rsidRPr="007E6B3F" w:rsidRDefault="00792D05" w:rsidP="00E92200">
      <w:pPr>
        <w:pStyle w:val="BodyTextIndent"/>
        <w:jc w:val="center"/>
        <w:rPr>
          <w:rFonts w:ascii="Times New Roman" w:hAnsi="Times New Roman" w:cs="Times New Roman"/>
        </w:rPr>
      </w:pPr>
    </w:p>
    <w:p w14:paraId="4017562A" w14:textId="77777777" w:rsidR="00792D05" w:rsidRPr="007E6B3F" w:rsidRDefault="00792D05" w:rsidP="00E92200">
      <w:pPr>
        <w:pStyle w:val="BodyTextIndent"/>
        <w:jc w:val="center"/>
        <w:rPr>
          <w:rFonts w:ascii="Times New Roman" w:hAnsi="Times New Roman" w:cs="Times New Roman"/>
        </w:rPr>
      </w:pPr>
    </w:p>
    <w:p w14:paraId="5A516EC9" w14:textId="77777777" w:rsidR="00792D05" w:rsidRPr="007E6B3F" w:rsidRDefault="00792D05" w:rsidP="00E92200">
      <w:pPr>
        <w:pStyle w:val="BodyTextIndent"/>
        <w:jc w:val="center"/>
        <w:rPr>
          <w:rFonts w:ascii="Times New Roman" w:hAnsi="Times New Roman" w:cs="Times New Roman"/>
        </w:rPr>
      </w:pPr>
    </w:p>
    <w:p w14:paraId="0113F395" w14:textId="77777777" w:rsidR="00792D05" w:rsidRPr="007E6B3F" w:rsidRDefault="00792D05" w:rsidP="00E92200">
      <w:pPr>
        <w:pStyle w:val="BodyTextIndent"/>
        <w:jc w:val="center"/>
        <w:rPr>
          <w:rFonts w:ascii="Times New Roman" w:hAnsi="Times New Roman" w:cs="Times New Roman"/>
        </w:rPr>
      </w:pPr>
    </w:p>
    <w:p w14:paraId="75745771" w14:textId="77777777" w:rsidR="00792D05" w:rsidRPr="007E6B3F" w:rsidRDefault="00792D05" w:rsidP="00E92200">
      <w:pPr>
        <w:pStyle w:val="BodyTextIndent"/>
        <w:jc w:val="center"/>
        <w:rPr>
          <w:rFonts w:ascii="Times New Roman" w:hAnsi="Times New Roman" w:cs="Times New Roman"/>
        </w:rPr>
      </w:pPr>
    </w:p>
    <w:p w14:paraId="0B4B92BA" w14:textId="77777777" w:rsidR="00792D05" w:rsidRPr="007E6B3F" w:rsidRDefault="00792D05" w:rsidP="00E92200">
      <w:pPr>
        <w:pStyle w:val="BodyTextIndent"/>
        <w:jc w:val="center"/>
        <w:rPr>
          <w:rFonts w:ascii="Times New Roman" w:hAnsi="Times New Roman" w:cs="Times New Roman"/>
        </w:rPr>
      </w:pPr>
    </w:p>
    <w:p w14:paraId="6D488E35" w14:textId="77777777" w:rsidR="00792D05" w:rsidRPr="007E6B3F" w:rsidRDefault="00792D05" w:rsidP="00E92200">
      <w:pPr>
        <w:pStyle w:val="BodyTextIndent"/>
        <w:jc w:val="center"/>
        <w:rPr>
          <w:rFonts w:ascii="Times New Roman" w:hAnsi="Times New Roman" w:cs="Times New Roman"/>
        </w:rPr>
      </w:pPr>
    </w:p>
    <w:p w14:paraId="138480A4" w14:textId="77777777" w:rsidR="00792D05" w:rsidRPr="007E6B3F" w:rsidRDefault="00042DAD" w:rsidP="00E92200">
      <w:pPr>
        <w:pStyle w:val="BodyTextIndent"/>
        <w:spacing w:line="276" w:lineRule="auto"/>
        <w:jc w:val="center"/>
        <w:rPr>
          <w:rFonts w:ascii="Times New Roman" w:hAnsi="Times New Roman" w:cs="Times New Roman"/>
          <w:b/>
          <w:bCs/>
        </w:rPr>
      </w:pPr>
      <w:r w:rsidRPr="007E6B3F">
        <w:rPr>
          <w:rFonts w:ascii="Times New Roman" w:hAnsi="Times New Roman" w:cs="Times New Roman"/>
          <w:b/>
          <w:bCs/>
        </w:rPr>
        <w:t>MATURI VENKATA SUBBA RAO (M.V.S.R) ENGINEERING COLLEGE</w:t>
      </w:r>
    </w:p>
    <w:p w14:paraId="5D47D0F1" w14:textId="77777777" w:rsidR="00452064" w:rsidRPr="007E6B3F" w:rsidRDefault="00452064" w:rsidP="00E92200">
      <w:pPr>
        <w:pStyle w:val="BodyTextIndent"/>
        <w:spacing w:line="276" w:lineRule="auto"/>
        <w:jc w:val="center"/>
        <w:rPr>
          <w:rFonts w:ascii="Times New Roman" w:hAnsi="Times New Roman" w:cs="Times New Roman"/>
        </w:rPr>
      </w:pPr>
      <w:r w:rsidRPr="007E6B3F">
        <w:rPr>
          <w:rFonts w:ascii="Times New Roman" w:hAnsi="Times New Roman" w:cs="Times New Roman"/>
          <w:b/>
          <w:bCs/>
        </w:rPr>
        <w:t>(An Autonomous Institute)</w:t>
      </w:r>
    </w:p>
    <w:p w14:paraId="2727A4B0" w14:textId="77777777" w:rsidR="00104250" w:rsidRPr="007E6B3F" w:rsidRDefault="00792D05" w:rsidP="00E92200">
      <w:pPr>
        <w:pStyle w:val="BodyTextIndent"/>
        <w:spacing w:line="276" w:lineRule="auto"/>
        <w:ind w:left="0"/>
        <w:jc w:val="center"/>
        <w:rPr>
          <w:rFonts w:ascii="Times New Roman" w:hAnsi="Times New Roman" w:cs="Times New Roman"/>
        </w:rPr>
      </w:pPr>
      <w:r w:rsidRPr="007E6B3F">
        <w:rPr>
          <w:rFonts w:ascii="Times New Roman" w:hAnsi="Times New Roman" w:cs="Times New Roman"/>
        </w:rPr>
        <w:t xml:space="preserve">Department of </w:t>
      </w:r>
      <w:r w:rsidR="00042DAD" w:rsidRPr="007E6B3F">
        <w:rPr>
          <w:rFonts w:ascii="Times New Roman" w:hAnsi="Times New Roman" w:cs="Times New Roman"/>
        </w:rPr>
        <w:t>Information Technology</w:t>
      </w:r>
      <w:r w:rsidRPr="007E6B3F">
        <w:rPr>
          <w:rFonts w:ascii="Times New Roman" w:hAnsi="Times New Roman" w:cs="Times New Roman"/>
        </w:rPr>
        <w:t>(Affiliated to Osmania University &amp; Recognized by AICTE)</w:t>
      </w:r>
      <w:r w:rsidR="00104250" w:rsidRPr="007E6B3F">
        <w:rPr>
          <w:rFonts w:ascii="Times New Roman" w:hAnsi="Times New Roman" w:cs="Times New Roman"/>
        </w:rPr>
        <w:t xml:space="preserve"> </w:t>
      </w:r>
      <w:r w:rsidRPr="007E6B3F">
        <w:rPr>
          <w:rFonts w:ascii="Times New Roman" w:hAnsi="Times New Roman" w:cs="Times New Roman"/>
        </w:rPr>
        <w:t>Nadergul, Saroor Nagar Mandal, Hyderabad – 501 510</w:t>
      </w:r>
    </w:p>
    <w:p w14:paraId="36E5C66F" w14:textId="28F0441C" w:rsidR="00792D05" w:rsidRPr="007E6B3F" w:rsidRDefault="00042DAD" w:rsidP="00E92200">
      <w:pPr>
        <w:pStyle w:val="BodyTextIndent"/>
        <w:spacing w:line="276" w:lineRule="auto"/>
        <w:ind w:left="0"/>
        <w:jc w:val="center"/>
        <w:rPr>
          <w:rFonts w:ascii="Times New Roman" w:hAnsi="Times New Roman" w:cs="Times New Roman"/>
        </w:rPr>
      </w:pPr>
      <w:proofErr w:type="gramStart"/>
      <w:r w:rsidRPr="007E6B3F">
        <w:rPr>
          <w:rFonts w:ascii="Times New Roman" w:hAnsi="Times New Roman" w:cs="Times New Roman"/>
        </w:rPr>
        <w:t>A</w:t>
      </w:r>
      <w:r w:rsidR="006E4B20" w:rsidRPr="007E6B3F">
        <w:rPr>
          <w:rFonts w:ascii="Times New Roman" w:hAnsi="Times New Roman" w:cs="Times New Roman"/>
        </w:rPr>
        <w:t xml:space="preserve">Y </w:t>
      </w:r>
      <w:r w:rsidRPr="007E6B3F">
        <w:rPr>
          <w:rFonts w:ascii="Times New Roman" w:hAnsi="Times New Roman" w:cs="Times New Roman"/>
        </w:rPr>
        <w:t>:</w:t>
      </w:r>
      <w:proofErr w:type="gramEnd"/>
      <w:r w:rsidRPr="007E6B3F">
        <w:rPr>
          <w:rFonts w:ascii="Times New Roman" w:hAnsi="Times New Roman" w:cs="Times New Roman"/>
        </w:rPr>
        <w:t xml:space="preserve"> 202</w:t>
      </w:r>
      <w:r w:rsidR="00F10DF7" w:rsidRPr="007E6B3F">
        <w:rPr>
          <w:rFonts w:ascii="Times New Roman" w:hAnsi="Times New Roman" w:cs="Times New Roman"/>
        </w:rPr>
        <w:t>4</w:t>
      </w:r>
      <w:r w:rsidR="00792D05" w:rsidRPr="007E6B3F">
        <w:rPr>
          <w:rFonts w:ascii="Times New Roman" w:hAnsi="Times New Roman" w:cs="Times New Roman"/>
        </w:rPr>
        <w:t>-2</w:t>
      </w:r>
      <w:r w:rsidR="00F10DF7" w:rsidRPr="007E6B3F">
        <w:rPr>
          <w:rFonts w:ascii="Times New Roman" w:hAnsi="Times New Roman" w:cs="Times New Roman"/>
        </w:rPr>
        <w:t>5</w:t>
      </w:r>
    </w:p>
    <w:p w14:paraId="27FA69A4" w14:textId="77777777" w:rsidR="00792D05" w:rsidRPr="007E6B3F" w:rsidRDefault="00792D05" w:rsidP="004A7F44">
      <w:pPr>
        <w:pStyle w:val="BodyTextIndent"/>
        <w:spacing w:line="276" w:lineRule="auto"/>
        <w:jc w:val="both"/>
        <w:rPr>
          <w:rFonts w:ascii="Times New Roman" w:hAnsi="Times New Roman" w:cs="Times New Roman"/>
        </w:rPr>
      </w:pPr>
    </w:p>
    <w:p w14:paraId="4CB37FD6" w14:textId="77777777" w:rsidR="00792D05" w:rsidRPr="007E6B3F" w:rsidRDefault="00792D05" w:rsidP="004A7F44">
      <w:pPr>
        <w:pStyle w:val="BodyTextIndent"/>
        <w:jc w:val="both"/>
        <w:rPr>
          <w:rFonts w:ascii="Times New Roman" w:hAnsi="Times New Roman" w:cs="Times New Roman"/>
        </w:rPr>
      </w:pPr>
    </w:p>
    <w:p w14:paraId="1D3C049E" w14:textId="77777777" w:rsidR="00792D05" w:rsidRPr="007E6B3F" w:rsidRDefault="00792D05" w:rsidP="004A7F44">
      <w:pPr>
        <w:pStyle w:val="BodyTextIndent"/>
        <w:spacing w:line="276" w:lineRule="auto"/>
        <w:ind w:left="0"/>
        <w:jc w:val="both"/>
        <w:rPr>
          <w:rFonts w:ascii="Times New Roman" w:hAnsi="Times New Roman" w:cs="Times New Roman"/>
        </w:rPr>
      </w:pPr>
    </w:p>
    <w:p w14:paraId="2289ED01" w14:textId="77777777" w:rsidR="00B817DD" w:rsidRPr="007E6B3F" w:rsidRDefault="00ED66E0" w:rsidP="00CF62C3">
      <w:pPr>
        <w:pStyle w:val="BodyTextIndent"/>
        <w:jc w:val="center"/>
        <w:rPr>
          <w:rFonts w:ascii="Times New Roman" w:hAnsi="Times New Roman" w:cs="Times New Roman"/>
        </w:rPr>
      </w:pPr>
      <w:r w:rsidRPr="007E6B3F">
        <w:rPr>
          <w:rFonts w:ascii="Times New Roman" w:hAnsi="Times New Roman" w:cs="Times New Roman"/>
        </w:rPr>
        <w:t>i</w:t>
      </w:r>
    </w:p>
    <w:p w14:paraId="2055FD68" w14:textId="77777777" w:rsidR="00ED66E0" w:rsidRPr="007E6B3F" w:rsidRDefault="00ED66E0" w:rsidP="00CF62C3">
      <w:pPr>
        <w:pStyle w:val="BodyTextIndent"/>
        <w:jc w:val="center"/>
        <w:rPr>
          <w:rFonts w:ascii="Times New Roman" w:hAnsi="Times New Roman" w:cs="Times New Roman"/>
        </w:rPr>
      </w:pPr>
    </w:p>
    <w:p w14:paraId="1DE7418B" w14:textId="77777777" w:rsidR="00B817DD" w:rsidRPr="007E6B3F" w:rsidRDefault="00B817DD" w:rsidP="00E92200">
      <w:pPr>
        <w:pStyle w:val="BodyTextIndent"/>
        <w:spacing w:line="276" w:lineRule="auto"/>
        <w:jc w:val="center"/>
        <w:rPr>
          <w:rFonts w:ascii="Times New Roman" w:hAnsi="Times New Roman" w:cs="Times New Roman"/>
          <w:b/>
          <w:bCs/>
        </w:rPr>
      </w:pPr>
      <w:r w:rsidRPr="007E6B3F">
        <w:rPr>
          <w:rFonts w:ascii="Times New Roman" w:hAnsi="Times New Roman" w:cs="Times New Roman"/>
          <w:b/>
          <w:bCs/>
        </w:rPr>
        <w:t>MATURI VENKATA SUBBA RAO (M.V.S.R) ENGINEERING COLLEGE</w:t>
      </w:r>
    </w:p>
    <w:p w14:paraId="4BCA4544" w14:textId="77777777" w:rsidR="00B817DD" w:rsidRPr="007E6B3F" w:rsidRDefault="00B817DD" w:rsidP="00E92200">
      <w:pPr>
        <w:pStyle w:val="BodyTextIndent"/>
        <w:jc w:val="center"/>
        <w:rPr>
          <w:rFonts w:ascii="Times New Roman" w:hAnsi="Times New Roman" w:cs="Times New Roman"/>
        </w:rPr>
      </w:pPr>
      <w:r w:rsidRPr="007E6B3F">
        <w:rPr>
          <w:rFonts w:ascii="Times New Roman" w:hAnsi="Times New Roman" w:cs="Times New Roman"/>
          <w:b/>
          <w:bCs/>
        </w:rPr>
        <w:t>(An Autonomous Institute)</w:t>
      </w:r>
    </w:p>
    <w:p w14:paraId="29D01E64" w14:textId="02D7364A" w:rsidR="00792D05" w:rsidRPr="007E6B3F" w:rsidRDefault="00563325" w:rsidP="00E92200">
      <w:pPr>
        <w:pStyle w:val="BodyTextIndent"/>
        <w:jc w:val="center"/>
        <w:rPr>
          <w:rFonts w:ascii="Times New Roman" w:hAnsi="Times New Roman" w:cs="Times New Roman"/>
        </w:rPr>
      </w:pPr>
      <w:r w:rsidRPr="007E6B3F">
        <w:rPr>
          <w:rFonts w:ascii="Times New Roman" w:hAnsi="Times New Roman" w:cs="Times New Roman"/>
          <w:noProof/>
        </w:rPr>
        <w:drawing>
          <wp:anchor distT="0" distB="0" distL="0" distR="0" simplePos="0" relativeHeight="251656704" behindDoc="0" locked="0" layoutInCell="1" allowOverlap="1" wp14:anchorId="50FA68A6" wp14:editId="6D848756">
            <wp:simplePos x="0" y="0"/>
            <wp:positionH relativeFrom="column">
              <wp:posOffset>2665095</wp:posOffset>
            </wp:positionH>
            <wp:positionV relativeFrom="paragraph">
              <wp:posOffset>60325</wp:posOffset>
            </wp:positionV>
            <wp:extent cx="1084580" cy="1058545"/>
            <wp:effectExtent l="0" t="0" r="0" b="0"/>
            <wp:wrapSquare wrapText="largest"/>
            <wp:docPr id="1922804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l="-34" t="-35" r="-34" b="-35"/>
                    <a:stretch>
                      <a:fillRect/>
                    </a:stretch>
                  </pic:blipFill>
                  <pic:spPr bwMode="auto">
                    <a:xfrm>
                      <a:off x="0" y="0"/>
                      <a:ext cx="1084580" cy="10585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02AB041" w14:textId="77777777" w:rsidR="00792D05" w:rsidRPr="007E6B3F" w:rsidRDefault="00792D05" w:rsidP="004A7F44">
      <w:pPr>
        <w:pStyle w:val="BodyTextIndent"/>
        <w:jc w:val="both"/>
        <w:rPr>
          <w:rFonts w:ascii="Times New Roman" w:hAnsi="Times New Roman" w:cs="Times New Roman"/>
        </w:rPr>
      </w:pPr>
    </w:p>
    <w:p w14:paraId="70B883DA" w14:textId="77777777" w:rsidR="00792D05" w:rsidRPr="007E6B3F" w:rsidRDefault="00792D05" w:rsidP="004A7F44">
      <w:pPr>
        <w:pStyle w:val="BodyTextIndent"/>
        <w:jc w:val="both"/>
        <w:rPr>
          <w:rFonts w:ascii="Times New Roman" w:hAnsi="Times New Roman" w:cs="Times New Roman"/>
        </w:rPr>
      </w:pPr>
    </w:p>
    <w:p w14:paraId="71A74504" w14:textId="77777777" w:rsidR="00792D05" w:rsidRPr="007E6B3F" w:rsidRDefault="00792D05" w:rsidP="004A7F44">
      <w:pPr>
        <w:pStyle w:val="BodyTextIndent"/>
        <w:jc w:val="both"/>
        <w:rPr>
          <w:rFonts w:ascii="Times New Roman" w:hAnsi="Times New Roman" w:cs="Times New Roman"/>
        </w:rPr>
      </w:pPr>
    </w:p>
    <w:p w14:paraId="390FB05A" w14:textId="77777777" w:rsidR="00792D05" w:rsidRPr="007E6B3F" w:rsidRDefault="00792D05" w:rsidP="004A7F44">
      <w:pPr>
        <w:pStyle w:val="BodyTextIndent"/>
        <w:jc w:val="both"/>
        <w:rPr>
          <w:rFonts w:ascii="Times New Roman" w:hAnsi="Times New Roman" w:cs="Times New Roman"/>
        </w:rPr>
      </w:pPr>
    </w:p>
    <w:p w14:paraId="29ED36F3" w14:textId="77777777" w:rsidR="00792D05" w:rsidRPr="007E6B3F" w:rsidRDefault="00792D05" w:rsidP="004A7F44">
      <w:pPr>
        <w:pStyle w:val="BodyTextIndent"/>
        <w:jc w:val="both"/>
        <w:rPr>
          <w:rFonts w:ascii="Times New Roman" w:hAnsi="Times New Roman" w:cs="Times New Roman"/>
        </w:rPr>
      </w:pPr>
    </w:p>
    <w:p w14:paraId="0C61E258" w14:textId="77777777" w:rsidR="00792D05" w:rsidRPr="007E6B3F" w:rsidRDefault="00792D05" w:rsidP="004A7F44">
      <w:pPr>
        <w:pStyle w:val="BodyTextIndent"/>
        <w:jc w:val="both"/>
        <w:rPr>
          <w:rFonts w:ascii="Times New Roman" w:hAnsi="Times New Roman" w:cs="Times New Roman"/>
        </w:rPr>
      </w:pPr>
    </w:p>
    <w:p w14:paraId="22350A2F" w14:textId="77777777" w:rsidR="00792D05" w:rsidRPr="007E6B3F" w:rsidRDefault="00792D05" w:rsidP="004A7F44">
      <w:pPr>
        <w:pStyle w:val="BodyTextIndent"/>
        <w:jc w:val="both"/>
        <w:rPr>
          <w:rFonts w:ascii="Times New Roman" w:hAnsi="Times New Roman" w:cs="Times New Roman"/>
        </w:rPr>
      </w:pPr>
    </w:p>
    <w:p w14:paraId="67D47A19" w14:textId="77777777" w:rsidR="00792D05" w:rsidRPr="007E6B3F" w:rsidRDefault="00792D05" w:rsidP="004A7F44">
      <w:pPr>
        <w:pStyle w:val="BodyTextIndent"/>
        <w:jc w:val="both"/>
        <w:rPr>
          <w:rFonts w:ascii="Times New Roman" w:hAnsi="Times New Roman" w:cs="Times New Roman"/>
        </w:rPr>
      </w:pPr>
    </w:p>
    <w:p w14:paraId="5D5D06CB" w14:textId="77777777" w:rsidR="00792D05" w:rsidRPr="007E6B3F" w:rsidRDefault="006B2F95" w:rsidP="004A7F44">
      <w:pPr>
        <w:pStyle w:val="BodyTextIndent"/>
        <w:ind w:left="0"/>
        <w:jc w:val="both"/>
        <w:rPr>
          <w:rFonts w:ascii="Times New Roman" w:hAnsi="Times New Roman" w:cs="Times New Roman"/>
        </w:rPr>
      </w:pPr>
      <w:r w:rsidRPr="007E6B3F">
        <w:rPr>
          <w:rFonts w:ascii="Times New Roman" w:hAnsi="Times New Roman" w:cs="Times New Roman"/>
        </w:rPr>
        <w:t xml:space="preserve">                                                                   </w:t>
      </w:r>
      <w:r w:rsidR="00792D05" w:rsidRPr="007E6B3F">
        <w:rPr>
          <w:rFonts w:ascii="Times New Roman" w:hAnsi="Times New Roman" w:cs="Times New Roman"/>
          <w:b/>
          <w:bCs/>
        </w:rPr>
        <w:t>CERTIFICATE</w:t>
      </w:r>
    </w:p>
    <w:p w14:paraId="54DA814C" w14:textId="77777777" w:rsidR="006B2F95" w:rsidRPr="007E6B3F" w:rsidRDefault="006B2F95" w:rsidP="004A7F44">
      <w:pPr>
        <w:pStyle w:val="BodyTextIndent"/>
        <w:spacing w:line="360" w:lineRule="auto"/>
        <w:jc w:val="both"/>
        <w:rPr>
          <w:rFonts w:ascii="Times New Roman" w:hAnsi="Times New Roman" w:cs="Times New Roman"/>
          <w:i/>
          <w:iCs/>
        </w:rPr>
      </w:pPr>
    </w:p>
    <w:p w14:paraId="153AA06D" w14:textId="77777777" w:rsidR="007E6B3F" w:rsidRPr="007E6B3F" w:rsidRDefault="007E6B3F" w:rsidP="007E6B3F">
      <w:pPr>
        <w:spacing w:after="48" w:line="259" w:lineRule="auto"/>
        <w:ind w:left="206"/>
        <w:rPr>
          <w:rFonts w:ascii="Times New Roman" w:hAnsi="Times New Roman" w:cs="Times New Roman"/>
        </w:rPr>
      </w:pPr>
      <w:r w:rsidRPr="007E6B3F">
        <w:rPr>
          <w:rFonts w:ascii="Times New Roman" w:hAnsi="Times New Roman" w:cs="Times New Roman"/>
        </w:rPr>
        <w:t xml:space="preserve">  </w:t>
      </w:r>
    </w:p>
    <w:p w14:paraId="05293C09" w14:textId="3D899FD2" w:rsidR="007E6B3F" w:rsidRPr="007E6B3F" w:rsidRDefault="007E6B3F" w:rsidP="007E6B3F">
      <w:pPr>
        <w:spacing w:after="2" w:line="354" w:lineRule="auto"/>
        <w:ind w:left="936" w:right="895"/>
        <w:rPr>
          <w:rFonts w:ascii="Times New Roman" w:hAnsi="Times New Roman" w:cs="Times New Roman"/>
        </w:rPr>
      </w:pPr>
      <w:r w:rsidRPr="007E6B3F">
        <w:rPr>
          <w:rFonts w:ascii="Times New Roman" w:hAnsi="Times New Roman" w:cs="Times New Roman"/>
        </w:rPr>
        <w:t>This is t</w:t>
      </w:r>
      <w:r w:rsidRPr="007E6B3F">
        <w:rPr>
          <w:rFonts w:ascii="Times New Roman" w:hAnsi="Times New Roman" w:cs="Times New Roman"/>
        </w:rPr>
        <w:t>o</w:t>
      </w:r>
      <w:r w:rsidRPr="007E6B3F">
        <w:rPr>
          <w:rFonts w:ascii="Times New Roman" w:hAnsi="Times New Roman" w:cs="Times New Roman"/>
        </w:rPr>
        <w:t xml:space="preserve"> certify that the summer internship report entitled “Age and Gender detection using deep learning” is a </w:t>
      </w:r>
      <w:proofErr w:type="spellStart"/>
      <w:r w:rsidRPr="007E6B3F">
        <w:rPr>
          <w:rFonts w:ascii="Times New Roman" w:hAnsi="Times New Roman" w:cs="Times New Roman"/>
        </w:rPr>
        <w:t>bonafide</w:t>
      </w:r>
      <w:proofErr w:type="spellEnd"/>
      <w:r w:rsidRPr="007E6B3F">
        <w:rPr>
          <w:rFonts w:ascii="Times New Roman" w:hAnsi="Times New Roman" w:cs="Times New Roman"/>
        </w:rPr>
        <w:t xml:space="preserve"> work carried out by </w:t>
      </w:r>
      <w:proofErr w:type="spellStart"/>
      <w:r w:rsidRPr="007E6B3F">
        <w:rPr>
          <w:rFonts w:ascii="Times New Roman" w:hAnsi="Times New Roman" w:cs="Times New Roman"/>
        </w:rPr>
        <w:t>Mr.A.Sai</w:t>
      </w:r>
      <w:proofErr w:type="spellEnd"/>
      <w:r w:rsidRPr="007E6B3F">
        <w:rPr>
          <w:rFonts w:ascii="Times New Roman" w:hAnsi="Times New Roman" w:cs="Times New Roman"/>
        </w:rPr>
        <w:t xml:space="preserve"> Ram Goud (2451-22-737-023),</w:t>
      </w:r>
      <w:proofErr w:type="spellStart"/>
      <w:r w:rsidRPr="007E6B3F">
        <w:rPr>
          <w:rFonts w:ascii="Times New Roman" w:hAnsi="Times New Roman" w:cs="Times New Roman"/>
        </w:rPr>
        <w:t>Mr.G.Sai</w:t>
      </w:r>
      <w:proofErr w:type="spellEnd"/>
      <w:r w:rsidRPr="007E6B3F">
        <w:rPr>
          <w:rFonts w:ascii="Times New Roman" w:hAnsi="Times New Roman" w:cs="Times New Roman"/>
        </w:rPr>
        <w:t xml:space="preserve"> Vihan(2451-22-737-048),</w:t>
      </w:r>
      <w:proofErr w:type="spellStart"/>
      <w:r w:rsidRPr="007E6B3F">
        <w:rPr>
          <w:rFonts w:ascii="Times New Roman" w:hAnsi="Times New Roman" w:cs="Times New Roman"/>
        </w:rPr>
        <w:t>Mr.N.Narean</w:t>
      </w:r>
      <w:proofErr w:type="spellEnd"/>
      <w:r w:rsidRPr="007E6B3F">
        <w:rPr>
          <w:rFonts w:ascii="Times New Roman" w:hAnsi="Times New Roman" w:cs="Times New Roman"/>
        </w:rPr>
        <w:t xml:space="preserve">(2451-22-737-308) in partial fulfilment of the requirements for the award of degree of Bachelor of Engineering in Information Technology from Maturi Venkata Subba Rao (M.V.S.R.) Engineering College of </w:t>
      </w:r>
      <w:proofErr w:type="spellStart"/>
      <w:r w:rsidRPr="007E6B3F">
        <w:rPr>
          <w:rFonts w:ascii="Times New Roman" w:hAnsi="Times New Roman" w:cs="Times New Roman"/>
        </w:rPr>
        <w:t>Atonomous</w:t>
      </w:r>
      <w:proofErr w:type="spellEnd"/>
      <w:r w:rsidRPr="007E6B3F">
        <w:rPr>
          <w:rFonts w:ascii="Times New Roman" w:hAnsi="Times New Roman" w:cs="Times New Roman"/>
        </w:rPr>
        <w:t xml:space="preserve"> Institution, affiliated to Osmania University Hyderabad, during </w:t>
      </w:r>
    </w:p>
    <w:p w14:paraId="5F5B5208" w14:textId="77777777" w:rsidR="00434371" w:rsidRPr="007E6B3F" w:rsidRDefault="00434371" w:rsidP="00434371">
      <w:pPr>
        <w:spacing w:after="94" w:line="259" w:lineRule="auto"/>
        <w:ind w:left="936" w:right="895"/>
        <w:rPr>
          <w:rFonts w:ascii="Times New Roman" w:hAnsi="Times New Roman" w:cs="Times New Roman"/>
        </w:rPr>
      </w:pPr>
      <w:r w:rsidRPr="007E6B3F">
        <w:rPr>
          <w:rFonts w:ascii="Times New Roman" w:hAnsi="Times New Roman" w:cs="Times New Roman"/>
        </w:rPr>
        <w:t>the Academic Year 2024-</w:t>
      </w:r>
      <w:proofErr w:type="gramStart"/>
      <w:r w:rsidRPr="007E6B3F">
        <w:rPr>
          <w:rFonts w:ascii="Times New Roman" w:hAnsi="Times New Roman" w:cs="Times New Roman"/>
        </w:rPr>
        <w:t>2025  at</w:t>
      </w:r>
      <w:proofErr w:type="gramEnd"/>
      <w:r w:rsidRPr="007E6B3F">
        <w:rPr>
          <w:rFonts w:ascii="Times New Roman" w:hAnsi="Times New Roman" w:cs="Times New Roman"/>
        </w:rPr>
        <w:t xml:space="preserve">  Hyderabad. </w:t>
      </w:r>
    </w:p>
    <w:p w14:paraId="31EC9DE6" w14:textId="77777777" w:rsidR="007E6B3F" w:rsidRPr="007E6B3F" w:rsidRDefault="007E6B3F" w:rsidP="007E6B3F">
      <w:pPr>
        <w:spacing w:after="239" w:line="259" w:lineRule="auto"/>
        <w:rPr>
          <w:rFonts w:ascii="Times New Roman" w:hAnsi="Times New Roman" w:cs="Times New Roman"/>
        </w:rPr>
      </w:pPr>
      <w:r w:rsidRPr="007E6B3F">
        <w:rPr>
          <w:rFonts w:ascii="Times New Roman" w:hAnsi="Times New Roman" w:cs="Times New Roman"/>
        </w:rPr>
        <w:t xml:space="preserve">            </w:t>
      </w:r>
    </w:p>
    <w:p w14:paraId="28C26614" w14:textId="6E913379" w:rsidR="00434371" w:rsidRPr="007E6B3F" w:rsidRDefault="007E6B3F" w:rsidP="007E6B3F">
      <w:pPr>
        <w:spacing w:after="239" w:line="259" w:lineRule="auto"/>
        <w:rPr>
          <w:rFonts w:ascii="Times New Roman" w:hAnsi="Times New Roman" w:cs="Times New Roman"/>
        </w:rPr>
      </w:pPr>
      <w:r w:rsidRPr="007E6B3F">
        <w:rPr>
          <w:rFonts w:ascii="Times New Roman" w:hAnsi="Times New Roman" w:cs="Times New Roman"/>
        </w:rPr>
        <w:t xml:space="preserve">  </w:t>
      </w:r>
      <w:r w:rsidRPr="007E6B3F">
        <w:rPr>
          <w:rFonts w:ascii="Times New Roman" w:hAnsi="Times New Roman" w:cs="Times New Roman"/>
        </w:rPr>
        <w:t>The results embodied in this report have not been submitted to any other university or</w:t>
      </w:r>
      <w:r w:rsidRPr="007E6B3F">
        <w:rPr>
          <w:rFonts w:ascii="Times New Roman" w:hAnsi="Times New Roman" w:cs="Times New Roman"/>
        </w:rPr>
        <w:t xml:space="preserve"> institute for                the award of any degree or diploma.</w:t>
      </w:r>
      <w:r w:rsidRPr="007E6B3F">
        <w:rPr>
          <w:rFonts w:ascii="Times New Roman" w:hAnsi="Times New Roman" w:cs="Times New Roman"/>
        </w:rPr>
        <w:t xml:space="preserve"> </w:t>
      </w:r>
    </w:p>
    <w:p w14:paraId="03D58E2A" w14:textId="542807DB" w:rsidR="006B2F95" w:rsidRPr="007E6B3F" w:rsidRDefault="006B2F95" w:rsidP="004A7F44">
      <w:pPr>
        <w:pStyle w:val="BodyTextIndent"/>
        <w:spacing w:line="360" w:lineRule="auto"/>
        <w:ind w:left="0"/>
        <w:jc w:val="both"/>
        <w:rPr>
          <w:rFonts w:ascii="Times New Roman" w:hAnsi="Times New Roman" w:cs="Times New Roman"/>
        </w:rPr>
      </w:pPr>
    </w:p>
    <w:p w14:paraId="5B625424" w14:textId="77777777" w:rsidR="007E6B3F" w:rsidRPr="007E6B3F" w:rsidRDefault="007E6B3F" w:rsidP="007E6B3F">
      <w:pPr>
        <w:spacing w:after="46" w:line="265" w:lineRule="auto"/>
        <w:ind w:left="201"/>
        <w:rPr>
          <w:rFonts w:ascii="Times New Roman" w:hAnsi="Times New Roman" w:cs="Times New Roman"/>
          <w:b/>
          <w:bCs/>
        </w:rPr>
      </w:pPr>
      <w:r w:rsidRPr="007E6B3F">
        <w:rPr>
          <w:rFonts w:ascii="Times New Roman" w:hAnsi="Times New Roman" w:cs="Times New Roman"/>
          <w:b/>
          <w:bCs/>
        </w:rPr>
        <w:t xml:space="preserve">         Summer Internship Co-ordinator</w:t>
      </w:r>
      <w:r w:rsidRPr="007E6B3F">
        <w:rPr>
          <w:rFonts w:ascii="Times New Roman" w:hAnsi="Times New Roman" w:cs="Times New Roman"/>
        </w:rPr>
        <w:t xml:space="preserve">                                   </w:t>
      </w:r>
      <w:r w:rsidRPr="007E6B3F">
        <w:rPr>
          <w:rFonts w:ascii="Times New Roman" w:hAnsi="Times New Roman" w:cs="Times New Roman"/>
          <w:b/>
          <w:bCs/>
        </w:rPr>
        <w:t xml:space="preserve">HOD </w:t>
      </w:r>
    </w:p>
    <w:p w14:paraId="6642C371" w14:textId="5473E175" w:rsidR="007E6B3F" w:rsidRPr="007E6B3F" w:rsidRDefault="007E6B3F" w:rsidP="007E6B3F">
      <w:pPr>
        <w:tabs>
          <w:tab w:val="center" w:pos="1182"/>
          <w:tab w:val="center" w:pos="2912"/>
          <w:tab w:val="center" w:pos="5713"/>
        </w:tabs>
        <w:spacing w:after="49" w:line="265" w:lineRule="auto"/>
        <w:rPr>
          <w:rFonts w:ascii="Times New Roman" w:hAnsi="Times New Roman" w:cs="Times New Roman"/>
        </w:rPr>
      </w:pPr>
      <w:r w:rsidRPr="007E6B3F">
        <w:rPr>
          <w:rFonts w:ascii="Times New Roman" w:eastAsia="Calibri" w:hAnsi="Times New Roman" w:cs="Times New Roman"/>
          <w:sz w:val="22"/>
        </w:rPr>
        <w:tab/>
      </w:r>
      <w:r w:rsidRPr="007E6B3F">
        <w:rPr>
          <w:rFonts w:ascii="Times New Roman" w:hAnsi="Times New Roman" w:cs="Times New Roman"/>
        </w:rPr>
        <w:t xml:space="preserve">         </w:t>
      </w:r>
      <w:proofErr w:type="spellStart"/>
      <w:r w:rsidRPr="007E6B3F">
        <w:rPr>
          <w:rFonts w:ascii="Times New Roman" w:hAnsi="Times New Roman" w:cs="Times New Roman"/>
        </w:rPr>
        <w:t>Dr.CH.Samson</w:t>
      </w:r>
      <w:proofErr w:type="spellEnd"/>
      <w:r w:rsidRPr="007E6B3F">
        <w:rPr>
          <w:rFonts w:ascii="Times New Roman" w:hAnsi="Times New Roman" w:cs="Times New Roman"/>
        </w:rPr>
        <w:t xml:space="preserve">   </w:t>
      </w:r>
      <w:proofErr w:type="gramStart"/>
      <w:r w:rsidRPr="007E6B3F">
        <w:rPr>
          <w:rFonts w:ascii="Times New Roman" w:hAnsi="Times New Roman" w:cs="Times New Roman"/>
        </w:rPr>
        <w:tab/>
        <w:t xml:space="preserve">  </w:t>
      </w:r>
      <w:r w:rsidRPr="007E6B3F">
        <w:rPr>
          <w:rFonts w:ascii="Times New Roman" w:hAnsi="Times New Roman" w:cs="Times New Roman"/>
        </w:rPr>
        <w:tab/>
      </w:r>
      <w:proofErr w:type="gramEnd"/>
      <w:r w:rsidRPr="007E6B3F">
        <w:rPr>
          <w:rFonts w:ascii="Times New Roman" w:hAnsi="Times New Roman" w:cs="Times New Roman"/>
        </w:rPr>
        <w:t xml:space="preserve">                                     </w:t>
      </w:r>
      <w:r w:rsidRPr="007E6B3F">
        <w:rPr>
          <w:rFonts w:ascii="Times New Roman" w:hAnsi="Times New Roman" w:cs="Times New Roman"/>
        </w:rPr>
        <w:t xml:space="preserve">  </w:t>
      </w:r>
      <w:proofErr w:type="spellStart"/>
      <w:r w:rsidRPr="007E6B3F">
        <w:rPr>
          <w:rFonts w:ascii="Times New Roman" w:hAnsi="Times New Roman" w:cs="Times New Roman"/>
        </w:rPr>
        <w:t>Dr.</w:t>
      </w:r>
      <w:proofErr w:type="spellEnd"/>
      <w:r w:rsidRPr="007E6B3F">
        <w:rPr>
          <w:rFonts w:ascii="Times New Roman" w:hAnsi="Times New Roman" w:cs="Times New Roman"/>
        </w:rPr>
        <w:t xml:space="preserve"> </w:t>
      </w:r>
      <w:proofErr w:type="spellStart"/>
      <w:r w:rsidRPr="007E6B3F">
        <w:rPr>
          <w:rFonts w:ascii="Times New Roman" w:hAnsi="Times New Roman" w:cs="Times New Roman"/>
        </w:rPr>
        <w:t>K.</w:t>
      </w:r>
      <w:r>
        <w:rPr>
          <w:rFonts w:ascii="Times New Roman" w:hAnsi="Times New Roman" w:cs="Times New Roman"/>
        </w:rPr>
        <w:t>V</w:t>
      </w:r>
      <w:r w:rsidRPr="007E6B3F">
        <w:rPr>
          <w:rFonts w:ascii="Times New Roman" w:hAnsi="Times New Roman" w:cs="Times New Roman"/>
        </w:rPr>
        <w:t>enugopalaRao</w:t>
      </w:r>
      <w:proofErr w:type="spellEnd"/>
      <w:r w:rsidRPr="007E6B3F">
        <w:rPr>
          <w:rFonts w:ascii="Times New Roman" w:hAnsi="Times New Roman" w:cs="Times New Roman"/>
        </w:rPr>
        <w:t xml:space="preserve"> </w:t>
      </w:r>
    </w:p>
    <w:p w14:paraId="2A50A224" w14:textId="5C1D5112" w:rsidR="007E6B3F" w:rsidRPr="007E6B3F" w:rsidRDefault="007E6B3F" w:rsidP="007E6B3F">
      <w:pPr>
        <w:tabs>
          <w:tab w:val="center" w:pos="871"/>
          <w:tab w:val="center" w:pos="5568"/>
        </w:tabs>
        <w:spacing w:after="38"/>
        <w:rPr>
          <w:rFonts w:ascii="Times New Roman" w:hAnsi="Times New Roman" w:cs="Times New Roman"/>
        </w:rPr>
      </w:pPr>
      <w:r w:rsidRPr="007E6B3F">
        <w:rPr>
          <w:rFonts w:ascii="Times New Roman" w:eastAsia="Calibri" w:hAnsi="Times New Roman" w:cs="Times New Roman"/>
          <w:sz w:val="22"/>
        </w:rPr>
        <w:tab/>
      </w:r>
      <w:r w:rsidRPr="007E6B3F">
        <w:rPr>
          <w:rFonts w:ascii="Times New Roman" w:hAnsi="Times New Roman" w:cs="Times New Roman"/>
        </w:rPr>
        <w:t xml:space="preserve">         </w:t>
      </w:r>
      <w:r w:rsidRPr="007E6B3F">
        <w:rPr>
          <w:rFonts w:ascii="Times New Roman" w:hAnsi="Times New Roman" w:cs="Times New Roman"/>
        </w:rPr>
        <w:t xml:space="preserve"> </w:t>
      </w:r>
      <w:proofErr w:type="gramStart"/>
      <w:r w:rsidRPr="007E6B3F">
        <w:rPr>
          <w:rFonts w:ascii="Times New Roman" w:hAnsi="Times New Roman" w:cs="Times New Roman"/>
        </w:rPr>
        <w:t xml:space="preserve">Professor  </w:t>
      </w:r>
      <w:r w:rsidRPr="007E6B3F">
        <w:rPr>
          <w:rFonts w:ascii="Times New Roman" w:hAnsi="Times New Roman" w:cs="Times New Roman"/>
        </w:rPr>
        <w:tab/>
      </w:r>
      <w:proofErr w:type="gramEnd"/>
      <w:r w:rsidRPr="007E6B3F">
        <w:rPr>
          <w:rFonts w:ascii="Times New Roman" w:hAnsi="Times New Roman" w:cs="Times New Roman"/>
        </w:rPr>
        <w:t xml:space="preserve">                                                               </w:t>
      </w:r>
      <w:r w:rsidRPr="007E6B3F">
        <w:rPr>
          <w:rFonts w:ascii="Times New Roman" w:hAnsi="Times New Roman" w:cs="Times New Roman"/>
        </w:rPr>
        <w:t xml:space="preserve"> </w:t>
      </w:r>
      <w:r w:rsidRPr="007E6B3F">
        <w:rPr>
          <w:rFonts w:ascii="Times New Roman" w:hAnsi="Times New Roman" w:cs="Times New Roman"/>
        </w:rPr>
        <w:t xml:space="preserve"> Dean – Academics, Professor, Head                     </w:t>
      </w:r>
    </w:p>
    <w:p w14:paraId="7268FB9E" w14:textId="2009375C" w:rsidR="007E6B3F" w:rsidRPr="007E6B3F" w:rsidRDefault="007E6B3F" w:rsidP="007E6B3F">
      <w:pPr>
        <w:tabs>
          <w:tab w:val="center" w:pos="1234"/>
          <w:tab w:val="center" w:pos="2912"/>
          <w:tab w:val="center" w:pos="3587"/>
          <w:tab w:val="center" w:pos="6365"/>
        </w:tabs>
        <w:spacing w:after="60"/>
        <w:rPr>
          <w:rFonts w:ascii="Times New Roman" w:hAnsi="Times New Roman" w:cs="Times New Roman"/>
        </w:rPr>
      </w:pPr>
      <w:r w:rsidRPr="007E6B3F">
        <w:rPr>
          <w:rFonts w:ascii="Times New Roman" w:eastAsia="Calibri" w:hAnsi="Times New Roman" w:cs="Times New Roman"/>
          <w:sz w:val="22"/>
        </w:rPr>
        <w:tab/>
      </w:r>
      <w:r w:rsidRPr="007E6B3F">
        <w:rPr>
          <w:rFonts w:ascii="Times New Roman" w:hAnsi="Times New Roman" w:cs="Times New Roman"/>
        </w:rPr>
        <w:t xml:space="preserve">         </w:t>
      </w:r>
      <w:r w:rsidRPr="007E6B3F">
        <w:rPr>
          <w:rFonts w:ascii="Times New Roman" w:hAnsi="Times New Roman" w:cs="Times New Roman"/>
        </w:rPr>
        <w:t xml:space="preserve"> </w:t>
      </w:r>
      <w:r w:rsidRPr="007E6B3F">
        <w:rPr>
          <w:rFonts w:ascii="Times New Roman" w:hAnsi="Times New Roman" w:cs="Times New Roman"/>
        </w:rPr>
        <w:t xml:space="preserve">Department of </w:t>
      </w:r>
      <w:proofErr w:type="gramStart"/>
      <w:r w:rsidRPr="007E6B3F">
        <w:rPr>
          <w:rFonts w:ascii="Times New Roman" w:hAnsi="Times New Roman" w:cs="Times New Roman"/>
        </w:rPr>
        <w:t xml:space="preserve">IT  </w:t>
      </w:r>
      <w:r w:rsidRPr="007E6B3F">
        <w:rPr>
          <w:rFonts w:ascii="Times New Roman" w:hAnsi="Times New Roman" w:cs="Times New Roman"/>
        </w:rPr>
        <w:tab/>
      </w:r>
      <w:proofErr w:type="gramEnd"/>
      <w:r w:rsidRPr="007E6B3F">
        <w:rPr>
          <w:rFonts w:ascii="Times New Roman" w:hAnsi="Times New Roman" w:cs="Times New Roman"/>
        </w:rPr>
        <w:t xml:space="preserve">  </w:t>
      </w:r>
      <w:r w:rsidRPr="007E6B3F">
        <w:rPr>
          <w:rFonts w:ascii="Times New Roman" w:hAnsi="Times New Roman" w:cs="Times New Roman"/>
        </w:rPr>
        <w:tab/>
        <w:t xml:space="preserve">  </w:t>
      </w:r>
      <w:r w:rsidRPr="007E6B3F">
        <w:rPr>
          <w:rFonts w:ascii="Times New Roman" w:hAnsi="Times New Roman" w:cs="Times New Roman"/>
        </w:rPr>
        <w:tab/>
        <w:t xml:space="preserve">       </w:t>
      </w:r>
      <w:r w:rsidRPr="007E6B3F">
        <w:rPr>
          <w:rFonts w:ascii="Times New Roman" w:hAnsi="Times New Roman" w:cs="Times New Roman"/>
        </w:rPr>
        <w:t xml:space="preserve">  </w:t>
      </w:r>
      <w:r w:rsidRPr="007E6B3F">
        <w:rPr>
          <w:rFonts w:ascii="Times New Roman" w:hAnsi="Times New Roman" w:cs="Times New Roman"/>
        </w:rPr>
        <w:t xml:space="preserve">Department of IT  </w:t>
      </w:r>
    </w:p>
    <w:p w14:paraId="4089D39C" w14:textId="77777777" w:rsidR="007E6B3F" w:rsidRPr="007E6B3F" w:rsidRDefault="007E6B3F" w:rsidP="007E6B3F">
      <w:pPr>
        <w:tabs>
          <w:tab w:val="center" w:pos="909"/>
          <w:tab w:val="center" w:pos="2235"/>
          <w:tab w:val="center" w:pos="2913"/>
          <w:tab w:val="center" w:pos="3588"/>
          <w:tab w:val="center" w:pos="4266"/>
          <w:tab w:val="center" w:pos="6062"/>
        </w:tabs>
        <w:rPr>
          <w:rFonts w:ascii="Times New Roman" w:hAnsi="Times New Roman" w:cs="Times New Roman"/>
        </w:rPr>
      </w:pPr>
      <w:r w:rsidRPr="007E6B3F">
        <w:rPr>
          <w:rFonts w:ascii="Times New Roman" w:eastAsia="Calibri" w:hAnsi="Times New Roman" w:cs="Times New Roman"/>
          <w:sz w:val="22"/>
        </w:rPr>
        <w:tab/>
      </w:r>
      <w:r w:rsidRPr="007E6B3F">
        <w:rPr>
          <w:rFonts w:ascii="Times New Roman" w:hAnsi="Times New Roman" w:cs="Times New Roman"/>
        </w:rPr>
        <w:t xml:space="preserve">         </w:t>
      </w:r>
      <w:proofErr w:type="gramStart"/>
      <w:r w:rsidRPr="007E6B3F">
        <w:rPr>
          <w:rFonts w:ascii="Times New Roman" w:hAnsi="Times New Roman" w:cs="Times New Roman"/>
        </w:rPr>
        <w:t xml:space="preserve">MVSREC  </w:t>
      </w:r>
      <w:r w:rsidRPr="007E6B3F">
        <w:rPr>
          <w:rFonts w:ascii="Times New Roman" w:hAnsi="Times New Roman" w:cs="Times New Roman"/>
        </w:rPr>
        <w:tab/>
      </w:r>
      <w:proofErr w:type="gramEnd"/>
      <w:r w:rsidRPr="007E6B3F">
        <w:rPr>
          <w:rFonts w:ascii="Times New Roman" w:hAnsi="Times New Roman" w:cs="Times New Roman"/>
        </w:rPr>
        <w:t xml:space="preserve">  </w:t>
      </w:r>
      <w:r w:rsidRPr="007E6B3F">
        <w:rPr>
          <w:rFonts w:ascii="Times New Roman" w:hAnsi="Times New Roman" w:cs="Times New Roman"/>
        </w:rPr>
        <w:tab/>
        <w:t xml:space="preserve">  </w:t>
      </w:r>
      <w:r w:rsidRPr="007E6B3F">
        <w:rPr>
          <w:rFonts w:ascii="Times New Roman" w:hAnsi="Times New Roman" w:cs="Times New Roman"/>
        </w:rPr>
        <w:tab/>
        <w:t xml:space="preserve">  </w:t>
      </w:r>
      <w:r w:rsidRPr="007E6B3F">
        <w:rPr>
          <w:rFonts w:ascii="Times New Roman" w:hAnsi="Times New Roman" w:cs="Times New Roman"/>
        </w:rPr>
        <w:tab/>
        <w:t xml:space="preserve">  </w:t>
      </w:r>
      <w:r w:rsidRPr="007E6B3F">
        <w:rPr>
          <w:rFonts w:ascii="Times New Roman" w:hAnsi="Times New Roman" w:cs="Times New Roman"/>
        </w:rPr>
        <w:tab/>
        <w:t xml:space="preserve">       MVSREC  </w:t>
      </w:r>
    </w:p>
    <w:p w14:paraId="2EDCFCE1" w14:textId="77777777" w:rsidR="00792D05" w:rsidRPr="007E6B3F" w:rsidRDefault="00792D05" w:rsidP="004A7F44">
      <w:pPr>
        <w:pStyle w:val="BodyTextIndent"/>
        <w:ind w:left="0"/>
        <w:jc w:val="both"/>
        <w:rPr>
          <w:rFonts w:ascii="Times New Roman" w:hAnsi="Times New Roman" w:cs="Times New Roman"/>
        </w:rPr>
      </w:pPr>
    </w:p>
    <w:p w14:paraId="6EDE1050" w14:textId="77777777" w:rsidR="00792D05" w:rsidRPr="007E6B3F" w:rsidRDefault="00792D05" w:rsidP="004A7F44">
      <w:pPr>
        <w:pStyle w:val="BodyTextIndent"/>
        <w:jc w:val="both"/>
        <w:rPr>
          <w:rFonts w:ascii="Times New Roman" w:hAnsi="Times New Roman" w:cs="Times New Roman"/>
        </w:rPr>
      </w:pPr>
    </w:p>
    <w:p w14:paraId="5824BF54" w14:textId="77777777" w:rsidR="009373B8" w:rsidRPr="007E6B3F" w:rsidRDefault="009373B8" w:rsidP="004A7F44">
      <w:pPr>
        <w:pStyle w:val="BodyTextIndent"/>
        <w:jc w:val="both"/>
        <w:rPr>
          <w:rFonts w:ascii="Times New Roman" w:hAnsi="Times New Roman" w:cs="Times New Roman"/>
        </w:rPr>
      </w:pPr>
    </w:p>
    <w:p w14:paraId="14CCD382" w14:textId="77777777" w:rsidR="009373B8" w:rsidRPr="007E6B3F" w:rsidRDefault="009373B8" w:rsidP="004A7F44">
      <w:pPr>
        <w:pStyle w:val="BodyTextIndent"/>
        <w:jc w:val="both"/>
        <w:rPr>
          <w:rFonts w:ascii="Times New Roman" w:hAnsi="Times New Roman" w:cs="Times New Roman"/>
        </w:rPr>
      </w:pPr>
    </w:p>
    <w:p w14:paraId="10DADB7A" w14:textId="1DAC9AE4" w:rsidR="004041BD" w:rsidRPr="007E6B3F" w:rsidRDefault="004041BD" w:rsidP="007E6B3F">
      <w:pPr>
        <w:pStyle w:val="BodyTextIndent"/>
        <w:tabs>
          <w:tab w:val="left" w:pos="1188"/>
        </w:tabs>
        <w:ind w:left="0"/>
        <w:jc w:val="both"/>
        <w:rPr>
          <w:rFonts w:ascii="Times New Roman" w:hAnsi="Times New Roman" w:cs="Times New Roman"/>
          <w:b/>
          <w:bCs/>
        </w:rPr>
      </w:pPr>
    </w:p>
    <w:p w14:paraId="3722821B" w14:textId="77777777" w:rsidR="009373B8" w:rsidRPr="007E6B3F" w:rsidRDefault="009373B8" w:rsidP="004A7F44">
      <w:pPr>
        <w:pStyle w:val="BodyTextIndent"/>
        <w:ind w:left="0"/>
        <w:jc w:val="both"/>
        <w:rPr>
          <w:rFonts w:ascii="Times New Roman" w:hAnsi="Times New Roman" w:cs="Times New Roman"/>
        </w:rPr>
      </w:pPr>
      <w:r w:rsidRPr="007E6B3F">
        <w:rPr>
          <w:rFonts w:ascii="Times New Roman" w:hAnsi="Times New Roman" w:cs="Times New Roman"/>
          <w:b/>
          <w:bCs/>
        </w:rPr>
        <w:t xml:space="preserve"> </w:t>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r>
      <w:r w:rsidRPr="007E6B3F">
        <w:rPr>
          <w:rFonts w:ascii="Times New Roman" w:hAnsi="Times New Roman" w:cs="Times New Roman"/>
          <w:b/>
          <w:bCs/>
        </w:rPr>
        <w:tab/>
        <w:t xml:space="preserve">External Examiner </w:t>
      </w:r>
    </w:p>
    <w:p w14:paraId="67FE1C70" w14:textId="7740C5F2" w:rsidR="009373B8" w:rsidRPr="007E6B3F" w:rsidRDefault="007E6B3F" w:rsidP="004A7F44">
      <w:pPr>
        <w:pStyle w:val="BodyTextIndent"/>
        <w:ind w:left="0"/>
        <w:jc w:val="both"/>
        <w:rPr>
          <w:rFonts w:ascii="Times New Roman" w:hAnsi="Times New Roman" w:cs="Times New Roman"/>
          <w:b/>
          <w:bCs/>
        </w:rPr>
      </w:pPr>
      <w:r>
        <w:rPr>
          <w:rFonts w:ascii="Times New Roman" w:hAnsi="Times New Roman" w:cs="Times New Roman"/>
          <w:b/>
          <w:bCs/>
        </w:rPr>
        <w:t>k</w:t>
      </w:r>
    </w:p>
    <w:p w14:paraId="1A95F2B8" w14:textId="77777777" w:rsidR="009373B8" w:rsidRPr="007E6B3F" w:rsidRDefault="009373B8" w:rsidP="004A7F44">
      <w:pPr>
        <w:pStyle w:val="BodyTextIndent"/>
        <w:ind w:left="0"/>
        <w:jc w:val="both"/>
        <w:rPr>
          <w:rFonts w:ascii="Times New Roman" w:hAnsi="Times New Roman" w:cs="Times New Roman"/>
        </w:rPr>
      </w:pPr>
    </w:p>
    <w:p w14:paraId="058D4441" w14:textId="77777777" w:rsidR="009373B8" w:rsidRPr="007E6B3F" w:rsidRDefault="009373B8" w:rsidP="004A7F44">
      <w:pPr>
        <w:pStyle w:val="BodyTextIndent"/>
        <w:jc w:val="both"/>
        <w:rPr>
          <w:rFonts w:ascii="Times New Roman" w:hAnsi="Times New Roman" w:cs="Times New Roman"/>
        </w:rPr>
      </w:pPr>
    </w:p>
    <w:p w14:paraId="17802910" w14:textId="77777777" w:rsidR="009373B8" w:rsidRPr="007E6B3F" w:rsidRDefault="009373B8" w:rsidP="004A7F44">
      <w:pPr>
        <w:pStyle w:val="BodyTextIndent"/>
        <w:jc w:val="both"/>
        <w:rPr>
          <w:rFonts w:ascii="Times New Roman" w:hAnsi="Times New Roman" w:cs="Times New Roman"/>
        </w:rPr>
      </w:pPr>
    </w:p>
    <w:p w14:paraId="2AB40E2D" w14:textId="77777777" w:rsidR="00792D05" w:rsidRPr="007E6B3F" w:rsidRDefault="00792D05" w:rsidP="004A7F44">
      <w:pPr>
        <w:pStyle w:val="BodyTextIndent"/>
        <w:jc w:val="both"/>
        <w:rPr>
          <w:rFonts w:ascii="Times New Roman" w:hAnsi="Times New Roman" w:cs="Times New Roman"/>
        </w:rPr>
      </w:pPr>
    </w:p>
    <w:p w14:paraId="58909323" w14:textId="77777777" w:rsidR="00792D05" w:rsidRPr="007E6B3F" w:rsidRDefault="00792D05" w:rsidP="004A7F44">
      <w:pPr>
        <w:pStyle w:val="BodyTextIndent"/>
        <w:jc w:val="both"/>
        <w:rPr>
          <w:rFonts w:ascii="Times New Roman" w:hAnsi="Times New Roman" w:cs="Times New Roman"/>
        </w:rPr>
      </w:pPr>
    </w:p>
    <w:p w14:paraId="3D6987CC" w14:textId="77777777" w:rsidR="00F8116A" w:rsidRPr="007E6B3F" w:rsidRDefault="00F8116A" w:rsidP="004A7F44">
      <w:pPr>
        <w:pStyle w:val="BodyTextIndent"/>
        <w:ind w:left="0"/>
        <w:jc w:val="both"/>
        <w:rPr>
          <w:rFonts w:ascii="Times New Roman" w:hAnsi="Times New Roman" w:cs="Times New Roman"/>
        </w:rPr>
      </w:pPr>
    </w:p>
    <w:p w14:paraId="148B6E09" w14:textId="77777777" w:rsidR="00F8116A" w:rsidRPr="007E6B3F" w:rsidRDefault="00F8116A" w:rsidP="004A7F44">
      <w:pPr>
        <w:pStyle w:val="BodyTextIndent"/>
        <w:ind w:left="0"/>
        <w:jc w:val="both"/>
        <w:rPr>
          <w:rFonts w:ascii="Times New Roman" w:hAnsi="Times New Roman" w:cs="Times New Roman"/>
        </w:rPr>
      </w:pPr>
    </w:p>
    <w:p w14:paraId="44090957" w14:textId="77777777" w:rsidR="00F8116A" w:rsidRPr="007E6B3F" w:rsidRDefault="00F8116A" w:rsidP="004A7F44">
      <w:pPr>
        <w:pStyle w:val="BodyTextIndent"/>
        <w:ind w:left="0"/>
        <w:jc w:val="both"/>
        <w:rPr>
          <w:rFonts w:ascii="Times New Roman" w:hAnsi="Times New Roman" w:cs="Times New Roman"/>
        </w:rPr>
      </w:pPr>
    </w:p>
    <w:p w14:paraId="29B81FAE" w14:textId="77777777" w:rsidR="00F8116A" w:rsidRPr="007E6B3F" w:rsidRDefault="00F8116A" w:rsidP="004A7F44">
      <w:pPr>
        <w:pStyle w:val="BodyTextIndent"/>
        <w:ind w:left="0"/>
        <w:jc w:val="both"/>
        <w:rPr>
          <w:rFonts w:ascii="Times New Roman" w:hAnsi="Times New Roman" w:cs="Times New Roman"/>
        </w:rPr>
      </w:pPr>
    </w:p>
    <w:p w14:paraId="17A41E38" w14:textId="77777777" w:rsidR="00F8116A" w:rsidRPr="007E6B3F" w:rsidRDefault="00F8116A" w:rsidP="004A7F44">
      <w:pPr>
        <w:pStyle w:val="BodyTextIndent"/>
        <w:ind w:left="0"/>
        <w:jc w:val="both"/>
        <w:rPr>
          <w:rFonts w:ascii="Times New Roman" w:hAnsi="Times New Roman" w:cs="Times New Roman"/>
        </w:rPr>
      </w:pPr>
    </w:p>
    <w:p w14:paraId="0E28132D" w14:textId="77777777" w:rsidR="00F8116A" w:rsidRPr="007E6B3F" w:rsidRDefault="00F8116A" w:rsidP="004A7F44">
      <w:pPr>
        <w:pStyle w:val="BodyTextIndent"/>
        <w:ind w:left="0"/>
        <w:jc w:val="both"/>
        <w:rPr>
          <w:rFonts w:ascii="Times New Roman" w:hAnsi="Times New Roman" w:cs="Times New Roman"/>
        </w:rPr>
      </w:pPr>
    </w:p>
    <w:p w14:paraId="32746E1B" w14:textId="77777777" w:rsidR="00F8116A" w:rsidRPr="007E6B3F" w:rsidRDefault="00F8116A" w:rsidP="004A7F44">
      <w:pPr>
        <w:pStyle w:val="BodyTextIndent"/>
        <w:ind w:left="0"/>
        <w:jc w:val="both"/>
        <w:rPr>
          <w:rFonts w:ascii="Times New Roman" w:hAnsi="Times New Roman" w:cs="Times New Roman"/>
        </w:rPr>
      </w:pPr>
    </w:p>
    <w:p w14:paraId="37B0C399" w14:textId="77777777" w:rsidR="00F8116A" w:rsidRPr="007E6B3F" w:rsidRDefault="00F8116A" w:rsidP="004A7F44">
      <w:pPr>
        <w:pStyle w:val="BodyTextIndent"/>
        <w:ind w:left="0"/>
        <w:jc w:val="both"/>
        <w:rPr>
          <w:rFonts w:ascii="Times New Roman" w:hAnsi="Times New Roman" w:cs="Times New Roman"/>
        </w:rPr>
      </w:pPr>
    </w:p>
    <w:p w14:paraId="134C8A7E" w14:textId="77777777" w:rsidR="00792D05" w:rsidRPr="007E6B3F" w:rsidRDefault="00792D05" w:rsidP="00E92200">
      <w:pPr>
        <w:pStyle w:val="BodyTextIndent"/>
        <w:ind w:left="0"/>
        <w:jc w:val="center"/>
        <w:rPr>
          <w:rFonts w:ascii="Times New Roman" w:hAnsi="Times New Roman" w:cs="Times New Roman"/>
        </w:rPr>
      </w:pPr>
      <w:r w:rsidRPr="007E6B3F">
        <w:rPr>
          <w:rFonts w:ascii="Times New Roman" w:hAnsi="Times New Roman" w:cs="Times New Roman"/>
        </w:rPr>
        <w:t>i</w:t>
      </w:r>
      <w:r w:rsidR="009038BE" w:rsidRPr="007E6B3F">
        <w:rPr>
          <w:rFonts w:ascii="Times New Roman" w:hAnsi="Times New Roman" w:cs="Times New Roman"/>
        </w:rPr>
        <w:t>i</w:t>
      </w:r>
    </w:p>
    <w:p w14:paraId="7A69C94E" w14:textId="77777777" w:rsidR="00E73615" w:rsidRPr="007E6B3F" w:rsidRDefault="00E73615" w:rsidP="00E92200">
      <w:pPr>
        <w:pStyle w:val="BodyTextIndent"/>
        <w:ind w:left="0"/>
        <w:jc w:val="center"/>
        <w:rPr>
          <w:rFonts w:ascii="Times New Roman" w:hAnsi="Times New Roman" w:cs="Times New Roman"/>
        </w:rPr>
      </w:pPr>
    </w:p>
    <w:p w14:paraId="475CA4C1" w14:textId="77777777" w:rsidR="00792D05" w:rsidRPr="007E6B3F" w:rsidRDefault="00792D05" w:rsidP="00E92200">
      <w:pPr>
        <w:pStyle w:val="BodyTextIndent"/>
        <w:spacing w:line="360" w:lineRule="auto"/>
        <w:ind w:left="0"/>
        <w:jc w:val="center"/>
        <w:rPr>
          <w:rFonts w:ascii="Times New Roman" w:hAnsi="Times New Roman" w:cs="Times New Roman"/>
        </w:rPr>
      </w:pPr>
      <w:r w:rsidRPr="007E6B3F">
        <w:rPr>
          <w:rFonts w:ascii="Times New Roman" w:hAnsi="Times New Roman" w:cs="Times New Roman"/>
          <w:b/>
          <w:bCs/>
        </w:rPr>
        <w:t>DECLARATION</w:t>
      </w:r>
    </w:p>
    <w:p w14:paraId="48295DD9" w14:textId="77777777" w:rsidR="00792D05" w:rsidRPr="007E6B3F" w:rsidRDefault="00792D05" w:rsidP="00E92200">
      <w:pPr>
        <w:pStyle w:val="BodyTextIndent"/>
        <w:spacing w:line="360" w:lineRule="auto"/>
        <w:ind w:left="0"/>
        <w:jc w:val="center"/>
        <w:rPr>
          <w:rFonts w:ascii="Times New Roman" w:hAnsi="Times New Roman" w:cs="Times New Roman"/>
          <w:b/>
          <w:bCs/>
        </w:rPr>
      </w:pPr>
    </w:p>
    <w:p w14:paraId="76023096" w14:textId="77777777" w:rsidR="00F8116A" w:rsidRPr="007E6B3F" w:rsidRDefault="00F8116A" w:rsidP="004A7F44">
      <w:pPr>
        <w:pStyle w:val="BodyTextIndent"/>
        <w:spacing w:line="360" w:lineRule="auto"/>
        <w:jc w:val="both"/>
        <w:rPr>
          <w:rFonts w:ascii="Times New Roman" w:hAnsi="Times New Roman" w:cs="Times New Roman"/>
        </w:rPr>
      </w:pPr>
    </w:p>
    <w:p w14:paraId="1EBBD927" w14:textId="77777777" w:rsidR="006E6AFD" w:rsidRPr="006E6AFD" w:rsidRDefault="006E6AFD" w:rsidP="006E6AFD">
      <w:pPr>
        <w:spacing w:after="16" w:line="259" w:lineRule="auto"/>
        <w:ind w:left="206"/>
        <w:rPr>
          <w:rFonts w:ascii="Times New Roman" w:hAnsi="Times New Roman" w:cs="Times New Roman"/>
        </w:rPr>
      </w:pPr>
      <w:r w:rsidRPr="006E6AFD">
        <w:rPr>
          <w:rFonts w:ascii="Times New Roman" w:hAnsi="Times New Roman" w:cs="Times New Roman"/>
          <w:sz w:val="26"/>
        </w:rPr>
        <w:t xml:space="preserve">  </w:t>
      </w:r>
    </w:p>
    <w:p w14:paraId="27866E0F" w14:textId="77777777" w:rsidR="006E6AFD" w:rsidRPr="006E6AFD" w:rsidRDefault="006E6AFD" w:rsidP="006E6AFD">
      <w:pPr>
        <w:spacing w:after="141" w:line="257" w:lineRule="auto"/>
        <w:ind w:left="211" w:right="986" w:hanging="20"/>
      </w:pPr>
      <w:r w:rsidRPr="006E6AFD">
        <w:rPr>
          <w:rFonts w:ascii="Times New Roman" w:hAnsi="Times New Roman" w:cs="Times New Roman"/>
        </w:rPr>
        <w:t xml:space="preserve">This is to certify that the work reported in the present Summer Internship entitled “Reuniting Paws Website” is a record of </w:t>
      </w:r>
      <w:proofErr w:type="spellStart"/>
      <w:r w:rsidRPr="006E6AFD">
        <w:rPr>
          <w:rFonts w:ascii="Times New Roman" w:hAnsi="Times New Roman" w:cs="Times New Roman"/>
        </w:rPr>
        <w:t>bonafide</w:t>
      </w:r>
      <w:proofErr w:type="spellEnd"/>
      <w:r w:rsidRPr="006E6AFD">
        <w:rPr>
          <w:rFonts w:ascii="Times New Roman" w:hAnsi="Times New Roman" w:cs="Times New Roman"/>
        </w:rPr>
        <w:t xml:space="preserve"> work done by us in the Department of Information Technology, Maturi Venkata Subba Rao (M.V.S.R.) Engineering College, an Autonomous Institution, affiliated to Osmania University. The reports are based on the project work done entirely by us and not copied from any other source. The results embodied in this project report have not been submitted to any other University or Institute for the award of any degree or diploma to the best of our knowledge and belief</w:t>
      </w:r>
      <w:r w:rsidRPr="006E6AFD">
        <w:t xml:space="preserve">.  </w:t>
      </w:r>
    </w:p>
    <w:p w14:paraId="4CDEE7FC" w14:textId="77777777" w:rsidR="00F8116A" w:rsidRPr="007E6B3F" w:rsidRDefault="00F8116A" w:rsidP="004A7F44">
      <w:pPr>
        <w:pStyle w:val="BodyTextIndent"/>
        <w:spacing w:line="360" w:lineRule="auto"/>
        <w:jc w:val="both"/>
        <w:rPr>
          <w:rFonts w:ascii="Times New Roman" w:hAnsi="Times New Roman" w:cs="Times New Roman"/>
        </w:rPr>
      </w:pPr>
    </w:p>
    <w:p w14:paraId="1E7689F6" w14:textId="77777777" w:rsidR="00F8116A" w:rsidRPr="007E6B3F" w:rsidRDefault="00F8116A" w:rsidP="004A7F44">
      <w:pPr>
        <w:pStyle w:val="BodyTextIndent"/>
        <w:spacing w:line="360" w:lineRule="auto"/>
        <w:jc w:val="both"/>
        <w:rPr>
          <w:rFonts w:ascii="Times New Roman" w:hAnsi="Times New Roman" w:cs="Times New Roman"/>
        </w:rPr>
      </w:pPr>
    </w:p>
    <w:p w14:paraId="44976CEC" w14:textId="77777777" w:rsidR="00F8116A" w:rsidRPr="007E6B3F" w:rsidRDefault="00F8116A" w:rsidP="004A7F44">
      <w:pPr>
        <w:pStyle w:val="BodyTextIndent"/>
        <w:spacing w:line="360" w:lineRule="auto"/>
        <w:jc w:val="both"/>
        <w:rPr>
          <w:rFonts w:ascii="Times New Roman" w:hAnsi="Times New Roman" w:cs="Times New Roman"/>
        </w:rPr>
      </w:pPr>
    </w:p>
    <w:p w14:paraId="003A6950" w14:textId="77777777" w:rsidR="00F8116A" w:rsidRPr="007E6B3F" w:rsidRDefault="00F8116A" w:rsidP="004A7F44">
      <w:pPr>
        <w:pStyle w:val="BodyTextIndent"/>
        <w:spacing w:line="360" w:lineRule="auto"/>
        <w:jc w:val="both"/>
        <w:rPr>
          <w:rFonts w:ascii="Times New Roman" w:hAnsi="Times New Roman" w:cs="Times New Roman"/>
        </w:rPr>
      </w:pPr>
    </w:p>
    <w:p w14:paraId="5BE6D1CA" w14:textId="77777777" w:rsidR="00F8116A" w:rsidRPr="007E6B3F" w:rsidRDefault="00F8116A" w:rsidP="004A7F44">
      <w:pPr>
        <w:pStyle w:val="BodyTextIndent"/>
        <w:spacing w:line="360" w:lineRule="auto"/>
        <w:jc w:val="both"/>
        <w:rPr>
          <w:rFonts w:ascii="Times New Roman" w:hAnsi="Times New Roman" w:cs="Times New Roman"/>
        </w:rPr>
      </w:pPr>
    </w:p>
    <w:p w14:paraId="410B2746" w14:textId="77777777" w:rsidR="00792D05" w:rsidRPr="007E6B3F" w:rsidRDefault="00792D05" w:rsidP="004A7F44">
      <w:pPr>
        <w:pStyle w:val="BodyTextIndent"/>
        <w:spacing w:line="360" w:lineRule="auto"/>
        <w:jc w:val="both"/>
        <w:rPr>
          <w:rFonts w:ascii="Times New Roman" w:hAnsi="Times New Roman" w:cs="Times New Roman"/>
        </w:rPr>
      </w:pPr>
    </w:p>
    <w:p w14:paraId="63EE7814" w14:textId="45767FBD" w:rsidR="00792D05" w:rsidRPr="007E6B3F" w:rsidRDefault="00792D05" w:rsidP="006E6AFD">
      <w:pPr>
        <w:pStyle w:val="BodyTextIndent"/>
        <w:spacing w:line="360" w:lineRule="auto"/>
        <w:jc w:val="center"/>
        <w:rPr>
          <w:rFonts w:ascii="Times New Roman" w:hAnsi="Times New Roman" w:cs="Times New Roman"/>
        </w:rPr>
      </w:pPr>
    </w:p>
    <w:p w14:paraId="4E817453" w14:textId="4E0156A5" w:rsidR="00792D05" w:rsidRPr="007E6B3F" w:rsidRDefault="006E6AFD" w:rsidP="006E6AFD">
      <w:pPr>
        <w:pStyle w:val="BodyTextIndent"/>
        <w:spacing w:line="360" w:lineRule="auto"/>
        <w:jc w:val="center"/>
        <w:rPr>
          <w:rFonts w:ascii="Times New Roman" w:hAnsi="Times New Roman" w:cs="Times New Roman"/>
        </w:rPr>
      </w:pPr>
      <w:r w:rsidRPr="007E6B3F">
        <w:rPr>
          <w:rFonts w:ascii="Times New Roman" w:hAnsi="Times New Roman" w:cs="Times New Roman"/>
        </w:rPr>
        <w:t>A. Sai Ram</w:t>
      </w:r>
      <w:r w:rsidR="00792D05" w:rsidRPr="007E6B3F">
        <w:rPr>
          <w:rFonts w:ascii="Times New Roman" w:hAnsi="Times New Roman" w:cs="Times New Roman"/>
        </w:rPr>
        <w:tab/>
      </w:r>
      <w:r w:rsidR="00792D05" w:rsidRPr="007E6B3F">
        <w:rPr>
          <w:rFonts w:ascii="Times New Roman" w:hAnsi="Times New Roman" w:cs="Times New Roman"/>
        </w:rPr>
        <w:tab/>
      </w:r>
      <w:r w:rsidR="00792D05" w:rsidRPr="007E6B3F">
        <w:rPr>
          <w:rFonts w:ascii="Times New Roman" w:hAnsi="Times New Roman" w:cs="Times New Roman"/>
        </w:rPr>
        <w:tab/>
        <w:t xml:space="preserve">     </w:t>
      </w:r>
      <w:proofErr w:type="spellStart"/>
      <w:proofErr w:type="gramStart"/>
      <w:r w:rsidRPr="007E6B3F">
        <w:rPr>
          <w:rFonts w:ascii="Times New Roman" w:hAnsi="Times New Roman" w:cs="Times New Roman"/>
        </w:rPr>
        <w:t>G.Sai</w:t>
      </w:r>
      <w:proofErr w:type="spellEnd"/>
      <w:proofErr w:type="gramEnd"/>
      <w:r w:rsidRPr="007E6B3F">
        <w:rPr>
          <w:rFonts w:ascii="Times New Roman" w:hAnsi="Times New Roman" w:cs="Times New Roman"/>
        </w:rPr>
        <w:t xml:space="preserve"> Vihan</w:t>
      </w:r>
      <w:r w:rsidR="00792D05" w:rsidRPr="007E6B3F">
        <w:rPr>
          <w:rFonts w:ascii="Times New Roman" w:hAnsi="Times New Roman" w:cs="Times New Roman"/>
        </w:rPr>
        <w:tab/>
      </w:r>
      <w:r w:rsidR="00792D05" w:rsidRPr="007E6B3F">
        <w:rPr>
          <w:rFonts w:ascii="Times New Roman" w:hAnsi="Times New Roman" w:cs="Times New Roman"/>
        </w:rPr>
        <w:tab/>
      </w:r>
      <w:r>
        <w:rPr>
          <w:rFonts w:ascii="Times New Roman" w:hAnsi="Times New Roman" w:cs="Times New Roman"/>
        </w:rPr>
        <w:t xml:space="preserve">                   </w:t>
      </w:r>
      <w:proofErr w:type="spellStart"/>
      <w:r w:rsidRPr="007E6B3F">
        <w:rPr>
          <w:rFonts w:ascii="Times New Roman" w:hAnsi="Times New Roman" w:cs="Times New Roman"/>
        </w:rPr>
        <w:t>N.Narean</w:t>
      </w:r>
      <w:proofErr w:type="spellEnd"/>
    </w:p>
    <w:p w14:paraId="575884EB" w14:textId="71DEE94E" w:rsidR="00792D05" w:rsidRPr="007E6B3F" w:rsidRDefault="00792D05" w:rsidP="006E6AFD">
      <w:pPr>
        <w:pStyle w:val="BodyTextIndent"/>
        <w:spacing w:line="360" w:lineRule="auto"/>
        <w:jc w:val="center"/>
        <w:rPr>
          <w:rFonts w:ascii="Times New Roman" w:hAnsi="Times New Roman" w:cs="Times New Roman"/>
        </w:rPr>
      </w:pPr>
      <w:r w:rsidRPr="007E6B3F">
        <w:rPr>
          <w:rFonts w:ascii="Times New Roman" w:hAnsi="Times New Roman" w:cs="Times New Roman"/>
        </w:rPr>
        <w:t>(2451-</w:t>
      </w:r>
      <w:r w:rsidR="0094594B" w:rsidRPr="007E6B3F">
        <w:rPr>
          <w:rFonts w:ascii="Times New Roman" w:hAnsi="Times New Roman" w:cs="Times New Roman"/>
        </w:rPr>
        <w:t>22</w:t>
      </w:r>
      <w:r w:rsidRPr="007E6B3F">
        <w:rPr>
          <w:rFonts w:ascii="Times New Roman" w:hAnsi="Times New Roman" w:cs="Times New Roman"/>
        </w:rPr>
        <w:t>-73</w:t>
      </w:r>
      <w:r w:rsidR="0094594B" w:rsidRPr="007E6B3F">
        <w:rPr>
          <w:rFonts w:ascii="Times New Roman" w:hAnsi="Times New Roman" w:cs="Times New Roman"/>
        </w:rPr>
        <w:t>7</w:t>
      </w:r>
      <w:r w:rsidRPr="007E6B3F">
        <w:rPr>
          <w:rFonts w:ascii="Times New Roman" w:hAnsi="Times New Roman" w:cs="Times New Roman"/>
        </w:rPr>
        <w:t>-0</w:t>
      </w:r>
      <w:r w:rsidR="006E6AFD">
        <w:rPr>
          <w:rFonts w:ascii="Times New Roman" w:hAnsi="Times New Roman" w:cs="Times New Roman"/>
        </w:rPr>
        <w:t>23</w:t>
      </w:r>
      <w:r w:rsidRPr="007E6B3F">
        <w:rPr>
          <w:rFonts w:ascii="Times New Roman" w:hAnsi="Times New Roman" w:cs="Times New Roman"/>
        </w:rPr>
        <w:t xml:space="preserve">) </w:t>
      </w:r>
      <w:r w:rsidRPr="007E6B3F">
        <w:rPr>
          <w:rFonts w:ascii="Times New Roman" w:hAnsi="Times New Roman" w:cs="Times New Roman"/>
        </w:rPr>
        <w:tab/>
      </w:r>
      <w:r w:rsidRPr="007E6B3F">
        <w:rPr>
          <w:rFonts w:ascii="Times New Roman" w:hAnsi="Times New Roman" w:cs="Times New Roman"/>
        </w:rPr>
        <w:tab/>
        <w:t xml:space="preserve">   </w:t>
      </w:r>
      <w:proofErr w:type="gramStart"/>
      <w:r w:rsidRPr="007E6B3F">
        <w:rPr>
          <w:rFonts w:ascii="Times New Roman" w:hAnsi="Times New Roman" w:cs="Times New Roman"/>
        </w:rPr>
        <w:t xml:space="preserve">   (</w:t>
      </w:r>
      <w:proofErr w:type="gramEnd"/>
      <w:r w:rsidRPr="007E6B3F">
        <w:rPr>
          <w:rFonts w:ascii="Times New Roman" w:hAnsi="Times New Roman" w:cs="Times New Roman"/>
        </w:rPr>
        <w:t>2451-</w:t>
      </w:r>
      <w:r w:rsidR="0094594B" w:rsidRPr="007E6B3F">
        <w:rPr>
          <w:rFonts w:ascii="Times New Roman" w:hAnsi="Times New Roman" w:cs="Times New Roman"/>
        </w:rPr>
        <w:t>22</w:t>
      </w:r>
      <w:r w:rsidRPr="007E6B3F">
        <w:rPr>
          <w:rFonts w:ascii="Times New Roman" w:hAnsi="Times New Roman" w:cs="Times New Roman"/>
        </w:rPr>
        <w:t>-73</w:t>
      </w:r>
      <w:r w:rsidR="0094594B" w:rsidRPr="007E6B3F">
        <w:rPr>
          <w:rFonts w:ascii="Times New Roman" w:hAnsi="Times New Roman" w:cs="Times New Roman"/>
        </w:rPr>
        <w:t>7</w:t>
      </w:r>
      <w:r w:rsidRPr="007E6B3F">
        <w:rPr>
          <w:rFonts w:ascii="Times New Roman" w:hAnsi="Times New Roman" w:cs="Times New Roman"/>
        </w:rPr>
        <w:t>-</w:t>
      </w:r>
      <w:r w:rsidR="0094594B" w:rsidRPr="007E6B3F">
        <w:rPr>
          <w:rFonts w:ascii="Times New Roman" w:hAnsi="Times New Roman" w:cs="Times New Roman"/>
        </w:rPr>
        <w:t>0</w:t>
      </w:r>
      <w:r w:rsidR="006E6AFD">
        <w:rPr>
          <w:rFonts w:ascii="Times New Roman" w:hAnsi="Times New Roman" w:cs="Times New Roman"/>
        </w:rPr>
        <w:t>48</w:t>
      </w:r>
      <w:r w:rsidRPr="007E6B3F">
        <w:rPr>
          <w:rFonts w:ascii="Times New Roman" w:hAnsi="Times New Roman" w:cs="Times New Roman"/>
        </w:rPr>
        <w:t>)                            (2451-</w:t>
      </w:r>
      <w:r w:rsidR="0094594B" w:rsidRPr="007E6B3F">
        <w:rPr>
          <w:rFonts w:ascii="Times New Roman" w:hAnsi="Times New Roman" w:cs="Times New Roman"/>
        </w:rPr>
        <w:t>22</w:t>
      </w:r>
      <w:r w:rsidRPr="007E6B3F">
        <w:rPr>
          <w:rFonts w:ascii="Times New Roman" w:hAnsi="Times New Roman" w:cs="Times New Roman"/>
        </w:rPr>
        <w:t>-73</w:t>
      </w:r>
      <w:r w:rsidR="0094594B" w:rsidRPr="007E6B3F">
        <w:rPr>
          <w:rFonts w:ascii="Times New Roman" w:hAnsi="Times New Roman" w:cs="Times New Roman"/>
        </w:rPr>
        <w:t>7</w:t>
      </w:r>
      <w:r w:rsidRPr="007E6B3F">
        <w:rPr>
          <w:rFonts w:ascii="Times New Roman" w:hAnsi="Times New Roman" w:cs="Times New Roman"/>
        </w:rPr>
        <w:t>-</w:t>
      </w:r>
      <w:r w:rsidR="006E6AFD">
        <w:rPr>
          <w:rFonts w:ascii="Times New Roman" w:hAnsi="Times New Roman" w:cs="Times New Roman"/>
        </w:rPr>
        <w:t>305</w:t>
      </w:r>
      <w:r w:rsidRPr="007E6B3F">
        <w:rPr>
          <w:rFonts w:ascii="Times New Roman" w:hAnsi="Times New Roman" w:cs="Times New Roman"/>
        </w:rPr>
        <w:t>)</w:t>
      </w:r>
    </w:p>
    <w:p w14:paraId="79F0135E" w14:textId="77777777" w:rsidR="00792D05" w:rsidRPr="007E6B3F" w:rsidRDefault="00792D05" w:rsidP="004A7F44">
      <w:pPr>
        <w:pStyle w:val="BodyTextIndent"/>
        <w:jc w:val="both"/>
        <w:rPr>
          <w:rFonts w:ascii="Times New Roman" w:hAnsi="Times New Roman" w:cs="Times New Roman"/>
        </w:rPr>
      </w:pPr>
    </w:p>
    <w:p w14:paraId="0A2401DA" w14:textId="77777777" w:rsidR="00792D05" w:rsidRPr="007E6B3F" w:rsidRDefault="00792D05" w:rsidP="004A7F44">
      <w:pPr>
        <w:pStyle w:val="BodyTextIndent"/>
        <w:jc w:val="both"/>
        <w:rPr>
          <w:rFonts w:ascii="Times New Roman" w:hAnsi="Times New Roman" w:cs="Times New Roman"/>
        </w:rPr>
      </w:pPr>
    </w:p>
    <w:p w14:paraId="2267AFAF" w14:textId="77777777" w:rsidR="00792D05" w:rsidRPr="007E6B3F" w:rsidRDefault="00792D05" w:rsidP="004A7F44">
      <w:pPr>
        <w:pStyle w:val="BodyTextIndent"/>
        <w:jc w:val="both"/>
        <w:rPr>
          <w:rFonts w:ascii="Times New Roman" w:hAnsi="Times New Roman" w:cs="Times New Roman"/>
        </w:rPr>
      </w:pPr>
    </w:p>
    <w:p w14:paraId="7ECB9BD8" w14:textId="77777777" w:rsidR="00792D05" w:rsidRPr="007E6B3F" w:rsidRDefault="00792D05" w:rsidP="004A7F44">
      <w:pPr>
        <w:pStyle w:val="BodyTextIndent"/>
        <w:jc w:val="both"/>
        <w:rPr>
          <w:rFonts w:ascii="Times New Roman" w:hAnsi="Times New Roman" w:cs="Times New Roman"/>
        </w:rPr>
      </w:pPr>
    </w:p>
    <w:p w14:paraId="6426B46A" w14:textId="77777777" w:rsidR="00792D05" w:rsidRPr="007E6B3F" w:rsidRDefault="00792D05" w:rsidP="004A7F44">
      <w:pPr>
        <w:pStyle w:val="BodyTextIndent"/>
        <w:jc w:val="both"/>
        <w:rPr>
          <w:rFonts w:ascii="Times New Roman" w:hAnsi="Times New Roman" w:cs="Times New Roman"/>
        </w:rPr>
      </w:pPr>
    </w:p>
    <w:p w14:paraId="3BE42598" w14:textId="77777777" w:rsidR="00792D05" w:rsidRPr="007E6B3F" w:rsidRDefault="00792D05" w:rsidP="004A7F44">
      <w:pPr>
        <w:pStyle w:val="BodyTextIndent"/>
        <w:jc w:val="both"/>
        <w:rPr>
          <w:rFonts w:ascii="Times New Roman" w:hAnsi="Times New Roman" w:cs="Times New Roman"/>
        </w:rPr>
      </w:pPr>
    </w:p>
    <w:p w14:paraId="3A82FEF4" w14:textId="77777777" w:rsidR="00792D05" w:rsidRPr="007E6B3F" w:rsidRDefault="00792D05" w:rsidP="004A7F44">
      <w:pPr>
        <w:pStyle w:val="BodyTextIndent"/>
        <w:jc w:val="both"/>
        <w:rPr>
          <w:rFonts w:ascii="Times New Roman" w:hAnsi="Times New Roman" w:cs="Times New Roman"/>
        </w:rPr>
      </w:pPr>
    </w:p>
    <w:p w14:paraId="4E7B9C19" w14:textId="77777777" w:rsidR="00792D05" w:rsidRPr="007E6B3F" w:rsidRDefault="00792D05" w:rsidP="004A7F44">
      <w:pPr>
        <w:pStyle w:val="BodyTextIndent"/>
        <w:jc w:val="both"/>
        <w:rPr>
          <w:rFonts w:ascii="Times New Roman" w:hAnsi="Times New Roman" w:cs="Times New Roman"/>
        </w:rPr>
      </w:pPr>
    </w:p>
    <w:p w14:paraId="77205387" w14:textId="77777777" w:rsidR="00792D05" w:rsidRPr="007E6B3F" w:rsidRDefault="00792D05" w:rsidP="004A7F44">
      <w:pPr>
        <w:pStyle w:val="BodyTextIndent"/>
        <w:jc w:val="both"/>
        <w:rPr>
          <w:rFonts w:ascii="Times New Roman" w:hAnsi="Times New Roman" w:cs="Times New Roman"/>
        </w:rPr>
      </w:pPr>
    </w:p>
    <w:p w14:paraId="2E316A30" w14:textId="77777777" w:rsidR="00792D05" w:rsidRPr="007E6B3F" w:rsidRDefault="00792D05" w:rsidP="004A7F44">
      <w:pPr>
        <w:pStyle w:val="BodyTextIndent"/>
        <w:jc w:val="both"/>
        <w:rPr>
          <w:rFonts w:ascii="Times New Roman" w:hAnsi="Times New Roman" w:cs="Times New Roman"/>
        </w:rPr>
      </w:pPr>
    </w:p>
    <w:p w14:paraId="38C38EED" w14:textId="77777777" w:rsidR="00792D05" w:rsidRPr="007E6B3F" w:rsidRDefault="00792D05" w:rsidP="004A7F44">
      <w:pPr>
        <w:pStyle w:val="BodyTextIndent"/>
        <w:jc w:val="both"/>
        <w:rPr>
          <w:rFonts w:ascii="Times New Roman" w:hAnsi="Times New Roman" w:cs="Times New Roman"/>
        </w:rPr>
      </w:pPr>
    </w:p>
    <w:p w14:paraId="414EEB9F" w14:textId="77777777" w:rsidR="00792D05" w:rsidRPr="007E6B3F" w:rsidRDefault="00792D05" w:rsidP="004A7F44">
      <w:pPr>
        <w:pStyle w:val="BodyTextIndent"/>
        <w:jc w:val="both"/>
        <w:rPr>
          <w:rFonts w:ascii="Times New Roman" w:hAnsi="Times New Roman" w:cs="Times New Roman"/>
        </w:rPr>
      </w:pPr>
    </w:p>
    <w:p w14:paraId="0BB1FE38" w14:textId="77777777" w:rsidR="00792D05" w:rsidRPr="007E6B3F" w:rsidRDefault="00792D05" w:rsidP="004A7F44">
      <w:pPr>
        <w:pStyle w:val="BodyTextIndent"/>
        <w:jc w:val="both"/>
        <w:rPr>
          <w:rFonts w:ascii="Times New Roman" w:hAnsi="Times New Roman" w:cs="Times New Roman"/>
        </w:rPr>
      </w:pPr>
    </w:p>
    <w:p w14:paraId="46725A73" w14:textId="77777777" w:rsidR="00792D05" w:rsidRPr="007E6B3F" w:rsidRDefault="00792D05" w:rsidP="004A7F44">
      <w:pPr>
        <w:pStyle w:val="BodyTextIndent"/>
        <w:jc w:val="both"/>
        <w:rPr>
          <w:rFonts w:ascii="Times New Roman" w:hAnsi="Times New Roman" w:cs="Times New Roman"/>
        </w:rPr>
      </w:pPr>
    </w:p>
    <w:p w14:paraId="2C04B8C8" w14:textId="77777777" w:rsidR="00792D05" w:rsidRPr="007E6B3F" w:rsidRDefault="00792D05" w:rsidP="004A7F44">
      <w:pPr>
        <w:pStyle w:val="BodyTextIndent"/>
        <w:jc w:val="both"/>
        <w:rPr>
          <w:rFonts w:ascii="Times New Roman" w:hAnsi="Times New Roman" w:cs="Times New Roman"/>
        </w:rPr>
      </w:pPr>
    </w:p>
    <w:p w14:paraId="4C31A3AD" w14:textId="77777777" w:rsidR="00792D05" w:rsidRPr="007E6B3F" w:rsidRDefault="00792D05" w:rsidP="004A7F44">
      <w:pPr>
        <w:pStyle w:val="BodyTextIndent"/>
        <w:jc w:val="both"/>
        <w:rPr>
          <w:rFonts w:ascii="Times New Roman" w:hAnsi="Times New Roman" w:cs="Times New Roman"/>
        </w:rPr>
      </w:pPr>
    </w:p>
    <w:p w14:paraId="27610794" w14:textId="77777777" w:rsidR="00792D05" w:rsidRPr="007E6B3F" w:rsidRDefault="00792D05" w:rsidP="004A7F44">
      <w:pPr>
        <w:pStyle w:val="BodyTextIndent"/>
        <w:jc w:val="both"/>
        <w:rPr>
          <w:rFonts w:ascii="Times New Roman" w:hAnsi="Times New Roman" w:cs="Times New Roman"/>
        </w:rPr>
      </w:pPr>
    </w:p>
    <w:p w14:paraId="506C898A" w14:textId="77777777" w:rsidR="006B2F95" w:rsidRPr="007E6B3F" w:rsidRDefault="006B2F95" w:rsidP="004A7F44">
      <w:pPr>
        <w:pStyle w:val="BodyTextIndent"/>
        <w:ind w:left="0"/>
        <w:jc w:val="both"/>
        <w:rPr>
          <w:rFonts w:ascii="Times New Roman" w:hAnsi="Times New Roman" w:cs="Times New Roman"/>
        </w:rPr>
      </w:pPr>
    </w:p>
    <w:p w14:paraId="6EE545A0" w14:textId="77777777" w:rsidR="006B2F95" w:rsidRPr="007E6B3F" w:rsidRDefault="006B2F95" w:rsidP="004A7F44">
      <w:pPr>
        <w:pStyle w:val="BodyTextIndent"/>
        <w:ind w:left="0"/>
        <w:jc w:val="both"/>
        <w:rPr>
          <w:rFonts w:ascii="Times New Roman" w:hAnsi="Times New Roman" w:cs="Times New Roman"/>
        </w:rPr>
      </w:pPr>
    </w:p>
    <w:p w14:paraId="6CAD0ACD" w14:textId="77777777" w:rsidR="006B2F95" w:rsidRPr="007E6B3F" w:rsidRDefault="006B2F95" w:rsidP="00E92200">
      <w:pPr>
        <w:pStyle w:val="BodyTextIndent"/>
        <w:ind w:left="0"/>
        <w:jc w:val="center"/>
        <w:rPr>
          <w:rFonts w:ascii="Times New Roman" w:hAnsi="Times New Roman" w:cs="Times New Roman"/>
        </w:rPr>
      </w:pPr>
    </w:p>
    <w:p w14:paraId="45844818" w14:textId="77777777" w:rsidR="00792D05" w:rsidRPr="007E6B3F" w:rsidRDefault="009038BE" w:rsidP="00E92200">
      <w:pPr>
        <w:pStyle w:val="BodyTextIndent"/>
        <w:ind w:left="0"/>
        <w:jc w:val="center"/>
        <w:rPr>
          <w:rFonts w:ascii="Times New Roman" w:hAnsi="Times New Roman" w:cs="Times New Roman"/>
        </w:rPr>
      </w:pPr>
      <w:r w:rsidRPr="007E6B3F">
        <w:rPr>
          <w:rFonts w:ascii="Times New Roman" w:hAnsi="Times New Roman" w:cs="Times New Roman"/>
        </w:rPr>
        <w:t>iii</w:t>
      </w:r>
    </w:p>
    <w:p w14:paraId="7ECE90AA" w14:textId="77777777" w:rsidR="00A9181E" w:rsidRPr="007E6B3F" w:rsidRDefault="00A9181E" w:rsidP="00E92200">
      <w:pPr>
        <w:pStyle w:val="BodyTextIndent"/>
        <w:ind w:left="0"/>
        <w:jc w:val="center"/>
        <w:rPr>
          <w:rFonts w:ascii="Times New Roman" w:hAnsi="Times New Roman" w:cs="Times New Roman"/>
        </w:rPr>
      </w:pPr>
    </w:p>
    <w:p w14:paraId="5590C2B1" w14:textId="77777777" w:rsidR="00792D05" w:rsidRPr="007E6B3F" w:rsidRDefault="00792D05" w:rsidP="00E92200">
      <w:pPr>
        <w:pStyle w:val="BodyTextIndent"/>
        <w:jc w:val="center"/>
        <w:rPr>
          <w:rFonts w:ascii="Times New Roman" w:hAnsi="Times New Roman" w:cs="Times New Roman"/>
        </w:rPr>
      </w:pPr>
      <w:r w:rsidRPr="007E6B3F">
        <w:rPr>
          <w:rFonts w:ascii="Times New Roman" w:hAnsi="Times New Roman" w:cs="Times New Roman"/>
          <w:b/>
          <w:bCs/>
        </w:rPr>
        <w:t>ACKNOWLEDGEMENT</w:t>
      </w:r>
    </w:p>
    <w:p w14:paraId="2D89E0BC" w14:textId="77777777" w:rsidR="00792D05" w:rsidRPr="007E6B3F" w:rsidRDefault="00792D05" w:rsidP="006E6AFD">
      <w:pPr>
        <w:pStyle w:val="BodyTextIndent"/>
        <w:rPr>
          <w:rFonts w:ascii="Times New Roman" w:hAnsi="Times New Roman" w:cs="Times New Roman"/>
          <w:b/>
          <w:bCs/>
        </w:rPr>
      </w:pPr>
    </w:p>
    <w:p w14:paraId="464E5E6A" w14:textId="77777777" w:rsidR="006E6AFD" w:rsidRDefault="006E6AFD" w:rsidP="006E6AFD">
      <w:pPr>
        <w:spacing w:line="355" w:lineRule="auto"/>
        <w:ind w:left="555" w:right="996"/>
      </w:pPr>
      <w:r>
        <w:t xml:space="preserve">We would like to express our sincere gratitude </w:t>
      </w:r>
      <w:proofErr w:type="gramStart"/>
      <w:r>
        <w:t>to  Dr</w:t>
      </w:r>
      <w:proofErr w:type="gramEnd"/>
      <w:r>
        <w:t xml:space="preserve"> CH Samson for giving me the opportunity and to do an internship within the organization and giving valuable suggestions and interest throughout the course of this work.  </w:t>
      </w:r>
    </w:p>
    <w:p w14:paraId="4788F035" w14:textId="77777777" w:rsidR="006E6AFD" w:rsidRDefault="006E6AFD" w:rsidP="006E6AFD">
      <w:pPr>
        <w:spacing w:after="56" w:line="356" w:lineRule="auto"/>
        <w:ind w:left="555" w:right="996"/>
      </w:pPr>
      <w:r>
        <w:t xml:space="preserve">We would like to express our sincere gratitude and indebtedness to our Summer Internship Co-ordinator </w:t>
      </w:r>
      <w:proofErr w:type="spellStart"/>
      <w:r>
        <w:t>Dr.CH.Samson</w:t>
      </w:r>
      <w:proofErr w:type="spellEnd"/>
      <w:r>
        <w:t xml:space="preserve">, Professor, for their valued recommendations and attention throughout the course of this project.  </w:t>
      </w:r>
    </w:p>
    <w:p w14:paraId="6B740A14" w14:textId="77777777" w:rsidR="006E6AFD" w:rsidRDefault="006E6AFD" w:rsidP="006E6AFD">
      <w:pPr>
        <w:spacing w:after="111"/>
        <w:ind w:left="555" w:right="996"/>
      </w:pPr>
      <w:r>
        <w:t xml:space="preserve">We are also thankful to our Principal </w:t>
      </w:r>
      <w:proofErr w:type="spellStart"/>
      <w:r>
        <w:t>Dr.</w:t>
      </w:r>
      <w:proofErr w:type="spellEnd"/>
      <w:r>
        <w:t xml:space="preserve"> G. Kanaka Durga, Professor and </w:t>
      </w:r>
      <w:proofErr w:type="spellStart"/>
      <w:r>
        <w:t>Dr.</w:t>
      </w:r>
      <w:proofErr w:type="spellEnd"/>
      <w:r>
        <w:t xml:space="preserve"> K.  </w:t>
      </w:r>
    </w:p>
    <w:p w14:paraId="5DB37F86" w14:textId="2B7BDB8D" w:rsidR="006E6AFD" w:rsidRDefault="006E6AFD" w:rsidP="006E6AFD">
      <w:pPr>
        <w:spacing w:after="50" w:line="355" w:lineRule="auto"/>
        <w:ind w:left="555" w:right="996"/>
      </w:pPr>
      <w:r>
        <w:t xml:space="preserve">Venugopala Rao, Professor and Head - Department of Information Technology, Dean Academics, Maturi Venkata Subba Rao Engineering College, for providing excellent infrastructure for completing this project successfully as a part of our B.E.(IT).  </w:t>
      </w:r>
    </w:p>
    <w:p w14:paraId="4A302500" w14:textId="77777777" w:rsidR="006E6AFD" w:rsidRDefault="006E6AFD" w:rsidP="006E6AFD">
      <w:pPr>
        <w:spacing w:after="56" w:line="354" w:lineRule="auto"/>
        <w:ind w:left="555" w:right="996"/>
      </w:pPr>
      <w:r>
        <w:t xml:space="preserve">Finally, we would like to take this opportunity to thank our family for their support through the work. We sincerely acknowledge and thank all those who gave directly or indirectly their support in completion of this work.   </w:t>
      </w:r>
    </w:p>
    <w:p w14:paraId="735CA35A" w14:textId="77777777" w:rsidR="00792D05" w:rsidRPr="007E6B3F" w:rsidRDefault="00792D05" w:rsidP="004A7F44">
      <w:pPr>
        <w:pStyle w:val="BodyTextIndent"/>
        <w:jc w:val="both"/>
        <w:rPr>
          <w:rFonts w:ascii="Times New Roman" w:hAnsi="Times New Roman" w:cs="Times New Roman"/>
        </w:rPr>
      </w:pPr>
    </w:p>
    <w:p w14:paraId="43F39F98" w14:textId="77777777" w:rsidR="00792D05" w:rsidRPr="007E6B3F" w:rsidRDefault="00792D05" w:rsidP="004A7F44">
      <w:pPr>
        <w:pStyle w:val="BodyTextIndent"/>
        <w:jc w:val="both"/>
        <w:rPr>
          <w:rFonts w:ascii="Times New Roman" w:hAnsi="Times New Roman" w:cs="Times New Roman"/>
        </w:rPr>
      </w:pPr>
    </w:p>
    <w:p w14:paraId="743E5345" w14:textId="77777777" w:rsidR="00792D05" w:rsidRPr="007E6B3F" w:rsidRDefault="00792D05" w:rsidP="004A7F44">
      <w:pPr>
        <w:pStyle w:val="BodyTextIndent"/>
        <w:jc w:val="both"/>
        <w:rPr>
          <w:rFonts w:ascii="Times New Roman" w:hAnsi="Times New Roman" w:cs="Times New Roman"/>
        </w:rPr>
      </w:pPr>
    </w:p>
    <w:p w14:paraId="2B14A85B" w14:textId="77777777" w:rsidR="006E6AFD" w:rsidRPr="007E6B3F" w:rsidRDefault="006E6AFD" w:rsidP="006E6AFD">
      <w:pPr>
        <w:pStyle w:val="BodyTextIndent"/>
        <w:spacing w:line="360" w:lineRule="auto"/>
        <w:jc w:val="both"/>
        <w:rPr>
          <w:rFonts w:ascii="Times New Roman" w:hAnsi="Times New Roman" w:cs="Times New Roman"/>
        </w:rPr>
      </w:pPr>
      <w:r w:rsidRPr="007E6B3F">
        <w:rPr>
          <w:rFonts w:ascii="Times New Roman" w:hAnsi="Times New Roman" w:cs="Times New Roman"/>
        </w:rPr>
        <w:t xml:space="preserve">A. Sai Ram (2451-22-737-023) </w:t>
      </w:r>
    </w:p>
    <w:p w14:paraId="1F44884B" w14:textId="19C88EC5" w:rsidR="00792D05" w:rsidRPr="007E6B3F" w:rsidRDefault="006E6AFD" w:rsidP="004A7F44">
      <w:pPr>
        <w:pStyle w:val="BodyTextIndent"/>
        <w:spacing w:line="360" w:lineRule="auto"/>
        <w:jc w:val="both"/>
        <w:rPr>
          <w:rFonts w:ascii="Times New Roman" w:hAnsi="Times New Roman" w:cs="Times New Roman"/>
        </w:rPr>
      </w:pPr>
      <w:r>
        <w:t>G</w:t>
      </w:r>
      <w:r>
        <w:t xml:space="preserve">. </w:t>
      </w:r>
      <w:r>
        <w:t xml:space="preserve">Sai </w:t>
      </w:r>
      <w:proofErr w:type="gramStart"/>
      <w:r>
        <w:t>Vihan(</w:t>
      </w:r>
      <w:proofErr w:type="gramEnd"/>
      <w:r>
        <w:t>2451-22-737-048)</w:t>
      </w:r>
      <w:r w:rsidR="00792D05" w:rsidRPr="007E6B3F">
        <w:rPr>
          <w:rFonts w:ascii="Times New Roman" w:hAnsi="Times New Roman" w:cs="Times New Roman"/>
        </w:rPr>
        <w:t>)</w:t>
      </w:r>
    </w:p>
    <w:p w14:paraId="22B66913" w14:textId="0233A7A0" w:rsidR="00792D05" w:rsidRPr="007E6B3F" w:rsidRDefault="006E6AFD" w:rsidP="004A7F44">
      <w:pPr>
        <w:pStyle w:val="BodyTextIndent"/>
        <w:spacing w:line="360" w:lineRule="auto"/>
        <w:jc w:val="both"/>
        <w:rPr>
          <w:rFonts w:ascii="Times New Roman" w:hAnsi="Times New Roman" w:cs="Times New Roman"/>
        </w:rPr>
      </w:pPr>
      <w:r>
        <w:t>N</w:t>
      </w:r>
      <w:r>
        <w:t xml:space="preserve">. </w:t>
      </w:r>
      <w:proofErr w:type="spellStart"/>
      <w:proofErr w:type="gramStart"/>
      <w:r>
        <w:t>Narean</w:t>
      </w:r>
      <w:proofErr w:type="spellEnd"/>
      <w:r>
        <w:t>(</w:t>
      </w:r>
      <w:proofErr w:type="gramEnd"/>
      <w:r>
        <w:t>2451-22-737-30</w:t>
      </w:r>
      <w:r>
        <w:t>5</w:t>
      </w:r>
      <w:r>
        <w:t>)</w:t>
      </w:r>
    </w:p>
    <w:p w14:paraId="4AE9B041" w14:textId="77777777" w:rsidR="00CF62C3" w:rsidRPr="007E6B3F" w:rsidRDefault="00CF62C3" w:rsidP="00E92200">
      <w:pPr>
        <w:pStyle w:val="BodyTextIndent"/>
        <w:spacing w:line="360" w:lineRule="auto"/>
        <w:ind w:left="0"/>
        <w:jc w:val="center"/>
        <w:rPr>
          <w:rFonts w:ascii="Times New Roman" w:hAnsi="Times New Roman" w:cs="Times New Roman"/>
        </w:rPr>
      </w:pPr>
    </w:p>
    <w:p w14:paraId="021B89DB" w14:textId="77777777" w:rsidR="00825738" w:rsidRPr="007E6B3F" w:rsidRDefault="00825738" w:rsidP="00E92200">
      <w:pPr>
        <w:pStyle w:val="BodyTextIndent"/>
        <w:spacing w:line="360" w:lineRule="auto"/>
        <w:ind w:left="0"/>
        <w:jc w:val="center"/>
        <w:rPr>
          <w:rFonts w:ascii="Times New Roman" w:hAnsi="Times New Roman" w:cs="Times New Roman"/>
        </w:rPr>
      </w:pPr>
    </w:p>
    <w:p w14:paraId="75843AAC" w14:textId="77777777" w:rsidR="00825738" w:rsidRPr="007E6B3F" w:rsidRDefault="00825738" w:rsidP="00E92200">
      <w:pPr>
        <w:pStyle w:val="BodyTextIndent"/>
        <w:spacing w:line="360" w:lineRule="auto"/>
        <w:ind w:left="0"/>
        <w:jc w:val="center"/>
        <w:rPr>
          <w:rFonts w:ascii="Times New Roman" w:hAnsi="Times New Roman" w:cs="Times New Roman"/>
        </w:rPr>
      </w:pPr>
    </w:p>
    <w:p w14:paraId="5E48C5C4" w14:textId="77777777" w:rsidR="006E6AFD" w:rsidRDefault="006E6AFD" w:rsidP="00E92200">
      <w:pPr>
        <w:pStyle w:val="BodyTextIndent"/>
        <w:spacing w:line="360" w:lineRule="auto"/>
        <w:ind w:left="0"/>
        <w:jc w:val="center"/>
        <w:rPr>
          <w:rFonts w:ascii="Times New Roman" w:hAnsi="Times New Roman" w:cs="Times New Roman"/>
        </w:rPr>
      </w:pPr>
    </w:p>
    <w:p w14:paraId="7B7A0221" w14:textId="77777777" w:rsidR="006E6AFD" w:rsidRDefault="006E6AFD" w:rsidP="00E92200">
      <w:pPr>
        <w:pStyle w:val="BodyTextIndent"/>
        <w:spacing w:line="360" w:lineRule="auto"/>
        <w:ind w:left="0"/>
        <w:jc w:val="center"/>
        <w:rPr>
          <w:rFonts w:ascii="Times New Roman" w:hAnsi="Times New Roman" w:cs="Times New Roman"/>
        </w:rPr>
      </w:pPr>
    </w:p>
    <w:p w14:paraId="6CCBC774" w14:textId="28D7D7AE" w:rsidR="00792D05" w:rsidRPr="007E6B3F" w:rsidRDefault="009038BE" w:rsidP="00E92200">
      <w:pPr>
        <w:pStyle w:val="BodyTextIndent"/>
        <w:spacing w:line="360" w:lineRule="auto"/>
        <w:ind w:left="0"/>
        <w:jc w:val="center"/>
        <w:rPr>
          <w:rFonts w:ascii="Times New Roman" w:hAnsi="Times New Roman" w:cs="Times New Roman"/>
        </w:rPr>
      </w:pPr>
      <w:r w:rsidRPr="007E6B3F">
        <w:rPr>
          <w:rFonts w:ascii="Times New Roman" w:hAnsi="Times New Roman" w:cs="Times New Roman"/>
        </w:rPr>
        <w:lastRenderedPageBreak/>
        <w:t>iv</w:t>
      </w:r>
    </w:p>
    <w:p w14:paraId="60AF9E5B" w14:textId="77777777" w:rsidR="00792D05" w:rsidRPr="007E6B3F" w:rsidRDefault="0080038C" w:rsidP="00E92200">
      <w:pPr>
        <w:jc w:val="center"/>
        <w:rPr>
          <w:rFonts w:ascii="Times New Roman" w:hAnsi="Times New Roman" w:cs="Times New Roman"/>
          <w:b/>
        </w:rPr>
      </w:pPr>
      <w:r w:rsidRPr="007E6B3F">
        <w:rPr>
          <w:rFonts w:ascii="Times New Roman" w:hAnsi="Times New Roman" w:cs="Times New Roman"/>
          <w:b/>
        </w:rPr>
        <w:t>VISION &amp; MISSION,</w:t>
      </w:r>
    </w:p>
    <w:p w14:paraId="4C5AF495" w14:textId="77777777" w:rsidR="005D5485" w:rsidRPr="007E6B3F" w:rsidRDefault="005D5485" w:rsidP="00E92200">
      <w:pPr>
        <w:jc w:val="center"/>
        <w:rPr>
          <w:rFonts w:ascii="Times New Roman" w:hAnsi="Times New Roman" w:cs="Times New Roman"/>
          <w:b/>
        </w:rPr>
      </w:pPr>
    </w:p>
    <w:p w14:paraId="5865C4B4" w14:textId="77777777" w:rsidR="00792D05" w:rsidRPr="007E6B3F" w:rsidRDefault="0080038C" w:rsidP="004A7F44">
      <w:pPr>
        <w:jc w:val="both"/>
        <w:rPr>
          <w:rFonts w:ascii="Times New Roman" w:hAnsi="Times New Roman" w:cs="Times New Roman"/>
          <w:b/>
        </w:rPr>
      </w:pPr>
      <w:r w:rsidRPr="007E6B3F">
        <w:rPr>
          <w:rFonts w:ascii="Times New Roman" w:hAnsi="Times New Roman" w:cs="Times New Roman"/>
          <w:b/>
        </w:rPr>
        <w:t>PROGRAM EDUCATIONAL OUTCOMES</w:t>
      </w:r>
    </w:p>
    <w:p w14:paraId="53381FA8" w14:textId="77777777" w:rsidR="0080038C" w:rsidRPr="007E6B3F" w:rsidRDefault="0080038C" w:rsidP="004A7F44">
      <w:pPr>
        <w:jc w:val="both"/>
        <w:rPr>
          <w:rFonts w:ascii="Times New Roman" w:hAnsi="Times New Roman" w:cs="Times New Roman"/>
        </w:rPr>
      </w:pPr>
    </w:p>
    <w:p w14:paraId="2B2349F2" w14:textId="77777777" w:rsidR="005D12D1" w:rsidRPr="007E6B3F" w:rsidRDefault="005D12D1" w:rsidP="004A7F44">
      <w:pPr>
        <w:spacing w:line="276" w:lineRule="auto"/>
        <w:jc w:val="both"/>
        <w:rPr>
          <w:rFonts w:ascii="Times New Roman" w:hAnsi="Times New Roman" w:cs="Times New Roman"/>
          <w:b/>
          <w:bCs/>
          <w:lang w:bidi="en-US"/>
        </w:rPr>
      </w:pPr>
      <w:r w:rsidRPr="007E6B3F">
        <w:rPr>
          <w:rFonts w:ascii="Times New Roman" w:hAnsi="Times New Roman" w:cs="Times New Roman"/>
          <w:b/>
          <w:bCs/>
          <w:lang w:bidi="en-US"/>
        </w:rPr>
        <w:t>Vision of the Department:</w:t>
      </w:r>
    </w:p>
    <w:p w14:paraId="03D8A18F" w14:textId="77777777" w:rsidR="005D12D1" w:rsidRPr="007E6B3F" w:rsidRDefault="005D12D1" w:rsidP="004A7F44">
      <w:pPr>
        <w:spacing w:line="276" w:lineRule="auto"/>
        <w:jc w:val="both"/>
        <w:rPr>
          <w:rFonts w:ascii="Times New Roman" w:hAnsi="Times New Roman" w:cs="Times New Roman"/>
          <w:lang w:bidi="en-US"/>
        </w:rPr>
      </w:pPr>
      <w:r w:rsidRPr="007E6B3F">
        <w:rPr>
          <w:rFonts w:ascii="Times New Roman" w:hAnsi="Times New Roman" w:cs="Times New Roman"/>
          <w:lang w:bidi="en-US"/>
        </w:rPr>
        <w:t xml:space="preserve"> To impart technical education producing competent and socially responsible engineering professionals in the field of Information Technology. </w:t>
      </w:r>
    </w:p>
    <w:p w14:paraId="28BA99DB" w14:textId="77777777" w:rsidR="005D12D1" w:rsidRPr="007E6B3F" w:rsidRDefault="005D12D1" w:rsidP="004A7F44">
      <w:pPr>
        <w:spacing w:line="276" w:lineRule="auto"/>
        <w:jc w:val="both"/>
        <w:rPr>
          <w:rFonts w:ascii="Times New Roman" w:hAnsi="Times New Roman" w:cs="Times New Roman"/>
          <w:b/>
          <w:bCs/>
          <w:lang w:bidi="en-US"/>
        </w:rPr>
      </w:pPr>
    </w:p>
    <w:p w14:paraId="19AD3529" w14:textId="77777777" w:rsidR="005D12D1" w:rsidRPr="007E6B3F" w:rsidRDefault="005D12D1" w:rsidP="004A7F44">
      <w:pPr>
        <w:spacing w:line="276" w:lineRule="auto"/>
        <w:jc w:val="both"/>
        <w:rPr>
          <w:rFonts w:ascii="Times New Roman" w:hAnsi="Times New Roman" w:cs="Times New Roman"/>
          <w:b/>
          <w:bCs/>
          <w:lang w:bidi="en-US"/>
        </w:rPr>
      </w:pPr>
      <w:r w:rsidRPr="007E6B3F">
        <w:rPr>
          <w:rFonts w:ascii="Times New Roman" w:hAnsi="Times New Roman" w:cs="Times New Roman"/>
          <w:b/>
          <w:bCs/>
          <w:lang w:bidi="en-US"/>
        </w:rPr>
        <w:t xml:space="preserve">Mission of the Department: </w:t>
      </w:r>
    </w:p>
    <w:p w14:paraId="24DD2E21" w14:textId="77777777" w:rsidR="005D12D1" w:rsidRPr="007E6B3F" w:rsidRDefault="005D12D1" w:rsidP="004A7F44">
      <w:pPr>
        <w:spacing w:line="276" w:lineRule="auto"/>
        <w:jc w:val="both"/>
        <w:rPr>
          <w:rFonts w:ascii="Times New Roman" w:hAnsi="Times New Roman" w:cs="Times New Roman"/>
          <w:lang w:bidi="en-US"/>
        </w:rPr>
      </w:pPr>
      <w:r w:rsidRPr="007E6B3F">
        <w:rPr>
          <w:rFonts w:ascii="Times New Roman" w:hAnsi="Times New Roman" w:cs="Times New Roman"/>
          <w:lang w:bidi="en-US"/>
        </w:rPr>
        <w:t xml:space="preserve">M1. To make teaching learning process effective and stimulating. </w:t>
      </w:r>
    </w:p>
    <w:p w14:paraId="543F5F5C" w14:textId="77777777" w:rsidR="005D12D1" w:rsidRPr="007E6B3F" w:rsidRDefault="005D12D1" w:rsidP="004A7F44">
      <w:pPr>
        <w:spacing w:line="276" w:lineRule="auto"/>
        <w:jc w:val="both"/>
        <w:rPr>
          <w:rFonts w:ascii="Times New Roman" w:hAnsi="Times New Roman" w:cs="Times New Roman"/>
          <w:lang w:bidi="en-US"/>
        </w:rPr>
      </w:pPr>
      <w:r w:rsidRPr="007E6B3F">
        <w:rPr>
          <w:rFonts w:ascii="Times New Roman" w:hAnsi="Times New Roman" w:cs="Times New Roman"/>
          <w:lang w:bidi="en-US"/>
        </w:rPr>
        <w:t xml:space="preserve">M2. To provide adequate fundamental knowledge of sciences and Information Technology with positive attitude. </w:t>
      </w:r>
    </w:p>
    <w:p w14:paraId="1E3A2F2E" w14:textId="77777777" w:rsidR="005D12D1" w:rsidRPr="007E6B3F" w:rsidRDefault="005D12D1" w:rsidP="004A7F44">
      <w:pPr>
        <w:spacing w:line="276" w:lineRule="auto"/>
        <w:jc w:val="both"/>
        <w:rPr>
          <w:rFonts w:ascii="Times New Roman" w:hAnsi="Times New Roman" w:cs="Times New Roman"/>
          <w:lang w:bidi="en-US"/>
        </w:rPr>
      </w:pPr>
      <w:r w:rsidRPr="007E6B3F">
        <w:rPr>
          <w:rFonts w:ascii="Times New Roman" w:hAnsi="Times New Roman" w:cs="Times New Roman"/>
          <w:lang w:bidi="en-US"/>
        </w:rPr>
        <w:t xml:space="preserve">M3. To create an environment that enhances skills and technologies required for industry. </w:t>
      </w:r>
    </w:p>
    <w:p w14:paraId="3930BA9F" w14:textId="77777777" w:rsidR="005D12D1" w:rsidRPr="007E6B3F" w:rsidRDefault="005D12D1" w:rsidP="004A7F44">
      <w:pPr>
        <w:spacing w:line="276" w:lineRule="auto"/>
        <w:jc w:val="both"/>
        <w:rPr>
          <w:rFonts w:ascii="Times New Roman" w:hAnsi="Times New Roman" w:cs="Times New Roman"/>
          <w:lang w:bidi="en-US"/>
        </w:rPr>
      </w:pPr>
      <w:r w:rsidRPr="007E6B3F">
        <w:rPr>
          <w:rFonts w:ascii="Times New Roman" w:hAnsi="Times New Roman" w:cs="Times New Roman"/>
          <w:lang w:bidi="en-US"/>
        </w:rPr>
        <w:t>M4. To encourage creativity and innovation for solving real world problems.</w:t>
      </w:r>
    </w:p>
    <w:p w14:paraId="1D744778" w14:textId="77777777" w:rsidR="005D12D1" w:rsidRPr="007E6B3F" w:rsidRDefault="005D12D1" w:rsidP="004A7F44">
      <w:pPr>
        <w:spacing w:line="276" w:lineRule="auto"/>
        <w:jc w:val="both"/>
        <w:rPr>
          <w:rFonts w:ascii="Times New Roman" w:hAnsi="Times New Roman" w:cs="Times New Roman"/>
          <w:lang w:bidi="en-US"/>
        </w:rPr>
      </w:pPr>
      <w:r w:rsidRPr="007E6B3F">
        <w:rPr>
          <w:rFonts w:ascii="Times New Roman" w:hAnsi="Times New Roman" w:cs="Times New Roman"/>
          <w:lang w:bidi="en-US"/>
        </w:rPr>
        <w:t>M5. To cultivate professional ethics in students and inculcate a sense of responsibility towards society</w:t>
      </w:r>
    </w:p>
    <w:p w14:paraId="10E69B0B" w14:textId="77777777" w:rsidR="00201638" w:rsidRPr="007E6B3F" w:rsidRDefault="00201638" w:rsidP="004A7F44">
      <w:pPr>
        <w:autoSpaceDE w:val="0"/>
        <w:autoSpaceDN w:val="0"/>
        <w:adjustRightInd w:val="0"/>
        <w:spacing w:before="240" w:line="276" w:lineRule="auto"/>
        <w:jc w:val="both"/>
        <w:rPr>
          <w:rFonts w:ascii="Times New Roman" w:hAnsi="Times New Roman" w:cs="Times New Roman"/>
          <w:b/>
          <w:bCs/>
          <w:iCs/>
          <w:lang w:bidi="en-US"/>
        </w:rPr>
      </w:pPr>
    </w:p>
    <w:p w14:paraId="79D69D4E" w14:textId="77777777" w:rsidR="00201638" w:rsidRPr="007E6B3F" w:rsidRDefault="00201638" w:rsidP="004A7F44">
      <w:pPr>
        <w:autoSpaceDE w:val="0"/>
        <w:autoSpaceDN w:val="0"/>
        <w:adjustRightInd w:val="0"/>
        <w:spacing w:before="240" w:line="276" w:lineRule="auto"/>
        <w:jc w:val="both"/>
        <w:rPr>
          <w:rFonts w:ascii="Times New Roman" w:hAnsi="Times New Roman" w:cs="Times New Roman"/>
          <w:b/>
          <w:bCs/>
          <w:iCs/>
          <w:lang w:bidi="en-US"/>
        </w:rPr>
      </w:pPr>
    </w:p>
    <w:p w14:paraId="395DAEE6" w14:textId="77777777" w:rsidR="00201638" w:rsidRPr="007E6B3F" w:rsidRDefault="00201638" w:rsidP="004A7F44">
      <w:pPr>
        <w:autoSpaceDE w:val="0"/>
        <w:autoSpaceDN w:val="0"/>
        <w:adjustRightInd w:val="0"/>
        <w:spacing w:before="240" w:line="276" w:lineRule="auto"/>
        <w:jc w:val="both"/>
        <w:rPr>
          <w:rFonts w:ascii="Times New Roman" w:hAnsi="Times New Roman" w:cs="Times New Roman"/>
          <w:b/>
          <w:bCs/>
          <w:iCs/>
          <w:lang w:bidi="en-US"/>
        </w:rPr>
      </w:pPr>
    </w:p>
    <w:p w14:paraId="5A0B873E" w14:textId="77777777" w:rsidR="005D12D1" w:rsidRPr="007E6B3F" w:rsidRDefault="005D12D1" w:rsidP="004A7F44">
      <w:pPr>
        <w:autoSpaceDE w:val="0"/>
        <w:autoSpaceDN w:val="0"/>
        <w:adjustRightInd w:val="0"/>
        <w:spacing w:before="240" w:line="276" w:lineRule="auto"/>
        <w:jc w:val="both"/>
        <w:rPr>
          <w:rFonts w:ascii="Times New Roman" w:hAnsi="Times New Roman" w:cs="Times New Roman"/>
          <w:b/>
          <w:bCs/>
          <w:iCs/>
          <w:lang w:bidi="en-US"/>
        </w:rPr>
      </w:pPr>
      <w:r w:rsidRPr="007E6B3F">
        <w:rPr>
          <w:rFonts w:ascii="Times New Roman" w:hAnsi="Times New Roman" w:cs="Times New Roman"/>
          <w:b/>
          <w:bCs/>
          <w:iCs/>
          <w:lang w:bidi="en-US"/>
        </w:rPr>
        <w:t>Program Educational Objectives</w:t>
      </w:r>
      <w:r w:rsidRPr="007E6B3F">
        <w:rPr>
          <w:rFonts w:ascii="Times New Roman" w:hAnsi="Times New Roman" w:cs="Times New Roman"/>
          <w:bCs/>
          <w:iCs/>
          <w:lang w:bidi="en-US"/>
        </w:rPr>
        <w:t>:</w:t>
      </w:r>
      <w:r w:rsidRPr="007E6B3F">
        <w:rPr>
          <w:rFonts w:ascii="Times New Roman" w:hAnsi="Times New Roman" w:cs="Times New Roman"/>
          <w:b/>
          <w:bCs/>
          <w:iCs/>
          <w:lang w:bidi="en-US"/>
        </w:rPr>
        <w:t xml:space="preserve"> </w:t>
      </w:r>
    </w:p>
    <w:p w14:paraId="07503FA0" w14:textId="77777777" w:rsidR="005D12D1" w:rsidRPr="007E6B3F" w:rsidRDefault="005D12D1" w:rsidP="004A7F44">
      <w:pPr>
        <w:autoSpaceDE w:val="0"/>
        <w:autoSpaceDN w:val="0"/>
        <w:adjustRightInd w:val="0"/>
        <w:spacing w:before="240" w:line="276" w:lineRule="auto"/>
        <w:jc w:val="both"/>
        <w:rPr>
          <w:rFonts w:ascii="Times New Roman" w:hAnsi="Times New Roman" w:cs="Times New Roman"/>
          <w:iCs/>
          <w:lang w:bidi="en-US"/>
        </w:rPr>
      </w:pPr>
      <w:r w:rsidRPr="007E6B3F">
        <w:rPr>
          <w:rFonts w:ascii="Times New Roman" w:hAnsi="Times New Roman" w:cs="Times New Roman"/>
          <w:bCs/>
          <w:iCs/>
          <w:lang w:bidi="en-US"/>
        </w:rPr>
        <w:t>A</w:t>
      </w:r>
      <w:r w:rsidRPr="007E6B3F">
        <w:rPr>
          <w:rFonts w:ascii="Times New Roman" w:hAnsi="Times New Roman" w:cs="Times New Roman"/>
          <w:iCs/>
          <w:lang w:bidi="en-US"/>
        </w:rPr>
        <w:t>fter 3 to 4 years of graduation, graduates of the Information Technology program will:</w:t>
      </w:r>
    </w:p>
    <w:p w14:paraId="2CA59865" w14:textId="77777777" w:rsidR="005D12D1" w:rsidRPr="007E6B3F" w:rsidRDefault="005D12D1" w:rsidP="004A7F44">
      <w:pPr>
        <w:numPr>
          <w:ilvl w:val="0"/>
          <w:numId w:val="7"/>
        </w:numPr>
        <w:suppressAutoHyphens w:val="0"/>
        <w:autoSpaceDE w:val="0"/>
        <w:autoSpaceDN w:val="0"/>
        <w:adjustRightInd w:val="0"/>
        <w:spacing w:after="200" w:line="276" w:lineRule="auto"/>
        <w:jc w:val="both"/>
        <w:rPr>
          <w:rFonts w:ascii="Times New Roman" w:hAnsi="Times New Roman" w:cs="Times New Roman"/>
          <w:iCs/>
          <w:lang w:bidi="en-US"/>
        </w:rPr>
      </w:pPr>
      <w:r w:rsidRPr="007E6B3F">
        <w:rPr>
          <w:rFonts w:ascii="Times New Roman" w:hAnsi="Times New Roman" w:cs="Times New Roman"/>
          <w:iCs/>
          <w:lang w:bidi="en-US"/>
        </w:rPr>
        <w:t>Apply knowledge of mathematics and Information Technology to analyze, design and implement solutions for real world problems in core or in multidisciplinary areas.</w:t>
      </w:r>
    </w:p>
    <w:p w14:paraId="67D4282A" w14:textId="77777777" w:rsidR="005D12D1" w:rsidRPr="007E6B3F" w:rsidRDefault="005D12D1" w:rsidP="004A7F44">
      <w:pPr>
        <w:numPr>
          <w:ilvl w:val="0"/>
          <w:numId w:val="7"/>
        </w:numPr>
        <w:suppressAutoHyphens w:val="0"/>
        <w:autoSpaceDE w:val="0"/>
        <w:autoSpaceDN w:val="0"/>
        <w:adjustRightInd w:val="0"/>
        <w:spacing w:after="200" w:line="276" w:lineRule="auto"/>
        <w:jc w:val="both"/>
        <w:rPr>
          <w:rFonts w:ascii="Times New Roman" w:hAnsi="Times New Roman" w:cs="Times New Roman"/>
          <w:iCs/>
          <w:lang w:bidi="en-US"/>
        </w:rPr>
      </w:pPr>
      <w:r w:rsidRPr="007E6B3F">
        <w:rPr>
          <w:rFonts w:ascii="Times New Roman" w:hAnsi="Times New Roman" w:cs="Times New Roman"/>
          <w:iCs/>
          <w:lang w:bidi="en-US"/>
        </w:rPr>
        <w:t xml:space="preserve"> Communicate effectively, work in a team, practice professional ethics and apply knowledge of computing technologies for societal development.</w:t>
      </w:r>
    </w:p>
    <w:p w14:paraId="5115CC6B" w14:textId="77777777" w:rsidR="005D12D1" w:rsidRPr="007E6B3F" w:rsidRDefault="005D12D1" w:rsidP="004A7F44">
      <w:pPr>
        <w:numPr>
          <w:ilvl w:val="0"/>
          <w:numId w:val="7"/>
        </w:numPr>
        <w:suppressAutoHyphens w:val="0"/>
        <w:autoSpaceDE w:val="0"/>
        <w:autoSpaceDN w:val="0"/>
        <w:adjustRightInd w:val="0"/>
        <w:spacing w:after="200" w:line="276" w:lineRule="auto"/>
        <w:jc w:val="both"/>
        <w:rPr>
          <w:rFonts w:ascii="Times New Roman" w:hAnsi="Times New Roman" w:cs="Times New Roman"/>
          <w:iCs/>
          <w:lang w:bidi="en-US"/>
        </w:rPr>
      </w:pPr>
      <w:r w:rsidRPr="007E6B3F">
        <w:rPr>
          <w:rFonts w:ascii="Times New Roman" w:hAnsi="Times New Roman" w:cs="Times New Roman"/>
          <w:iCs/>
          <w:lang w:bidi="en-US"/>
        </w:rPr>
        <w:t xml:space="preserve">Engage in Professional development or postgraduate education to be a life-long learner. </w:t>
      </w:r>
    </w:p>
    <w:p w14:paraId="4C4FF3B2" w14:textId="77777777" w:rsidR="005D5485" w:rsidRPr="007E6B3F" w:rsidRDefault="005D5485" w:rsidP="004A7F44">
      <w:pPr>
        <w:tabs>
          <w:tab w:val="left" w:pos="4114"/>
        </w:tabs>
        <w:spacing w:line="276" w:lineRule="auto"/>
        <w:jc w:val="both"/>
        <w:rPr>
          <w:rFonts w:ascii="Times New Roman" w:hAnsi="Times New Roman" w:cs="Times New Roman"/>
        </w:rPr>
      </w:pPr>
    </w:p>
    <w:p w14:paraId="3244D0CD" w14:textId="77777777" w:rsidR="005D5485" w:rsidRPr="007E6B3F" w:rsidRDefault="005D5485" w:rsidP="004A7F44">
      <w:pPr>
        <w:tabs>
          <w:tab w:val="left" w:pos="4114"/>
        </w:tabs>
        <w:spacing w:line="276" w:lineRule="auto"/>
        <w:jc w:val="both"/>
        <w:rPr>
          <w:rFonts w:ascii="Times New Roman" w:hAnsi="Times New Roman" w:cs="Times New Roman"/>
        </w:rPr>
      </w:pPr>
    </w:p>
    <w:p w14:paraId="150B19D9" w14:textId="77777777" w:rsidR="005D5485" w:rsidRPr="007E6B3F" w:rsidRDefault="005D5485" w:rsidP="004A7F44">
      <w:pPr>
        <w:tabs>
          <w:tab w:val="left" w:pos="4114"/>
        </w:tabs>
        <w:spacing w:line="276" w:lineRule="auto"/>
        <w:jc w:val="both"/>
        <w:rPr>
          <w:rFonts w:ascii="Times New Roman" w:hAnsi="Times New Roman" w:cs="Times New Roman"/>
        </w:rPr>
      </w:pPr>
    </w:p>
    <w:p w14:paraId="65EB5759" w14:textId="77777777" w:rsidR="005D5485" w:rsidRPr="007E6B3F" w:rsidRDefault="005D5485" w:rsidP="004A7F44">
      <w:pPr>
        <w:tabs>
          <w:tab w:val="left" w:pos="4114"/>
        </w:tabs>
        <w:spacing w:line="276" w:lineRule="auto"/>
        <w:jc w:val="both"/>
        <w:rPr>
          <w:rFonts w:ascii="Times New Roman" w:hAnsi="Times New Roman" w:cs="Times New Roman"/>
        </w:rPr>
      </w:pPr>
    </w:p>
    <w:p w14:paraId="1082D00B" w14:textId="77777777" w:rsidR="005D5485" w:rsidRPr="007E6B3F" w:rsidRDefault="005D5485" w:rsidP="004A7F44">
      <w:pPr>
        <w:tabs>
          <w:tab w:val="left" w:pos="4114"/>
        </w:tabs>
        <w:spacing w:line="276" w:lineRule="auto"/>
        <w:jc w:val="both"/>
        <w:rPr>
          <w:rFonts w:ascii="Times New Roman" w:hAnsi="Times New Roman" w:cs="Times New Roman"/>
        </w:rPr>
      </w:pPr>
    </w:p>
    <w:p w14:paraId="05740041" w14:textId="77777777" w:rsidR="005D5485" w:rsidRPr="007E6B3F" w:rsidRDefault="005D5485" w:rsidP="004A7F44">
      <w:pPr>
        <w:tabs>
          <w:tab w:val="left" w:pos="4114"/>
        </w:tabs>
        <w:spacing w:line="276" w:lineRule="auto"/>
        <w:jc w:val="both"/>
        <w:rPr>
          <w:rFonts w:ascii="Times New Roman" w:hAnsi="Times New Roman" w:cs="Times New Roman"/>
        </w:rPr>
      </w:pPr>
    </w:p>
    <w:p w14:paraId="4E3A7150" w14:textId="77777777" w:rsidR="00AF18CE" w:rsidRPr="007E6B3F" w:rsidRDefault="00AF18CE" w:rsidP="00AF18CE">
      <w:pPr>
        <w:tabs>
          <w:tab w:val="left" w:pos="4114"/>
        </w:tabs>
        <w:spacing w:line="276" w:lineRule="auto"/>
        <w:rPr>
          <w:rFonts w:ascii="Times New Roman" w:hAnsi="Times New Roman" w:cs="Times New Roman"/>
        </w:rPr>
      </w:pPr>
    </w:p>
    <w:p w14:paraId="3319F0A4" w14:textId="77777777" w:rsidR="007507E3" w:rsidRPr="007E6B3F" w:rsidRDefault="007507E3" w:rsidP="00AF18CE">
      <w:pPr>
        <w:tabs>
          <w:tab w:val="left" w:pos="4114"/>
        </w:tabs>
        <w:spacing w:line="276" w:lineRule="auto"/>
        <w:jc w:val="center"/>
        <w:rPr>
          <w:rFonts w:ascii="Times New Roman" w:hAnsi="Times New Roman" w:cs="Times New Roman"/>
          <w:bCs/>
        </w:rPr>
      </w:pPr>
    </w:p>
    <w:p w14:paraId="0531909C" w14:textId="77777777" w:rsidR="007507E3" w:rsidRPr="007E6B3F" w:rsidRDefault="007507E3" w:rsidP="00AF18CE">
      <w:pPr>
        <w:tabs>
          <w:tab w:val="left" w:pos="4114"/>
        </w:tabs>
        <w:spacing w:line="276" w:lineRule="auto"/>
        <w:jc w:val="center"/>
        <w:rPr>
          <w:rFonts w:ascii="Times New Roman" w:hAnsi="Times New Roman" w:cs="Times New Roman"/>
          <w:bCs/>
        </w:rPr>
      </w:pPr>
    </w:p>
    <w:p w14:paraId="5810DCCD" w14:textId="77777777" w:rsidR="00FD0FBF" w:rsidRDefault="00FD0FBF" w:rsidP="00AF18CE">
      <w:pPr>
        <w:tabs>
          <w:tab w:val="left" w:pos="4114"/>
        </w:tabs>
        <w:spacing w:line="276" w:lineRule="auto"/>
        <w:jc w:val="center"/>
        <w:rPr>
          <w:rFonts w:ascii="Times New Roman" w:hAnsi="Times New Roman" w:cs="Times New Roman"/>
          <w:bCs/>
        </w:rPr>
      </w:pPr>
    </w:p>
    <w:p w14:paraId="2CCBBA0A" w14:textId="77777777" w:rsidR="00FD0FBF" w:rsidRDefault="00FD0FBF" w:rsidP="00AF18CE">
      <w:pPr>
        <w:tabs>
          <w:tab w:val="left" w:pos="4114"/>
        </w:tabs>
        <w:spacing w:line="276" w:lineRule="auto"/>
        <w:jc w:val="center"/>
        <w:rPr>
          <w:rFonts w:ascii="Times New Roman" w:hAnsi="Times New Roman" w:cs="Times New Roman"/>
          <w:bCs/>
        </w:rPr>
      </w:pPr>
    </w:p>
    <w:p w14:paraId="598559A8" w14:textId="19F37B3E" w:rsidR="0080038C" w:rsidRPr="007E6B3F" w:rsidRDefault="00AF18CE" w:rsidP="00AF18CE">
      <w:pPr>
        <w:tabs>
          <w:tab w:val="left" w:pos="4114"/>
        </w:tabs>
        <w:spacing w:line="276" w:lineRule="auto"/>
        <w:jc w:val="center"/>
        <w:rPr>
          <w:rFonts w:ascii="Times New Roman" w:hAnsi="Times New Roman" w:cs="Times New Roman"/>
          <w:bCs/>
        </w:rPr>
      </w:pPr>
      <w:r w:rsidRPr="007E6B3F">
        <w:rPr>
          <w:rFonts w:ascii="Times New Roman" w:hAnsi="Times New Roman" w:cs="Times New Roman"/>
          <w:bCs/>
        </w:rPr>
        <w:t>v</w:t>
      </w:r>
    </w:p>
    <w:p w14:paraId="6BCD6994" w14:textId="77777777" w:rsidR="00AF18CE" w:rsidRPr="007E6B3F" w:rsidRDefault="00AF18CE" w:rsidP="00AF18CE">
      <w:pPr>
        <w:tabs>
          <w:tab w:val="left" w:pos="4114"/>
        </w:tabs>
        <w:spacing w:line="276" w:lineRule="auto"/>
        <w:jc w:val="center"/>
        <w:rPr>
          <w:rFonts w:ascii="Times New Roman" w:hAnsi="Times New Roman" w:cs="Times New Roman"/>
          <w:b/>
        </w:rPr>
      </w:pPr>
    </w:p>
    <w:p w14:paraId="42585404" w14:textId="77777777" w:rsidR="00AF18CE" w:rsidRPr="007E6B3F" w:rsidRDefault="00AF18CE" w:rsidP="00AF18CE">
      <w:pPr>
        <w:tabs>
          <w:tab w:val="left" w:pos="4114"/>
        </w:tabs>
        <w:spacing w:line="276" w:lineRule="auto"/>
        <w:jc w:val="center"/>
        <w:rPr>
          <w:rFonts w:ascii="Times New Roman" w:hAnsi="Times New Roman" w:cs="Times New Roman"/>
        </w:rPr>
      </w:pPr>
      <w:r w:rsidRPr="007E6B3F">
        <w:rPr>
          <w:rFonts w:ascii="Times New Roman" w:hAnsi="Times New Roman" w:cs="Times New Roman"/>
          <w:b/>
        </w:rPr>
        <w:t>PROGRAM OUTCOMES &amp; PROGRAM SPECIFIC OUTCOMES</w:t>
      </w:r>
    </w:p>
    <w:p w14:paraId="519C0407" w14:textId="77777777" w:rsidR="00792D05" w:rsidRPr="007E6B3F" w:rsidRDefault="00792D05" w:rsidP="00E92200">
      <w:pPr>
        <w:jc w:val="center"/>
        <w:rPr>
          <w:rFonts w:ascii="Times New Roman" w:hAnsi="Times New Roman" w:cs="Times New Roman"/>
        </w:rPr>
      </w:pPr>
    </w:p>
    <w:p w14:paraId="695373EE" w14:textId="77777777" w:rsidR="00E232C1" w:rsidRPr="007E6B3F" w:rsidRDefault="00E232C1" w:rsidP="004A7F44">
      <w:pPr>
        <w:autoSpaceDE w:val="0"/>
        <w:autoSpaceDN w:val="0"/>
        <w:adjustRightInd w:val="0"/>
        <w:jc w:val="both"/>
        <w:rPr>
          <w:rFonts w:ascii="Times New Roman" w:hAnsi="Times New Roman" w:cs="Times New Roman"/>
          <w:iCs/>
          <w:lang w:bidi="en-US"/>
        </w:rPr>
      </w:pPr>
      <w:r w:rsidRPr="007E6B3F">
        <w:rPr>
          <w:rFonts w:ascii="Times New Roman" w:hAnsi="Times New Roman" w:cs="Times New Roman"/>
          <w:b/>
          <w:bCs/>
          <w:iCs/>
          <w:lang w:bidi="en-US"/>
        </w:rPr>
        <w:t xml:space="preserve">PROGRAM </w:t>
      </w:r>
      <w:r w:rsidR="002C0649" w:rsidRPr="007E6B3F">
        <w:rPr>
          <w:rFonts w:ascii="Times New Roman" w:hAnsi="Times New Roman" w:cs="Times New Roman"/>
          <w:b/>
          <w:bCs/>
          <w:iCs/>
          <w:lang w:bidi="en-US"/>
        </w:rPr>
        <w:t>OUTCOMES (</w:t>
      </w:r>
      <w:r w:rsidRPr="007E6B3F">
        <w:rPr>
          <w:rFonts w:ascii="Times New Roman" w:hAnsi="Times New Roman" w:cs="Times New Roman"/>
          <w:b/>
          <w:bCs/>
          <w:iCs/>
          <w:lang w:bidi="en-US"/>
        </w:rPr>
        <w:t>POs)</w:t>
      </w:r>
    </w:p>
    <w:p w14:paraId="4193672C" w14:textId="77777777" w:rsidR="00E232C1" w:rsidRPr="007E6B3F" w:rsidRDefault="00E232C1" w:rsidP="004A7F44">
      <w:pPr>
        <w:widowControl w:val="0"/>
        <w:autoSpaceDE w:val="0"/>
        <w:autoSpaceDN w:val="0"/>
        <w:adjustRightInd w:val="0"/>
        <w:spacing w:line="228" w:lineRule="exact"/>
        <w:jc w:val="both"/>
        <w:rPr>
          <w:rFonts w:ascii="Times New Roman" w:hAnsi="Times New Roman" w:cs="Times New Roman"/>
          <w:iCs/>
          <w:lang w:bidi="en-US"/>
        </w:rPr>
      </w:pPr>
    </w:p>
    <w:p w14:paraId="4EE9EA89" w14:textId="77777777" w:rsidR="00A93465" w:rsidRPr="007E6B3F" w:rsidRDefault="00A93465" w:rsidP="004A7F44">
      <w:pPr>
        <w:widowControl w:val="0"/>
        <w:autoSpaceDE w:val="0"/>
        <w:autoSpaceDN w:val="0"/>
        <w:adjustRightInd w:val="0"/>
        <w:ind w:left="1"/>
        <w:jc w:val="both"/>
        <w:rPr>
          <w:rFonts w:ascii="Times New Roman" w:hAnsi="Times New Roman" w:cs="Times New Roman"/>
          <w:b/>
          <w:bCs/>
          <w:iCs/>
          <w:lang w:bidi="en-US"/>
        </w:rPr>
      </w:pPr>
    </w:p>
    <w:p w14:paraId="7ED764A7" w14:textId="77777777" w:rsidR="00DD75B9" w:rsidRPr="007E6B3F" w:rsidRDefault="00E232C1" w:rsidP="004A7F44">
      <w:pPr>
        <w:widowControl w:val="0"/>
        <w:autoSpaceDE w:val="0"/>
        <w:autoSpaceDN w:val="0"/>
        <w:adjustRightInd w:val="0"/>
        <w:ind w:left="1"/>
        <w:jc w:val="both"/>
        <w:rPr>
          <w:rFonts w:ascii="Times New Roman" w:hAnsi="Times New Roman" w:cs="Times New Roman"/>
          <w:iCs/>
          <w:lang w:bidi="en-US"/>
        </w:rPr>
      </w:pPr>
      <w:r w:rsidRPr="007E6B3F">
        <w:rPr>
          <w:rFonts w:ascii="Times New Roman" w:hAnsi="Times New Roman" w:cs="Times New Roman"/>
          <w:b/>
          <w:bCs/>
          <w:iCs/>
          <w:lang w:bidi="en-US"/>
        </w:rPr>
        <w:t>Engineering Graduates will be able to:</w:t>
      </w:r>
      <w:r w:rsidR="00DD75B9" w:rsidRPr="007E6B3F">
        <w:rPr>
          <w:rFonts w:ascii="Times New Roman" w:hAnsi="Times New Roman" w:cs="Times New Roman"/>
          <w:iCs/>
          <w:lang w:bidi="en-US"/>
        </w:rPr>
        <w:t xml:space="preserve"> </w:t>
      </w:r>
    </w:p>
    <w:p w14:paraId="283D6789" w14:textId="77777777" w:rsidR="00DD75B9" w:rsidRPr="007E6B3F" w:rsidRDefault="00DD75B9" w:rsidP="004A7F44">
      <w:pPr>
        <w:widowControl w:val="0"/>
        <w:autoSpaceDE w:val="0"/>
        <w:autoSpaceDN w:val="0"/>
        <w:adjustRightInd w:val="0"/>
        <w:ind w:left="1"/>
        <w:jc w:val="both"/>
        <w:rPr>
          <w:rFonts w:ascii="Times New Roman" w:hAnsi="Times New Roman" w:cs="Times New Roman"/>
          <w:iCs/>
          <w:lang w:bidi="en-US"/>
        </w:rPr>
      </w:pPr>
    </w:p>
    <w:p w14:paraId="69E5C108" w14:textId="77777777" w:rsidR="00FD0FBF" w:rsidRPr="00C32CA2" w:rsidRDefault="00FD0FBF" w:rsidP="00FD0FBF">
      <w:pPr>
        <w:spacing w:after="3" w:line="265" w:lineRule="auto"/>
        <w:ind w:left="201"/>
      </w:pPr>
      <w:r w:rsidRPr="00697DE9">
        <w:rPr>
          <w:b/>
          <w:bCs/>
        </w:rPr>
        <w:t>1.</w:t>
      </w:r>
      <w:r w:rsidRPr="00C32CA2">
        <w:rPr>
          <w:b/>
          <w:bCs/>
        </w:rPr>
        <w:t>Engineering Knowledge</w:t>
      </w:r>
      <w:r w:rsidRPr="00C32CA2">
        <w:br/>
        <w:t>Apply knowledge of mathematics, science, and engineering fundamentals to design and implement a website that reunites lost pets with their owners.</w:t>
      </w:r>
    </w:p>
    <w:p w14:paraId="2E2B3EF4" w14:textId="77777777" w:rsidR="00FD0FBF" w:rsidRPr="00C32CA2" w:rsidRDefault="00FD0FBF" w:rsidP="00FD0FBF">
      <w:pPr>
        <w:spacing w:after="3" w:line="265" w:lineRule="auto"/>
        <w:ind w:left="201"/>
      </w:pPr>
      <w:r w:rsidRPr="00697DE9">
        <w:rPr>
          <w:b/>
          <w:bCs/>
        </w:rPr>
        <w:t>2.</w:t>
      </w:r>
      <w:r w:rsidRPr="00C32CA2">
        <w:rPr>
          <w:b/>
          <w:bCs/>
        </w:rPr>
        <w:t>Problem Analysis</w:t>
      </w:r>
      <w:r w:rsidRPr="00C32CA2">
        <w:br/>
        <w:t xml:space="preserve">Identify, </w:t>
      </w:r>
      <w:proofErr w:type="spellStart"/>
      <w:r w:rsidRPr="00C32CA2">
        <w:t>analyze</w:t>
      </w:r>
      <w:proofErr w:type="spellEnd"/>
      <w:r w:rsidRPr="00C32CA2">
        <w:t xml:space="preserve">, and define the requirements of the </w:t>
      </w:r>
      <w:r w:rsidRPr="00C32CA2">
        <w:rPr>
          <w:i/>
          <w:iCs/>
        </w:rPr>
        <w:t>Reuniting Paws</w:t>
      </w:r>
      <w:r w:rsidRPr="00C32CA2">
        <w:t xml:space="preserve"> platform to address real-world challenges related to pet recovery.</w:t>
      </w:r>
    </w:p>
    <w:p w14:paraId="4C1AD175" w14:textId="77777777" w:rsidR="00FD0FBF" w:rsidRPr="00C32CA2" w:rsidRDefault="00FD0FBF" w:rsidP="00FD0FBF">
      <w:pPr>
        <w:spacing w:after="3" w:line="265" w:lineRule="auto"/>
        <w:ind w:left="201"/>
      </w:pPr>
      <w:r w:rsidRPr="00697DE9">
        <w:rPr>
          <w:b/>
          <w:bCs/>
        </w:rPr>
        <w:t>3.</w:t>
      </w:r>
      <w:r w:rsidRPr="00C32CA2">
        <w:rPr>
          <w:b/>
          <w:bCs/>
        </w:rPr>
        <w:t>Design/Development of Solutions</w:t>
      </w:r>
      <w:r w:rsidRPr="00C32CA2">
        <w:br/>
        <w:t>Design and develop a responsive and user-friendly website that meets the specified needs for efficient pet recovery while ensuring usability and accessibility.</w:t>
      </w:r>
    </w:p>
    <w:p w14:paraId="42BD9F19" w14:textId="25020223" w:rsidR="00FD0FBF" w:rsidRPr="00C32CA2" w:rsidRDefault="00FD0FBF" w:rsidP="00FD0FBF">
      <w:pPr>
        <w:spacing w:after="3" w:line="265" w:lineRule="auto"/>
        <w:ind w:left="201"/>
      </w:pPr>
      <w:r>
        <w:rPr>
          <w:b/>
          <w:bCs/>
        </w:rPr>
        <w:t>4</w:t>
      </w:r>
      <w:r w:rsidRPr="00697DE9">
        <w:rPr>
          <w:b/>
          <w:bCs/>
        </w:rPr>
        <w:t>.</w:t>
      </w:r>
      <w:r w:rsidRPr="00C32CA2">
        <w:rPr>
          <w:b/>
          <w:bCs/>
        </w:rPr>
        <w:t>Teamwork</w:t>
      </w:r>
      <w:r w:rsidRPr="00C32CA2">
        <w:br/>
        <w:t>Collaborate effectively in teams during development phases, ensuring smooth integration of modules like geolocation, notifications, and image recognition.</w:t>
      </w:r>
    </w:p>
    <w:p w14:paraId="7F8D4F08" w14:textId="4B2B7190" w:rsidR="00FD0FBF" w:rsidRPr="00C32CA2" w:rsidRDefault="00FD0FBF" w:rsidP="00FD0FBF">
      <w:pPr>
        <w:spacing w:after="3" w:line="265" w:lineRule="auto"/>
        <w:ind w:left="201"/>
      </w:pPr>
      <w:r>
        <w:rPr>
          <w:b/>
          <w:bCs/>
        </w:rPr>
        <w:t>5</w:t>
      </w:r>
      <w:r w:rsidRPr="00E47DCD">
        <w:rPr>
          <w:b/>
          <w:bCs/>
        </w:rPr>
        <w:t>.</w:t>
      </w:r>
      <w:r w:rsidRPr="00C32CA2">
        <w:rPr>
          <w:b/>
          <w:bCs/>
        </w:rPr>
        <w:t>Project Management and Finance</w:t>
      </w:r>
      <w:r w:rsidRPr="00C32CA2">
        <w:br/>
        <w:t xml:space="preserve">Apply project management principles to handle time, resources, and budgeting for developing and deploying the </w:t>
      </w:r>
      <w:r w:rsidRPr="00C32CA2">
        <w:rPr>
          <w:i/>
          <w:iCs/>
        </w:rPr>
        <w:t>Reuniting Paws</w:t>
      </w:r>
      <w:r w:rsidRPr="00C32CA2">
        <w:t xml:space="preserve"> platform.</w:t>
      </w:r>
    </w:p>
    <w:p w14:paraId="6B1DD4A6" w14:textId="746035A8" w:rsidR="00FD0FBF" w:rsidRPr="00C32CA2" w:rsidRDefault="00FD0FBF" w:rsidP="00FD0FBF">
      <w:pPr>
        <w:spacing w:after="3" w:line="265" w:lineRule="auto"/>
        <w:ind w:left="201"/>
      </w:pPr>
      <w:r>
        <w:rPr>
          <w:b/>
          <w:bCs/>
        </w:rPr>
        <w:t>6</w:t>
      </w:r>
      <w:r w:rsidRPr="00E47DCD">
        <w:rPr>
          <w:b/>
          <w:bCs/>
        </w:rPr>
        <w:t>.</w:t>
      </w:r>
      <w:r w:rsidRPr="00C32CA2">
        <w:rPr>
          <w:b/>
          <w:bCs/>
        </w:rPr>
        <w:t>Life-long Learning</w:t>
      </w:r>
      <w:r w:rsidRPr="00C32CA2">
        <w:br/>
        <w:t>Recognize the need for continuous improvement by updating the website with emerging technologies and features to stay relevant.</w:t>
      </w:r>
    </w:p>
    <w:p w14:paraId="3EFCFDA2" w14:textId="77777777" w:rsidR="00E232C1" w:rsidRPr="007E6B3F" w:rsidRDefault="00E232C1" w:rsidP="004A7F44">
      <w:pPr>
        <w:suppressAutoHyphens w:val="0"/>
        <w:jc w:val="both"/>
        <w:rPr>
          <w:rFonts w:ascii="Times New Roman" w:hAnsi="Times New Roman" w:cs="Times New Roman"/>
          <w:b/>
          <w:bCs/>
          <w:iCs/>
          <w:lang w:bidi="en-US"/>
        </w:rPr>
      </w:pPr>
    </w:p>
    <w:p w14:paraId="0A9B0BF1" w14:textId="77777777" w:rsidR="00E232C1" w:rsidRPr="007E6B3F" w:rsidRDefault="00E232C1" w:rsidP="004A7F44">
      <w:pPr>
        <w:jc w:val="both"/>
        <w:rPr>
          <w:rFonts w:ascii="Times New Roman" w:hAnsi="Times New Roman" w:cs="Times New Roman"/>
          <w:iCs/>
          <w:lang w:bidi="en-US"/>
        </w:rPr>
      </w:pPr>
    </w:p>
    <w:p w14:paraId="7925D917" w14:textId="68F31870" w:rsidR="00E232C1" w:rsidRPr="007E6B3F" w:rsidRDefault="002C0649" w:rsidP="004A7F44">
      <w:pPr>
        <w:autoSpaceDE w:val="0"/>
        <w:autoSpaceDN w:val="0"/>
        <w:adjustRightInd w:val="0"/>
        <w:jc w:val="both"/>
        <w:rPr>
          <w:rFonts w:ascii="Times New Roman" w:eastAsia="Times New Roman" w:hAnsi="Times New Roman" w:cs="Times New Roman"/>
          <w:b/>
          <w:color w:val="000000"/>
        </w:rPr>
      </w:pPr>
      <w:r w:rsidRPr="007E6B3F">
        <w:rPr>
          <w:rFonts w:ascii="Times New Roman" w:eastAsia="Times New Roman" w:hAnsi="Times New Roman" w:cs="Times New Roman"/>
          <w:b/>
          <w:color w:val="000000"/>
        </w:rPr>
        <w:t xml:space="preserve">PROGRAM SPECIFIC OUTCOMES </w:t>
      </w:r>
      <w:r w:rsidR="00E232C1" w:rsidRPr="007E6B3F">
        <w:rPr>
          <w:rFonts w:ascii="Times New Roman" w:eastAsia="Times New Roman" w:hAnsi="Times New Roman" w:cs="Times New Roman"/>
          <w:b/>
          <w:color w:val="000000"/>
        </w:rPr>
        <w:t xml:space="preserve">(PSOs): </w:t>
      </w:r>
    </w:p>
    <w:p w14:paraId="3C063E91" w14:textId="77777777" w:rsidR="00E232C1" w:rsidRPr="007E6B3F" w:rsidRDefault="00E232C1" w:rsidP="004A7F44">
      <w:pPr>
        <w:spacing w:line="288" w:lineRule="auto"/>
        <w:jc w:val="both"/>
        <w:rPr>
          <w:rFonts w:ascii="Times New Roman" w:hAnsi="Times New Roman" w:cs="Times New Roman"/>
          <w:b/>
          <w:i/>
          <w:iCs/>
          <w:color w:val="000000"/>
          <w:lang w:bidi="en-US"/>
        </w:rPr>
      </w:pPr>
    </w:p>
    <w:p w14:paraId="410D599E" w14:textId="77777777" w:rsidR="00FD0FBF" w:rsidRPr="000E6708" w:rsidRDefault="00FD0FBF" w:rsidP="00FD0FBF">
      <w:pPr>
        <w:spacing w:line="259" w:lineRule="auto"/>
        <w:ind w:right="615"/>
      </w:pPr>
      <w:r w:rsidRPr="0001688B">
        <w:rPr>
          <w:b/>
          <w:bCs/>
        </w:rPr>
        <w:t>1.</w:t>
      </w:r>
      <w:r w:rsidRPr="000E6708">
        <w:rPr>
          <w:b/>
          <w:bCs/>
        </w:rPr>
        <w:t>Web Development and Design</w:t>
      </w:r>
      <w:r w:rsidRPr="000E6708">
        <w:br/>
        <w:t xml:space="preserve">Ability to </w:t>
      </w:r>
      <w:proofErr w:type="spellStart"/>
      <w:r w:rsidRPr="000E6708">
        <w:t>analyze</w:t>
      </w:r>
      <w:proofErr w:type="spellEnd"/>
      <w:r w:rsidRPr="000E6708">
        <w:t>, design, and implement a scalable, visually appealing, and user-friendly web platform to address the challenge of reuniting lost pets with their owners.</w:t>
      </w:r>
    </w:p>
    <w:p w14:paraId="3833DA97" w14:textId="77777777" w:rsidR="00FD0FBF" w:rsidRPr="000E6708" w:rsidRDefault="00FD0FBF" w:rsidP="00FD0FBF">
      <w:pPr>
        <w:spacing w:line="259" w:lineRule="auto"/>
        <w:ind w:right="615"/>
      </w:pPr>
      <w:r w:rsidRPr="0001688B">
        <w:rPr>
          <w:b/>
          <w:bCs/>
        </w:rPr>
        <w:t>2.</w:t>
      </w:r>
      <w:r w:rsidRPr="000E6708">
        <w:rPr>
          <w:b/>
          <w:bCs/>
        </w:rPr>
        <w:t>Image Recognition and Geolocation</w:t>
      </w:r>
      <w:r w:rsidRPr="000E6708">
        <w:br/>
        <w:t>Utilize advanced technologies like image recognition and geolocation APIs to enable efficient pet identification and tracking.</w:t>
      </w:r>
    </w:p>
    <w:p w14:paraId="3855A4AE" w14:textId="77777777" w:rsidR="00FD0FBF" w:rsidRPr="000E6708" w:rsidRDefault="00FD0FBF" w:rsidP="00FD0FBF">
      <w:pPr>
        <w:spacing w:line="259" w:lineRule="auto"/>
        <w:ind w:right="615"/>
      </w:pPr>
      <w:r w:rsidRPr="0001688B">
        <w:rPr>
          <w:b/>
          <w:bCs/>
        </w:rPr>
        <w:t>3.</w:t>
      </w:r>
      <w:r w:rsidRPr="000E6708">
        <w:rPr>
          <w:b/>
          <w:bCs/>
        </w:rPr>
        <w:t>Community Engagement</w:t>
      </w:r>
      <w:r w:rsidRPr="000E6708">
        <w:br/>
        <w:t>Foster community participation through features like real-time notifications, sharing on social media, and interactive user interfaces to enhance the platform’s effectiveness.</w:t>
      </w:r>
    </w:p>
    <w:p w14:paraId="489B682C" w14:textId="77777777" w:rsidR="00FD0FBF" w:rsidRPr="000E6708" w:rsidRDefault="00FD0FBF" w:rsidP="00FD0FBF">
      <w:pPr>
        <w:spacing w:line="259" w:lineRule="auto"/>
        <w:ind w:right="615"/>
      </w:pPr>
      <w:r w:rsidRPr="0001688B">
        <w:rPr>
          <w:b/>
          <w:bCs/>
        </w:rPr>
        <w:t>4.</w:t>
      </w:r>
      <w:r w:rsidRPr="000E6708">
        <w:rPr>
          <w:b/>
          <w:bCs/>
        </w:rPr>
        <w:t>Data Security and Privacy</w:t>
      </w:r>
      <w:r w:rsidRPr="000E6708">
        <w:br/>
        <w:t>Implement robust security mechanisms to protect user data and ensure privacy, adhering to ethical and legal standards.</w:t>
      </w:r>
    </w:p>
    <w:p w14:paraId="6AD5753A" w14:textId="77777777" w:rsidR="004F34C2" w:rsidRPr="007E6B3F" w:rsidRDefault="004F34C2" w:rsidP="004A7F44">
      <w:pPr>
        <w:jc w:val="both"/>
        <w:rPr>
          <w:rFonts w:ascii="Times New Roman" w:hAnsi="Times New Roman" w:cs="Times New Roman"/>
        </w:rPr>
      </w:pPr>
    </w:p>
    <w:p w14:paraId="134FD0ED" w14:textId="77777777" w:rsidR="00FD0FBF" w:rsidRDefault="00FD0FBF" w:rsidP="00FD0FBF">
      <w:pPr>
        <w:tabs>
          <w:tab w:val="left" w:pos="4200"/>
        </w:tabs>
        <w:rPr>
          <w:rFonts w:ascii="Times New Roman" w:hAnsi="Times New Roman" w:cs="Times New Roman"/>
        </w:rPr>
      </w:pPr>
    </w:p>
    <w:p w14:paraId="6DA01AD1" w14:textId="77777777" w:rsidR="00FD0FBF" w:rsidRDefault="00FD0FBF" w:rsidP="00FD0FBF">
      <w:pPr>
        <w:tabs>
          <w:tab w:val="left" w:pos="4200"/>
        </w:tabs>
        <w:rPr>
          <w:rFonts w:ascii="Times New Roman" w:hAnsi="Times New Roman" w:cs="Times New Roman"/>
        </w:rPr>
      </w:pPr>
    </w:p>
    <w:p w14:paraId="18C7603C" w14:textId="780EDF79" w:rsidR="004F34C2" w:rsidRPr="007E6B3F" w:rsidRDefault="00AF18CE" w:rsidP="00FD0FBF">
      <w:pPr>
        <w:tabs>
          <w:tab w:val="left" w:pos="4200"/>
        </w:tabs>
        <w:jc w:val="center"/>
        <w:rPr>
          <w:rFonts w:ascii="Times New Roman" w:hAnsi="Times New Roman" w:cs="Times New Roman"/>
        </w:rPr>
      </w:pPr>
      <w:r w:rsidRPr="007E6B3F">
        <w:rPr>
          <w:rFonts w:ascii="Times New Roman" w:hAnsi="Times New Roman" w:cs="Times New Roman"/>
        </w:rPr>
        <w:t>v</w:t>
      </w:r>
      <w:r w:rsidR="004F34C2" w:rsidRPr="007E6B3F">
        <w:rPr>
          <w:rFonts w:ascii="Times New Roman" w:hAnsi="Times New Roman" w:cs="Times New Roman"/>
        </w:rPr>
        <w:t>i</w:t>
      </w:r>
    </w:p>
    <w:p w14:paraId="33C39D30" w14:textId="77777777" w:rsidR="004041BD" w:rsidRPr="007E6B3F" w:rsidRDefault="004041BD" w:rsidP="00E92200">
      <w:pPr>
        <w:tabs>
          <w:tab w:val="left" w:pos="4200"/>
        </w:tabs>
        <w:jc w:val="center"/>
        <w:rPr>
          <w:rFonts w:ascii="Times New Roman" w:hAnsi="Times New Roman" w:cs="Times New Roman"/>
        </w:rPr>
      </w:pPr>
    </w:p>
    <w:p w14:paraId="72720789" w14:textId="77777777" w:rsidR="00A93465" w:rsidRPr="007E6B3F" w:rsidRDefault="00A93465" w:rsidP="00E92200">
      <w:pPr>
        <w:spacing w:line="360" w:lineRule="auto"/>
        <w:jc w:val="center"/>
        <w:rPr>
          <w:rFonts w:ascii="Times New Roman" w:hAnsi="Times New Roman" w:cs="Times New Roman"/>
          <w:b/>
          <w:bCs/>
        </w:rPr>
      </w:pPr>
      <w:r w:rsidRPr="007E6B3F">
        <w:rPr>
          <w:rFonts w:ascii="Times New Roman" w:hAnsi="Times New Roman" w:cs="Times New Roman"/>
          <w:b/>
          <w:bCs/>
        </w:rPr>
        <w:lastRenderedPageBreak/>
        <w:t>COURSE OBJECTIVES &amp; COURSE OUTCOMES</w:t>
      </w:r>
    </w:p>
    <w:p w14:paraId="1B980F74" w14:textId="77777777" w:rsidR="00A93465" w:rsidRPr="007E6B3F" w:rsidRDefault="00A93465" w:rsidP="004A7F44">
      <w:pPr>
        <w:spacing w:line="480" w:lineRule="auto"/>
        <w:jc w:val="both"/>
        <w:rPr>
          <w:rFonts w:ascii="Times New Roman" w:hAnsi="Times New Roman" w:cs="Times New Roman"/>
          <w:b/>
          <w:bCs/>
        </w:rPr>
      </w:pPr>
      <w:r w:rsidRPr="007E6B3F">
        <w:rPr>
          <w:rFonts w:ascii="Times New Roman" w:hAnsi="Times New Roman" w:cs="Times New Roman"/>
          <w:b/>
          <w:bCs/>
        </w:rPr>
        <w:t>COURSE OBJECTIVES</w:t>
      </w:r>
    </w:p>
    <w:p w14:paraId="480230FC" w14:textId="77777777" w:rsidR="00FD0FBF" w:rsidRPr="00766E92" w:rsidRDefault="00FD0FBF" w:rsidP="00FD0FBF">
      <w:pPr>
        <w:spacing w:after="181" w:line="259" w:lineRule="auto"/>
        <w:ind w:left="206"/>
      </w:pPr>
      <w:r w:rsidRPr="00D55E12">
        <w:rPr>
          <w:b/>
          <w:bCs/>
        </w:rPr>
        <w:t>1.</w:t>
      </w:r>
      <w:r w:rsidRPr="00766E92">
        <w:rPr>
          <w:b/>
          <w:bCs/>
        </w:rPr>
        <w:t>Problem-Solving Skills</w:t>
      </w:r>
      <w:r w:rsidRPr="00766E92">
        <w:br/>
        <w:t xml:space="preserve">Develop the ability to identify and </w:t>
      </w:r>
      <w:proofErr w:type="spellStart"/>
      <w:r w:rsidRPr="00766E92">
        <w:t>analyze</w:t>
      </w:r>
      <w:proofErr w:type="spellEnd"/>
      <w:r w:rsidRPr="00766E92">
        <w:t xml:space="preserve"> challenges associated with lost pet recovery and propose efficient technological solutions.</w:t>
      </w:r>
    </w:p>
    <w:p w14:paraId="171E0A3E" w14:textId="77777777" w:rsidR="00FD0FBF" w:rsidRPr="00766E92" w:rsidRDefault="00FD0FBF" w:rsidP="00FD0FBF">
      <w:pPr>
        <w:spacing w:after="181" w:line="259" w:lineRule="auto"/>
        <w:ind w:left="206"/>
      </w:pPr>
      <w:r w:rsidRPr="00D55E12">
        <w:rPr>
          <w:b/>
          <w:bCs/>
        </w:rPr>
        <w:t>2.</w:t>
      </w:r>
      <w:r w:rsidRPr="00766E92">
        <w:rPr>
          <w:b/>
          <w:bCs/>
        </w:rPr>
        <w:t>Web Development Proficiency</w:t>
      </w:r>
      <w:r w:rsidRPr="00766E92">
        <w:br/>
        <w:t>Gain hands-on experience in designing and implementing a functional and responsive web platform for real-world applications.</w:t>
      </w:r>
    </w:p>
    <w:p w14:paraId="767BA611" w14:textId="77777777" w:rsidR="00FD0FBF" w:rsidRPr="00766E92" w:rsidRDefault="00FD0FBF" w:rsidP="00FD0FBF">
      <w:pPr>
        <w:spacing w:after="181" w:line="259" w:lineRule="auto"/>
        <w:ind w:left="206"/>
      </w:pPr>
      <w:r w:rsidRPr="00D55E12">
        <w:rPr>
          <w:b/>
          <w:bCs/>
        </w:rPr>
        <w:t>3.</w:t>
      </w:r>
      <w:r w:rsidRPr="00766E92">
        <w:rPr>
          <w:b/>
          <w:bCs/>
        </w:rPr>
        <w:t>Technological Integration</w:t>
      </w:r>
      <w:r w:rsidRPr="00766E92">
        <w:br/>
        <w:t>Understand and utilize modern tools and technologies such as image recognition APIs, geolocation services, and cloud storage in web development.</w:t>
      </w:r>
    </w:p>
    <w:p w14:paraId="009EC733" w14:textId="77777777" w:rsidR="00FD0FBF" w:rsidRPr="00766E92" w:rsidRDefault="00FD0FBF" w:rsidP="00FD0FBF">
      <w:pPr>
        <w:spacing w:after="181" w:line="259" w:lineRule="auto"/>
        <w:ind w:left="206"/>
      </w:pPr>
      <w:r w:rsidRPr="00D55E12">
        <w:rPr>
          <w:b/>
          <w:bCs/>
        </w:rPr>
        <w:t>4.</w:t>
      </w:r>
      <w:r w:rsidRPr="00766E92">
        <w:rPr>
          <w:b/>
          <w:bCs/>
        </w:rPr>
        <w:t>Community-Oriented Design</w:t>
      </w:r>
      <w:r w:rsidRPr="00766E92">
        <w:br/>
        <w:t>Create a user-friendly system that fosters community engagement and addresses societal concerns effectively.</w:t>
      </w:r>
    </w:p>
    <w:p w14:paraId="664CAE17" w14:textId="77777777" w:rsidR="00FD0FBF" w:rsidRPr="00766E92" w:rsidRDefault="00FD0FBF" w:rsidP="00FD0FBF">
      <w:pPr>
        <w:spacing w:after="181" w:line="259" w:lineRule="auto"/>
        <w:ind w:left="206"/>
      </w:pPr>
      <w:r w:rsidRPr="00D55E12">
        <w:rPr>
          <w:b/>
          <w:bCs/>
        </w:rPr>
        <w:t>5.</w:t>
      </w:r>
      <w:r w:rsidRPr="00766E92">
        <w:rPr>
          <w:b/>
          <w:bCs/>
        </w:rPr>
        <w:t>Ethical and Secure Practices</w:t>
      </w:r>
      <w:r w:rsidRPr="00766E92">
        <w:br/>
        <w:t>Ensure ethical development practices, focusing on user data privacy, security, and system reliability.</w:t>
      </w:r>
    </w:p>
    <w:p w14:paraId="7F47E2D4" w14:textId="77777777" w:rsidR="00FD0FBF" w:rsidRDefault="00FD0FBF" w:rsidP="004A7F44">
      <w:pPr>
        <w:spacing w:line="480" w:lineRule="auto"/>
        <w:jc w:val="both"/>
        <w:rPr>
          <w:rFonts w:ascii="Times New Roman" w:hAnsi="Times New Roman" w:cs="Times New Roman"/>
          <w:b/>
          <w:bCs/>
        </w:rPr>
      </w:pPr>
    </w:p>
    <w:p w14:paraId="33EF8FE0" w14:textId="060240A6" w:rsidR="00FD0FBF" w:rsidRPr="007E6B3F" w:rsidRDefault="00FD0FBF" w:rsidP="00FD0FBF">
      <w:pPr>
        <w:spacing w:line="480" w:lineRule="auto"/>
        <w:jc w:val="both"/>
        <w:rPr>
          <w:rFonts w:ascii="Times New Roman" w:hAnsi="Times New Roman" w:cs="Times New Roman"/>
          <w:b/>
          <w:bCs/>
        </w:rPr>
      </w:pPr>
      <w:r w:rsidRPr="007E6B3F">
        <w:rPr>
          <w:rFonts w:ascii="Times New Roman" w:hAnsi="Times New Roman" w:cs="Times New Roman"/>
          <w:b/>
          <w:bCs/>
        </w:rPr>
        <w:t>COURSE OUTCOMES</w:t>
      </w:r>
    </w:p>
    <w:p w14:paraId="086F5633" w14:textId="77777777" w:rsidR="00FD0FBF" w:rsidRPr="00DC49F5" w:rsidRDefault="00FD0FBF" w:rsidP="00FD0FBF">
      <w:pPr>
        <w:spacing w:line="358" w:lineRule="auto"/>
        <w:ind w:left="204" w:right="996"/>
      </w:pPr>
      <w:r w:rsidRPr="00DC49F5">
        <w:rPr>
          <w:b/>
          <w:bCs/>
        </w:rPr>
        <w:t>CO1</w:t>
      </w:r>
      <w:r w:rsidRPr="00DC49F5">
        <w:br/>
        <w:t xml:space="preserve">Formulate and </w:t>
      </w:r>
      <w:proofErr w:type="spellStart"/>
      <w:r w:rsidRPr="00DC49F5">
        <w:t>analyze</w:t>
      </w:r>
      <w:proofErr w:type="spellEnd"/>
      <w:r w:rsidRPr="00DC49F5">
        <w:t xml:space="preserve"> the requirements of a web-based solution to address the real-world issue of lost pets.</w:t>
      </w:r>
    </w:p>
    <w:p w14:paraId="324AA37E" w14:textId="77777777" w:rsidR="00FD0FBF" w:rsidRPr="00DC49F5" w:rsidRDefault="00FD0FBF" w:rsidP="00FD0FBF">
      <w:pPr>
        <w:spacing w:line="358" w:lineRule="auto"/>
        <w:ind w:left="204" w:right="996"/>
      </w:pPr>
      <w:r w:rsidRPr="00DC49F5">
        <w:rPr>
          <w:b/>
          <w:bCs/>
        </w:rPr>
        <w:t>CO2</w:t>
      </w:r>
      <w:r w:rsidRPr="00DC49F5">
        <w:br/>
        <w:t>Design and develop a responsive and interactive website with features like reporting lost pets, uploading images, and real-time notifications.</w:t>
      </w:r>
    </w:p>
    <w:p w14:paraId="746EDEC1" w14:textId="77777777" w:rsidR="00FD0FBF" w:rsidRPr="00DC49F5" w:rsidRDefault="00FD0FBF" w:rsidP="00FD0FBF">
      <w:pPr>
        <w:spacing w:line="358" w:lineRule="auto"/>
        <w:ind w:left="204" w:right="996"/>
      </w:pPr>
      <w:r w:rsidRPr="00DC49F5">
        <w:rPr>
          <w:b/>
          <w:bCs/>
        </w:rPr>
        <w:t>CO3</w:t>
      </w:r>
      <w:r w:rsidRPr="00DC49F5">
        <w:br/>
        <w:t>Integrate technologies like image recognition and geolocation APIs into the platform to enhance functionality and efficiency.</w:t>
      </w:r>
    </w:p>
    <w:p w14:paraId="5C6484FA" w14:textId="77777777" w:rsidR="00FD0FBF" w:rsidRPr="00DC49F5" w:rsidRDefault="00FD0FBF" w:rsidP="00FD0FBF">
      <w:pPr>
        <w:spacing w:line="358" w:lineRule="auto"/>
        <w:ind w:left="204" w:right="996"/>
      </w:pPr>
      <w:r w:rsidRPr="00DC49F5">
        <w:rPr>
          <w:b/>
          <w:bCs/>
        </w:rPr>
        <w:t>CO4</w:t>
      </w:r>
      <w:r w:rsidRPr="00DC49F5">
        <w:br/>
        <w:t>Implement secure and privacy-compliant solutions for user data and pet information to ensure trustworthiness.</w:t>
      </w:r>
      <w:r w:rsidRPr="00DC49F5">
        <w:rPr>
          <w:b/>
          <w:bCs/>
        </w:rPr>
        <w:t>CO5</w:t>
      </w:r>
      <w:r w:rsidRPr="00DC49F5">
        <w:br/>
        <w:t>Evaluate the performance of the website by testing for usability, responsiveness, and accuracy, ensuring it meets predefined objectives.</w:t>
      </w:r>
    </w:p>
    <w:p w14:paraId="104E7A15" w14:textId="1F76CC71" w:rsidR="00A75D47" w:rsidRDefault="00FD0FBF" w:rsidP="00A75D47">
      <w:pPr>
        <w:pStyle w:val="Heading1"/>
        <w:ind w:left="10" w:right="1396"/>
        <w:jc w:val="center"/>
      </w:pPr>
      <w:r w:rsidRPr="007E6B3F">
        <w:rPr>
          <w:rFonts w:ascii="Times New Roman" w:hAnsi="Times New Roman" w:cs="Times New Roman"/>
          <w:b w:val="0"/>
          <w:bCs w:val="0"/>
        </w:rPr>
        <w:br w:type="page"/>
      </w:r>
      <w:r w:rsidR="00A75D47">
        <w:lastRenderedPageBreak/>
        <w:t>WEEKLY OVERVIEW OF INTERNSHIP ACTIVITIES</w:t>
      </w:r>
    </w:p>
    <w:p w14:paraId="2DAE2184" w14:textId="77777777" w:rsidR="00A75D47" w:rsidRDefault="00A75D47" w:rsidP="00A75D47">
      <w:pPr>
        <w:spacing w:after="1" w:line="259" w:lineRule="auto"/>
        <w:ind w:left="206"/>
      </w:pPr>
      <w:r>
        <w:t xml:space="preserve">  </w:t>
      </w:r>
    </w:p>
    <w:p w14:paraId="0C488D0A" w14:textId="77777777" w:rsidR="00A75D47" w:rsidRDefault="00A75D47" w:rsidP="00A75D47">
      <w:pPr>
        <w:spacing w:line="259" w:lineRule="auto"/>
        <w:ind w:left="206"/>
      </w:pPr>
      <w:r>
        <w:t xml:space="preserve">  </w:t>
      </w:r>
    </w:p>
    <w:p w14:paraId="56576211" w14:textId="77777777" w:rsidR="00A75D47" w:rsidRDefault="00A75D47" w:rsidP="00A75D47">
      <w:pPr>
        <w:spacing w:line="259" w:lineRule="auto"/>
        <w:ind w:left="206"/>
      </w:pPr>
      <w:r>
        <w:t xml:space="preserve">  </w:t>
      </w:r>
    </w:p>
    <w:tbl>
      <w:tblPr>
        <w:tblStyle w:val="TableGrid0"/>
        <w:tblW w:w="8886" w:type="dxa"/>
        <w:tblInd w:w="216" w:type="dxa"/>
        <w:tblCellMar>
          <w:top w:w="129" w:type="dxa"/>
        </w:tblCellMar>
        <w:tblLook w:val="04A0" w:firstRow="1" w:lastRow="0" w:firstColumn="1" w:lastColumn="0" w:noHBand="0" w:noVBand="1"/>
      </w:tblPr>
      <w:tblGrid>
        <w:gridCol w:w="1534"/>
        <w:gridCol w:w="1030"/>
        <w:gridCol w:w="1317"/>
        <w:gridCol w:w="5005"/>
      </w:tblGrid>
      <w:tr w:rsidR="00A75D47" w14:paraId="2FE50361" w14:textId="77777777" w:rsidTr="0051449D">
        <w:trPr>
          <w:trHeight w:val="694"/>
        </w:trPr>
        <w:tc>
          <w:tcPr>
            <w:tcW w:w="1539" w:type="dxa"/>
            <w:vMerge w:val="restart"/>
            <w:tcBorders>
              <w:top w:val="single" w:sz="4" w:space="0" w:color="000000"/>
              <w:left w:val="single" w:sz="4" w:space="0" w:color="000000"/>
              <w:bottom w:val="single" w:sz="4" w:space="0" w:color="000000"/>
              <w:right w:val="single" w:sz="4" w:space="0" w:color="000000"/>
            </w:tcBorders>
          </w:tcPr>
          <w:p w14:paraId="715A112C" w14:textId="77777777" w:rsidR="00A75D47" w:rsidRDefault="00A75D47" w:rsidP="0051449D">
            <w:pPr>
              <w:spacing w:after="25" w:line="259" w:lineRule="auto"/>
              <w:ind w:right="181"/>
              <w:jc w:val="center"/>
            </w:pPr>
            <w:r>
              <w:t>1</w:t>
            </w:r>
            <w:r>
              <w:rPr>
                <w:sz w:val="9"/>
              </w:rPr>
              <w:t>st</w:t>
            </w:r>
            <w:r>
              <w:t xml:space="preserve">  </w:t>
            </w:r>
          </w:p>
          <w:p w14:paraId="2751AD83" w14:textId="77777777" w:rsidR="00A75D47" w:rsidRDefault="00A75D47" w:rsidP="0051449D">
            <w:pPr>
              <w:spacing w:line="259" w:lineRule="auto"/>
              <w:ind w:right="240"/>
              <w:jc w:val="right"/>
            </w:pPr>
            <w:r>
              <w:t xml:space="preserve">WEEK  </w:t>
            </w:r>
          </w:p>
        </w:tc>
        <w:tc>
          <w:tcPr>
            <w:tcW w:w="994" w:type="dxa"/>
            <w:tcBorders>
              <w:top w:val="single" w:sz="4" w:space="0" w:color="000000"/>
              <w:left w:val="single" w:sz="4" w:space="0" w:color="000000"/>
              <w:bottom w:val="single" w:sz="4" w:space="0" w:color="000000"/>
              <w:right w:val="single" w:sz="4" w:space="0" w:color="000000"/>
            </w:tcBorders>
          </w:tcPr>
          <w:p w14:paraId="037A3D0E" w14:textId="77777777" w:rsidR="00A75D47" w:rsidRDefault="00A75D47" w:rsidP="0051449D">
            <w:pPr>
              <w:spacing w:line="259" w:lineRule="auto"/>
              <w:ind w:left="108"/>
            </w:pPr>
            <w:r>
              <w:t xml:space="preserve">DATE  </w:t>
            </w:r>
          </w:p>
        </w:tc>
        <w:tc>
          <w:tcPr>
            <w:tcW w:w="1319" w:type="dxa"/>
            <w:tcBorders>
              <w:top w:val="single" w:sz="4" w:space="0" w:color="000000"/>
              <w:left w:val="single" w:sz="4" w:space="0" w:color="000000"/>
              <w:bottom w:val="single" w:sz="4" w:space="0" w:color="000000"/>
              <w:right w:val="single" w:sz="4" w:space="0" w:color="000000"/>
            </w:tcBorders>
          </w:tcPr>
          <w:p w14:paraId="0384F9FD" w14:textId="77777777" w:rsidR="00A75D47" w:rsidRDefault="00A75D47" w:rsidP="0051449D">
            <w:pPr>
              <w:spacing w:line="259" w:lineRule="auto"/>
              <w:ind w:left="6"/>
              <w:jc w:val="center"/>
            </w:pPr>
            <w:r>
              <w:t xml:space="preserve">DAY  </w:t>
            </w:r>
          </w:p>
        </w:tc>
        <w:tc>
          <w:tcPr>
            <w:tcW w:w="5034" w:type="dxa"/>
            <w:tcBorders>
              <w:top w:val="single" w:sz="4" w:space="0" w:color="000000"/>
              <w:left w:val="single" w:sz="4" w:space="0" w:color="000000"/>
              <w:bottom w:val="single" w:sz="4" w:space="0" w:color="000000"/>
              <w:right w:val="single" w:sz="3" w:space="0" w:color="000000"/>
            </w:tcBorders>
          </w:tcPr>
          <w:p w14:paraId="1F76FF5B" w14:textId="77777777" w:rsidR="00A75D47" w:rsidRDefault="00A75D47" w:rsidP="0051449D">
            <w:pPr>
              <w:spacing w:after="2" w:line="259" w:lineRule="auto"/>
              <w:ind w:left="118"/>
            </w:pPr>
            <w:r>
              <w:t xml:space="preserve">NAME OF THE TOPIC/MODULE </w:t>
            </w:r>
          </w:p>
          <w:p w14:paraId="332F127D" w14:textId="77777777" w:rsidR="00A75D47" w:rsidRDefault="00A75D47" w:rsidP="0051449D">
            <w:pPr>
              <w:spacing w:line="259" w:lineRule="auto"/>
              <w:ind w:left="118"/>
            </w:pPr>
            <w:r>
              <w:t xml:space="preserve">COMPLETED  </w:t>
            </w:r>
          </w:p>
        </w:tc>
      </w:tr>
      <w:tr w:rsidR="00A75D47" w14:paraId="2E9CF3D2" w14:textId="77777777" w:rsidTr="0051449D">
        <w:trPr>
          <w:trHeight w:val="463"/>
        </w:trPr>
        <w:tc>
          <w:tcPr>
            <w:tcW w:w="0" w:type="auto"/>
            <w:vMerge/>
            <w:tcBorders>
              <w:top w:val="nil"/>
              <w:left w:val="single" w:sz="4" w:space="0" w:color="000000"/>
              <w:bottom w:val="nil"/>
              <w:right w:val="single" w:sz="4" w:space="0" w:color="000000"/>
            </w:tcBorders>
          </w:tcPr>
          <w:p w14:paraId="7FBF5C07" w14:textId="77777777" w:rsidR="00A75D47" w:rsidRDefault="00A75D47" w:rsidP="0051449D">
            <w:pPr>
              <w:spacing w:after="160" w:line="259" w:lineRule="auto"/>
            </w:pPr>
          </w:p>
        </w:tc>
        <w:tc>
          <w:tcPr>
            <w:tcW w:w="994" w:type="dxa"/>
            <w:tcBorders>
              <w:top w:val="single" w:sz="4" w:space="0" w:color="000000"/>
              <w:left w:val="single" w:sz="4" w:space="0" w:color="000000"/>
              <w:bottom w:val="single" w:sz="4" w:space="0" w:color="000000"/>
              <w:right w:val="single" w:sz="4" w:space="0" w:color="000000"/>
            </w:tcBorders>
            <w:vAlign w:val="center"/>
          </w:tcPr>
          <w:p w14:paraId="6B3A76CB" w14:textId="77777777" w:rsidR="00A75D47" w:rsidRDefault="00A75D47" w:rsidP="0051449D">
            <w:pPr>
              <w:spacing w:line="259" w:lineRule="auto"/>
              <w:ind w:left="166"/>
            </w:pPr>
            <w:r>
              <w:t>17/05/23</w:t>
            </w:r>
          </w:p>
        </w:tc>
        <w:tc>
          <w:tcPr>
            <w:tcW w:w="1319" w:type="dxa"/>
            <w:tcBorders>
              <w:top w:val="single" w:sz="4" w:space="0" w:color="000000"/>
              <w:left w:val="single" w:sz="4" w:space="0" w:color="000000"/>
              <w:bottom w:val="single" w:sz="4" w:space="0" w:color="000000"/>
              <w:right w:val="single" w:sz="4" w:space="0" w:color="000000"/>
            </w:tcBorders>
            <w:vAlign w:val="center"/>
          </w:tcPr>
          <w:p w14:paraId="3CEC4C7F" w14:textId="77777777" w:rsidR="00A75D47" w:rsidRDefault="00A75D47" w:rsidP="0051449D">
            <w:pPr>
              <w:spacing w:line="259" w:lineRule="auto"/>
              <w:ind w:left="-10"/>
            </w:pPr>
            <w:r>
              <w:t xml:space="preserve">   Wednesday  </w:t>
            </w:r>
          </w:p>
        </w:tc>
        <w:tc>
          <w:tcPr>
            <w:tcW w:w="5034" w:type="dxa"/>
            <w:tcBorders>
              <w:top w:val="single" w:sz="4" w:space="0" w:color="000000"/>
              <w:left w:val="single" w:sz="4" w:space="0" w:color="000000"/>
              <w:bottom w:val="single" w:sz="4" w:space="0" w:color="000000"/>
              <w:right w:val="single" w:sz="3" w:space="0" w:color="000000"/>
            </w:tcBorders>
            <w:vAlign w:val="center"/>
          </w:tcPr>
          <w:p w14:paraId="503F7CA0" w14:textId="77777777" w:rsidR="00A75D47" w:rsidRDefault="00A75D47" w:rsidP="0051449D">
            <w:pPr>
              <w:spacing w:line="259" w:lineRule="auto"/>
              <w:ind w:left="17"/>
            </w:pPr>
            <w:r w:rsidRPr="00C83436">
              <w:t>Introduction to the project: understanding the requirements and scope of the website.</w:t>
            </w:r>
          </w:p>
        </w:tc>
      </w:tr>
      <w:tr w:rsidR="00A75D47" w14:paraId="1BCDF2E2" w14:textId="77777777" w:rsidTr="0051449D">
        <w:trPr>
          <w:trHeight w:val="468"/>
        </w:trPr>
        <w:tc>
          <w:tcPr>
            <w:tcW w:w="0" w:type="auto"/>
            <w:vMerge/>
            <w:tcBorders>
              <w:top w:val="nil"/>
              <w:left w:val="single" w:sz="4" w:space="0" w:color="000000"/>
              <w:bottom w:val="nil"/>
              <w:right w:val="single" w:sz="4" w:space="0" w:color="000000"/>
            </w:tcBorders>
          </w:tcPr>
          <w:p w14:paraId="56429621" w14:textId="77777777" w:rsidR="00A75D47" w:rsidRDefault="00A75D47" w:rsidP="0051449D">
            <w:pPr>
              <w:spacing w:after="160" w:line="259" w:lineRule="auto"/>
            </w:pPr>
          </w:p>
        </w:tc>
        <w:tc>
          <w:tcPr>
            <w:tcW w:w="994" w:type="dxa"/>
            <w:tcBorders>
              <w:top w:val="single" w:sz="4" w:space="0" w:color="000000"/>
              <w:left w:val="single" w:sz="4" w:space="0" w:color="000000"/>
              <w:bottom w:val="single" w:sz="4" w:space="0" w:color="000000"/>
              <w:right w:val="single" w:sz="4" w:space="0" w:color="000000"/>
            </w:tcBorders>
            <w:vAlign w:val="center"/>
          </w:tcPr>
          <w:p w14:paraId="53865DD5" w14:textId="77777777" w:rsidR="00A75D47" w:rsidRDefault="00A75D47" w:rsidP="0051449D">
            <w:pPr>
              <w:spacing w:line="259" w:lineRule="auto"/>
              <w:ind w:left="166"/>
            </w:pPr>
            <w:r>
              <w:t>18/05/23</w:t>
            </w:r>
          </w:p>
        </w:tc>
        <w:tc>
          <w:tcPr>
            <w:tcW w:w="1319" w:type="dxa"/>
            <w:tcBorders>
              <w:top w:val="single" w:sz="4" w:space="0" w:color="000000"/>
              <w:left w:val="single" w:sz="4" w:space="0" w:color="000000"/>
              <w:bottom w:val="single" w:sz="4" w:space="0" w:color="000000"/>
              <w:right w:val="single" w:sz="4" w:space="0" w:color="000000"/>
            </w:tcBorders>
            <w:vAlign w:val="center"/>
          </w:tcPr>
          <w:p w14:paraId="64CA9928" w14:textId="77777777" w:rsidR="00A75D47" w:rsidRDefault="00A75D47" w:rsidP="0051449D">
            <w:pPr>
              <w:spacing w:line="259" w:lineRule="auto"/>
              <w:ind w:left="-10"/>
            </w:pPr>
            <w:r>
              <w:t xml:space="preserve">   Thursday  </w:t>
            </w:r>
          </w:p>
        </w:tc>
        <w:tc>
          <w:tcPr>
            <w:tcW w:w="5034" w:type="dxa"/>
            <w:tcBorders>
              <w:top w:val="single" w:sz="4" w:space="0" w:color="000000"/>
              <w:left w:val="single" w:sz="4" w:space="0" w:color="000000"/>
              <w:bottom w:val="single" w:sz="4" w:space="0" w:color="000000"/>
              <w:right w:val="single" w:sz="3" w:space="0" w:color="000000"/>
            </w:tcBorders>
            <w:vAlign w:val="center"/>
          </w:tcPr>
          <w:p w14:paraId="4B627922" w14:textId="77777777" w:rsidR="00A75D47" w:rsidRDefault="00A75D47" w:rsidP="0051449D">
            <w:pPr>
              <w:spacing w:line="259" w:lineRule="auto"/>
              <w:ind w:left="14"/>
            </w:pPr>
            <w:r w:rsidRPr="004009C2">
              <w:t>Research on existing solutions for pet recovery platforms and identifying gaps.</w:t>
            </w:r>
          </w:p>
        </w:tc>
      </w:tr>
      <w:tr w:rsidR="00A75D47" w14:paraId="0361BEC7" w14:textId="77777777" w:rsidTr="0051449D">
        <w:trPr>
          <w:trHeight w:val="467"/>
        </w:trPr>
        <w:tc>
          <w:tcPr>
            <w:tcW w:w="0" w:type="auto"/>
            <w:vMerge/>
            <w:tcBorders>
              <w:top w:val="nil"/>
              <w:left w:val="single" w:sz="4" w:space="0" w:color="000000"/>
              <w:bottom w:val="nil"/>
              <w:right w:val="single" w:sz="4" w:space="0" w:color="000000"/>
            </w:tcBorders>
          </w:tcPr>
          <w:p w14:paraId="46EB804C" w14:textId="77777777" w:rsidR="00A75D47" w:rsidRDefault="00A75D47" w:rsidP="0051449D">
            <w:pPr>
              <w:spacing w:after="160" w:line="259" w:lineRule="auto"/>
            </w:pPr>
          </w:p>
        </w:tc>
        <w:tc>
          <w:tcPr>
            <w:tcW w:w="994" w:type="dxa"/>
            <w:tcBorders>
              <w:top w:val="single" w:sz="4" w:space="0" w:color="000000"/>
              <w:left w:val="single" w:sz="4" w:space="0" w:color="000000"/>
              <w:bottom w:val="single" w:sz="3" w:space="0" w:color="000000"/>
              <w:right w:val="single" w:sz="4" w:space="0" w:color="000000"/>
            </w:tcBorders>
            <w:vAlign w:val="center"/>
          </w:tcPr>
          <w:p w14:paraId="53A5C64A" w14:textId="77777777" w:rsidR="00A75D47" w:rsidRDefault="00A75D47" w:rsidP="0051449D">
            <w:pPr>
              <w:spacing w:line="259" w:lineRule="auto"/>
              <w:ind w:left="146"/>
            </w:pPr>
            <w:r>
              <w:t xml:space="preserve">20/05/23 </w:t>
            </w:r>
          </w:p>
        </w:tc>
        <w:tc>
          <w:tcPr>
            <w:tcW w:w="1319" w:type="dxa"/>
            <w:tcBorders>
              <w:top w:val="single" w:sz="4" w:space="0" w:color="000000"/>
              <w:left w:val="single" w:sz="4" w:space="0" w:color="000000"/>
              <w:bottom w:val="single" w:sz="3" w:space="0" w:color="000000"/>
              <w:right w:val="single" w:sz="4" w:space="0" w:color="000000"/>
            </w:tcBorders>
            <w:vAlign w:val="center"/>
          </w:tcPr>
          <w:p w14:paraId="19B4E731" w14:textId="77777777" w:rsidR="00A75D47" w:rsidRDefault="00A75D47" w:rsidP="0051449D">
            <w:pPr>
              <w:spacing w:line="259" w:lineRule="auto"/>
              <w:ind w:left="94"/>
            </w:pPr>
            <w:r>
              <w:t xml:space="preserve">  Saturday  </w:t>
            </w:r>
          </w:p>
        </w:tc>
        <w:tc>
          <w:tcPr>
            <w:tcW w:w="5034" w:type="dxa"/>
            <w:tcBorders>
              <w:top w:val="single" w:sz="4" w:space="0" w:color="000000"/>
              <w:left w:val="single" w:sz="4" w:space="0" w:color="000000"/>
              <w:bottom w:val="single" w:sz="3" w:space="0" w:color="000000"/>
              <w:right w:val="single" w:sz="3" w:space="0" w:color="000000"/>
            </w:tcBorders>
            <w:vAlign w:val="center"/>
          </w:tcPr>
          <w:p w14:paraId="4C160244" w14:textId="77777777" w:rsidR="00A75D47" w:rsidRDefault="00A75D47" w:rsidP="0051449D">
            <w:pPr>
              <w:spacing w:line="259" w:lineRule="auto"/>
              <w:ind w:left="17"/>
            </w:pPr>
            <w:r w:rsidRPr="00EF3B76">
              <w:t>Setting up the project folder structure with HTML, CSS, Node.js, and a JSON file.</w:t>
            </w:r>
          </w:p>
        </w:tc>
      </w:tr>
    </w:tbl>
    <w:p w14:paraId="57E08420" w14:textId="77777777" w:rsidR="00A75D47" w:rsidRDefault="00A75D47" w:rsidP="00A75D47">
      <w:pPr>
        <w:spacing w:line="259" w:lineRule="auto"/>
        <w:ind w:left="206"/>
      </w:pPr>
      <w:r>
        <w:t xml:space="preserve">  </w:t>
      </w:r>
    </w:p>
    <w:p w14:paraId="5B39A36E" w14:textId="77777777" w:rsidR="00A75D47" w:rsidRDefault="00A75D47" w:rsidP="00A75D47">
      <w:pPr>
        <w:spacing w:line="259" w:lineRule="auto"/>
        <w:ind w:left="206"/>
      </w:pPr>
      <w:r>
        <w:t xml:space="preserve">  </w:t>
      </w:r>
    </w:p>
    <w:p w14:paraId="4D3F8AB4" w14:textId="77777777" w:rsidR="00A75D47" w:rsidRDefault="00A75D47" w:rsidP="00A75D47">
      <w:pPr>
        <w:spacing w:line="259" w:lineRule="auto"/>
        <w:ind w:left="206"/>
      </w:pPr>
      <w:r>
        <w:t xml:space="preserve">  </w:t>
      </w:r>
    </w:p>
    <w:p w14:paraId="19B8E9C5" w14:textId="77777777" w:rsidR="00A75D47" w:rsidRDefault="00A75D47" w:rsidP="00A75D47">
      <w:pPr>
        <w:spacing w:line="259" w:lineRule="auto"/>
        <w:ind w:left="206"/>
      </w:pPr>
      <w:r>
        <w:t xml:space="preserve">  </w:t>
      </w:r>
    </w:p>
    <w:p w14:paraId="65ECDDE4" w14:textId="77777777" w:rsidR="00A75D47" w:rsidRDefault="00A75D47" w:rsidP="00A75D47">
      <w:pPr>
        <w:spacing w:line="259" w:lineRule="auto"/>
        <w:ind w:left="206"/>
      </w:pPr>
      <w:r>
        <w:t xml:space="preserve">  </w:t>
      </w:r>
    </w:p>
    <w:tbl>
      <w:tblPr>
        <w:tblStyle w:val="TableGrid0"/>
        <w:tblW w:w="8926" w:type="dxa"/>
        <w:tblInd w:w="216" w:type="dxa"/>
        <w:tblCellMar>
          <w:top w:w="129" w:type="dxa"/>
          <w:bottom w:w="26" w:type="dxa"/>
          <w:right w:w="11" w:type="dxa"/>
        </w:tblCellMar>
        <w:tblLook w:val="04A0" w:firstRow="1" w:lastRow="0" w:firstColumn="1" w:lastColumn="0" w:noHBand="0" w:noVBand="1"/>
      </w:tblPr>
      <w:tblGrid>
        <w:gridCol w:w="1331"/>
        <w:gridCol w:w="978"/>
        <w:gridCol w:w="1260"/>
        <w:gridCol w:w="5357"/>
      </w:tblGrid>
      <w:tr w:rsidR="00A75D47" w14:paraId="3DEB2703" w14:textId="77777777" w:rsidTr="0051449D">
        <w:trPr>
          <w:trHeight w:val="446"/>
        </w:trPr>
        <w:tc>
          <w:tcPr>
            <w:tcW w:w="1335" w:type="dxa"/>
            <w:vMerge w:val="restart"/>
            <w:tcBorders>
              <w:top w:val="single" w:sz="3" w:space="0" w:color="000000"/>
              <w:left w:val="single" w:sz="4" w:space="0" w:color="000000"/>
              <w:bottom w:val="single" w:sz="3" w:space="0" w:color="000000"/>
              <w:right w:val="single" w:sz="4" w:space="0" w:color="000000"/>
            </w:tcBorders>
          </w:tcPr>
          <w:p w14:paraId="4B095DED" w14:textId="77777777" w:rsidR="00A75D47" w:rsidRDefault="00A75D47" w:rsidP="0051449D">
            <w:pPr>
              <w:spacing w:after="30" w:line="259" w:lineRule="auto"/>
              <w:ind w:right="144"/>
              <w:jc w:val="center"/>
            </w:pPr>
            <w:r>
              <w:t>2</w:t>
            </w:r>
            <w:r>
              <w:rPr>
                <w:sz w:val="9"/>
              </w:rPr>
              <w:t>nd</w:t>
            </w:r>
            <w:r>
              <w:t xml:space="preserve">  </w:t>
            </w:r>
          </w:p>
          <w:p w14:paraId="41652EBB" w14:textId="77777777" w:rsidR="00A75D47" w:rsidRDefault="00A75D47" w:rsidP="0051449D">
            <w:pPr>
              <w:spacing w:line="259" w:lineRule="auto"/>
              <w:ind w:right="138"/>
              <w:jc w:val="right"/>
            </w:pPr>
            <w:r>
              <w:t xml:space="preserve">WEEK  </w:t>
            </w:r>
          </w:p>
        </w:tc>
        <w:tc>
          <w:tcPr>
            <w:tcW w:w="942" w:type="dxa"/>
            <w:tcBorders>
              <w:top w:val="single" w:sz="3" w:space="0" w:color="000000"/>
              <w:left w:val="single" w:sz="4" w:space="0" w:color="000000"/>
              <w:bottom w:val="single" w:sz="3" w:space="0" w:color="000000"/>
              <w:right w:val="single" w:sz="3" w:space="0" w:color="000000"/>
            </w:tcBorders>
            <w:vAlign w:val="center"/>
          </w:tcPr>
          <w:p w14:paraId="61BE8968" w14:textId="77777777" w:rsidR="00A75D47" w:rsidRDefault="00A75D47" w:rsidP="0051449D">
            <w:pPr>
              <w:spacing w:line="259" w:lineRule="auto"/>
              <w:ind w:left="108"/>
            </w:pPr>
            <w:r>
              <w:t xml:space="preserve">DATE  </w:t>
            </w:r>
          </w:p>
        </w:tc>
        <w:tc>
          <w:tcPr>
            <w:tcW w:w="1263" w:type="dxa"/>
            <w:tcBorders>
              <w:top w:val="single" w:sz="3" w:space="0" w:color="000000"/>
              <w:left w:val="single" w:sz="3" w:space="0" w:color="000000"/>
              <w:bottom w:val="single" w:sz="3" w:space="0" w:color="000000"/>
              <w:right w:val="single" w:sz="4" w:space="0" w:color="000000"/>
            </w:tcBorders>
            <w:vAlign w:val="center"/>
          </w:tcPr>
          <w:p w14:paraId="65AA53F0" w14:textId="77777777" w:rsidR="00A75D47" w:rsidRDefault="00A75D47" w:rsidP="0051449D">
            <w:pPr>
              <w:spacing w:line="259" w:lineRule="auto"/>
              <w:ind w:left="109"/>
              <w:jc w:val="center"/>
            </w:pPr>
            <w:r>
              <w:t xml:space="preserve">DAY  </w:t>
            </w:r>
          </w:p>
        </w:tc>
        <w:tc>
          <w:tcPr>
            <w:tcW w:w="5386" w:type="dxa"/>
            <w:tcBorders>
              <w:top w:val="single" w:sz="3" w:space="0" w:color="000000"/>
              <w:left w:val="single" w:sz="4" w:space="0" w:color="000000"/>
              <w:bottom w:val="single" w:sz="3" w:space="0" w:color="000000"/>
              <w:right w:val="single" w:sz="4" w:space="0" w:color="000000"/>
            </w:tcBorders>
            <w:vAlign w:val="center"/>
          </w:tcPr>
          <w:p w14:paraId="52631360" w14:textId="77777777" w:rsidR="00A75D47" w:rsidRDefault="00A75D47" w:rsidP="0051449D">
            <w:pPr>
              <w:spacing w:line="259" w:lineRule="auto"/>
              <w:ind w:left="118"/>
            </w:pPr>
            <w:r>
              <w:t xml:space="preserve">NAME OF THE TOPIC/MODULE COMPLETED  </w:t>
            </w:r>
          </w:p>
        </w:tc>
      </w:tr>
      <w:tr w:rsidR="00A75D47" w14:paraId="46DDC9DF" w14:textId="77777777" w:rsidTr="0051449D">
        <w:trPr>
          <w:trHeight w:val="443"/>
        </w:trPr>
        <w:tc>
          <w:tcPr>
            <w:tcW w:w="0" w:type="auto"/>
            <w:vMerge/>
            <w:tcBorders>
              <w:top w:val="nil"/>
              <w:left w:val="single" w:sz="4" w:space="0" w:color="000000"/>
              <w:bottom w:val="nil"/>
              <w:right w:val="single" w:sz="4" w:space="0" w:color="000000"/>
            </w:tcBorders>
          </w:tcPr>
          <w:p w14:paraId="01446F77" w14:textId="77777777" w:rsidR="00A75D47" w:rsidRDefault="00A75D47" w:rsidP="0051449D">
            <w:pPr>
              <w:spacing w:after="160" w:line="259" w:lineRule="auto"/>
            </w:pPr>
          </w:p>
        </w:tc>
        <w:tc>
          <w:tcPr>
            <w:tcW w:w="942" w:type="dxa"/>
            <w:tcBorders>
              <w:top w:val="single" w:sz="3" w:space="0" w:color="000000"/>
              <w:left w:val="single" w:sz="4" w:space="0" w:color="000000"/>
              <w:bottom w:val="single" w:sz="4" w:space="0" w:color="000000"/>
              <w:right w:val="single" w:sz="3" w:space="0" w:color="000000"/>
            </w:tcBorders>
            <w:vAlign w:val="center"/>
          </w:tcPr>
          <w:p w14:paraId="3974E5BF" w14:textId="77777777" w:rsidR="00A75D47" w:rsidRDefault="00A75D47" w:rsidP="0051449D">
            <w:pPr>
              <w:spacing w:line="259" w:lineRule="auto"/>
              <w:ind w:left="113"/>
            </w:pPr>
            <w:r>
              <w:t>05/06/23</w:t>
            </w:r>
          </w:p>
        </w:tc>
        <w:tc>
          <w:tcPr>
            <w:tcW w:w="1263" w:type="dxa"/>
            <w:tcBorders>
              <w:top w:val="single" w:sz="3" w:space="0" w:color="000000"/>
              <w:left w:val="single" w:sz="3" w:space="0" w:color="000000"/>
              <w:bottom w:val="single" w:sz="4" w:space="0" w:color="000000"/>
              <w:right w:val="single" w:sz="4" w:space="0" w:color="000000"/>
            </w:tcBorders>
            <w:vAlign w:val="center"/>
          </w:tcPr>
          <w:p w14:paraId="549EAF19" w14:textId="77777777" w:rsidR="00A75D47" w:rsidRDefault="00A75D47" w:rsidP="0051449D">
            <w:pPr>
              <w:spacing w:line="259" w:lineRule="auto"/>
              <w:ind w:left="-8"/>
            </w:pPr>
            <w:r>
              <w:t xml:space="preserve">    Monday  </w:t>
            </w:r>
          </w:p>
        </w:tc>
        <w:tc>
          <w:tcPr>
            <w:tcW w:w="5386" w:type="dxa"/>
            <w:tcBorders>
              <w:top w:val="single" w:sz="3"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D47" w:rsidRPr="00BE7E84" w14:paraId="0EF3B586" w14:textId="77777777" w:rsidTr="0051449D">
              <w:trPr>
                <w:tblCellSpacing w:w="15" w:type="dxa"/>
              </w:trPr>
              <w:tc>
                <w:tcPr>
                  <w:tcW w:w="0" w:type="auto"/>
                  <w:vAlign w:val="center"/>
                  <w:hideMark/>
                </w:tcPr>
                <w:p w14:paraId="66B027CC" w14:textId="77777777" w:rsidR="00A75D47" w:rsidRPr="00BE7E84" w:rsidRDefault="00A75D47" w:rsidP="0051449D">
                  <w:pPr>
                    <w:spacing w:line="259" w:lineRule="auto"/>
                    <w:ind w:left="15"/>
                  </w:pPr>
                </w:p>
              </w:tc>
            </w:tr>
          </w:tbl>
          <w:p w14:paraId="3687852F" w14:textId="77777777" w:rsidR="00A75D47" w:rsidRPr="00BE7E84" w:rsidRDefault="00A75D47" w:rsidP="0051449D">
            <w:pPr>
              <w:spacing w:line="259" w:lineRule="auto"/>
              <w:ind w:left="15"/>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6"/>
            </w:tblGrid>
            <w:tr w:rsidR="00A75D47" w:rsidRPr="00BE7E84" w14:paraId="7EC5D912" w14:textId="77777777" w:rsidTr="0051449D">
              <w:trPr>
                <w:tblCellSpacing w:w="15" w:type="dxa"/>
              </w:trPr>
              <w:tc>
                <w:tcPr>
                  <w:tcW w:w="0" w:type="auto"/>
                  <w:vAlign w:val="center"/>
                  <w:hideMark/>
                </w:tcPr>
                <w:p w14:paraId="080D3C10" w14:textId="77777777" w:rsidR="00A75D47" w:rsidRPr="00BE7E84" w:rsidRDefault="00A75D47" w:rsidP="0051449D">
                  <w:pPr>
                    <w:spacing w:line="259" w:lineRule="auto"/>
                    <w:ind w:left="15"/>
                  </w:pPr>
                  <w:r w:rsidRPr="00496207">
                    <w:t>Designing the homepage layout with navigation links using HTML and CSS.</w:t>
                  </w:r>
                </w:p>
              </w:tc>
            </w:tr>
          </w:tbl>
          <w:p w14:paraId="07258EA3" w14:textId="77777777" w:rsidR="00A75D47" w:rsidRDefault="00A75D47" w:rsidP="0051449D">
            <w:pPr>
              <w:spacing w:line="259" w:lineRule="auto"/>
              <w:ind w:left="15"/>
            </w:pPr>
          </w:p>
        </w:tc>
      </w:tr>
      <w:tr w:rsidR="00A75D47" w14:paraId="4E58FAEB" w14:textId="77777777" w:rsidTr="0051449D">
        <w:trPr>
          <w:trHeight w:val="449"/>
        </w:trPr>
        <w:tc>
          <w:tcPr>
            <w:tcW w:w="0" w:type="auto"/>
            <w:vMerge/>
            <w:tcBorders>
              <w:top w:val="nil"/>
              <w:left w:val="single" w:sz="4" w:space="0" w:color="000000"/>
              <w:bottom w:val="nil"/>
              <w:right w:val="single" w:sz="4" w:space="0" w:color="000000"/>
            </w:tcBorders>
          </w:tcPr>
          <w:p w14:paraId="459654DD" w14:textId="77777777" w:rsidR="00A75D47" w:rsidRDefault="00A75D47" w:rsidP="0051449D">
            <w:pPr>
              <w:spacing w:after="160" w:line="259" w:lineRule="auto"/>
            </w:pPr>
          </w:p>
        </w:tc>
        <w:tc>
          <w:tcPr>
            <w:tcW w:w="942" w:type="dxa"/>
            <w:tcBorders>
              <w:top w:val="single" w:sz="4" w:space="0" w:color="000000"/>
              <w:left w:val="single" w:sz="4" w:space="0" w:color="000000"/>
              <w:bottom w:val="single" w:sz="4" w:space="0" w:color="000000"/>
              <w:right w:val="single" w:sz="3" w:space="0" w:color="000000"/>
            </w:tcBorders>
            <w:vAlign w:val="center"/>
          </w:tcPr>
          <w:p w14:paraId="33428EDB" w14:textId="77777777" w:rsidR="00A75D47" w:rsidRDefault="00A75D47" w:rsidP="0051449D">
            <w:pPr>
              <w:spacing w:line="259" w:lineRule="auto"/>
              <w:ind w:left="113"/>
            </w:pPr>
            <w:r>
              <w:t>06/06/23</w:t>
            </w:r>
          </w:p>
        </w:tc>
        <w:tc>
          <w:tcPr>
            <w:tcW w:w="1263" w:type="dxa"/>
            <w:tcBorders>
              <w:top w:val="single" w:sz="4" w:space="0" w:color="000000"/>
              <w:left w:val="single" w:sz="3" w:space="0" w:color="000000"/>
              <w:bottom w:val="single" w:sz="4" w:space="0" w:color="000000"/>
              <w:right w:val="single" w:sz="4" w:space="0" w:color="000000"/>
            </w:tcBorders>
            <w:vAlign w:val="center"/>
          </w:tcPr>
          <w:p w14:paraId="1B6F48F8" w14:textId="77777777" w:rsidR="00A75D47" w:rsidRDefault="00A75D47" w:rsidP="0051449D">
            <w:pPr>
              <w:spacing w:line="259" w:lineRule="auto"/>
              <w:ind w:left="-8"/>
            </w:pPr>
            <w:r>
              <w:t xml:space="preserve">    Tuesday  </w:t>
            </w:r>
          </w:p>
        </w:tc>
        <w:tc>
          <w:tcPr>
            <w:tcW w:w="5386" w:type="dxa"/>
            <w:tcBorders>
              <w:top w:val="single" w:sz="4" w:space="0" w:color="000000"/>
              <w:left w:val="single" w:sz="4" w:space="0" w:color="000000"/>
              <w:bottom w:val="single" w:sz="4" w:space="0" w:color="000000"/>
              <w:right w:val="single" w:sz="4" w:space="0" w:color="000000"/>
            </w:tcBorders>
            <w:vAlign w:val="center"/>
          </w:tcPr>
          <w:p w14:paraId="174F0AAB" w14:textId="77777777" w:rsidR="00A75D47" w:rsidRDefault="00A75D47" w:rsidP="0051449D">
            <w:pPr>
              <w:spacing w:line="259" w:lineRule="auto"/>
              <w:ind w:left="17"/>
            </w:pPr>
            <w:r w:rsidRPr="00FA4ED4">
              <w:t>Creating the pet reporting form to accept input data and images.</w:t>
            </w:r>
          </w:p>
        </w:tc>
      </w:tr>
      <w:tr w:rsidR="00A75D47" w14:paraId="156E3E02" w14:textId="77777777" w:rsidTr="0051449D">
        <w:trPr>
          <w:trHeight w:val="437"/>
        </w:trPr>
        <w:tc>
          <w:tcPr>
            <w:tcW w:w="0" w:type="auto"/>
            <w:vMerge/>
            <w:tcBorders>
              <w:top w:val="nil"/>
              <w:left w:val="single" w:sz="4" w:space="0" w:color="000000"/>
              <w:bottom w:val="nil"/>
              <w:right w:val="single" w:sz="4" w:space="0" w:color="000000"/>
            </w:tcBorders>
          </w:tcPr>
          <w:p w14:paraId="469ED712" w14:textId="77777777" w:rsidR="00A75D47" w:rsidRDefault="00A75D47" w:rsidP="0051449D">
            <w:pPr>
              <w:spacing w:after="160" w:line="259" w:lineRule="auto"/>
            </w:pPr>
          </w:p>
        </w:tc>
        <w:tc>
          <w:tcPr>
            <w:tcW w:w="942" w:type="dxa"/>
            <w:tcBorders>
              <w:top w:val="single" w:sz="4" w:space="0" w:color="000000"/>
              <w:left w:val="single" w:sz="4" w:space="0" w:color="000000"/>
              <w:bottom w:val="single" w:sz="4" w:space="0" w:color="000000"/>
              <w:right w:val="single" w:sz="3" w:space="0" w:color="000000"/>
            </w:tcBorders>
            <w:vAlign w:val="center"/>
          </w:tcPr>
          <w:p w14:paraId="56ADB53D" w14:textId="77777777" w:rsidR="00A75D47" w:rsidRDefault="00A75D47" w:rsidP="0051449D">
            <w:pPr>
              <w:spacing w:line="259" w:lineRule="auto"/>
              <w:ind w:left="113"/>
            </w:pPr>
            <w:r>
              <w:t>10/06/23</w:t>
            </w:r>
          </w:p>
        </w:tc>
        <w:tc>
          <w:tcPr>
            <w:tcW w:w="1263" w:type="dxa"/>
            <w:tcBorders>
              <w:top w:val="single" w:sz="4" w:space="0" w:color="000000"/>
              <w:left w:val="single" w:sz="3" w:space="0" w:color="000000"/>
              <w:bottom w:val="single" w:sz="4" w:space="0" w:color="000000"/>
              <w:right w:val="single" w:sz="4" w:space="0" w:color="000000"/>
            </w:tcBorders>
            <w:vAlign w:val="center"/>
          </w:tcPr>
          <w:p w14:paraId="610ECDFC" w14:textId="77777777" w:rsidR="00A75D47" w:rsidRDefault="00A75D47" w:rsidP="0051449D">
            <w:pPr>
              <w:spacing w:line="259" w:lineRule="auto"/>
              <w:ind w:left="-8"/>
            </w:pPr>
            <w:r>
              <w:t xml:space="preserve">    Saturday  </w:t>
            </w:r>
          </w:p>
        </w:tc>
        <w:tc>
          <w:tcPr>
            <w:tcW w:w="5386" w:type="dxa"/>
            <w:tcBorders>
              <w:top w:val="single" w:sz="4" w:space="0" w:color="000000"/>
              <w:left w:val="single" w:sz="4" w:space="0" w:color="000000"/>
              <w:bottom w:val="single" w:sz="4" w:space="0" w:color="000000"/>
              <w:right w:val="single" w:sz="4" w:space="0" w:color="000000"/>
            </w:tcBorders>
            <w:vAlign w:val="center"/>
          </w:tcPr>
          <w:p w14:paraId="10011ACF" w14:textId="77777777" w:rsidR="00A75D47" w:rsidRDefault="00A75D47" w:rsidP="0051449D">
            <w:pPr>
              <w:spacing w:line="259" w:lineRule="auto"/>
              <w:ind w:left="16"/>
            </w:pPr>
            <w:r w:rsidRPr="00DF1F78">
              <w:t>Writing Node.js scripts to handle form submissions and store data in a JSON file.</w:t>
            </w:r>
          </w:p>
        </w:tc>
      </w:tr>
    </w:tbl>
    <w:p w14:paraId="414D9F27" w14:textId="77777777" w:rsidR="00A75D47" w:rsidRDefault="00A75D47" w:rsidP="00A75D47">
      <w:pPr>
        <w:spacing w:line="259" w:lineRule="auto"/>
        <w:ind w:left="206"/>
      </w:pPr>
      <w:r>
        <w:t xml:space="preserve">  </w:t>
      </w:r>
    </w:p>
    <w:p w14:paraId="59DF7F7F" w14:textId="77777777" w:rsidR="00A75D47" w:rsidRDefault="00A75D47" w:rsidP="00A75D47">
      <w:pPr>
        <w:spacing w:line="259" w:lineRule="auto"/>
        <w:ind w:left="206"/>
      </w:pPr>
      <w:r>
        <w:t xml:space="preserve">  </w:t>
      </w:r>
    </w:p>
    <w:p w14:paraId="6E2B0D4A" w14:textId="77777777" w:rsidR="00A75D47" w:rsidRDefault="00A75D47" w:rsidP="00A75D47">
      <w:pPr>
        <w:spacing w:line="259" w:lineRule="auto"/>
        <w:ind w:left="206"/>
      </w:pPr>
      <w:r>
        <w:t xml:space="preserve">  </w:t>
      </w:r>
    </w:p>
    <w:p w14:paraId="04A9CE24" w14:textId="77777777" w:rsidR="00A75D47" w:rsidRDefault="00A75D47" w:rsidP="00A75D47">
      <w:pPr>
        <w:spacing w:after="203" w:line="259" w:lineRule="auto"/>
        <w:ind w:left="206"/>
      </w:pPr>
      <w:r>
        <w:t xml:space="preserve">  </w:t>
      </w:r>
    </w:p>
    <w:p w14:paraId="0155F11B" w14:textId="77777777" w:rsidR="00A75D47" w:rsidRDefault="00A75D47" w:rsidP="00A75D47">
      <w:pPr>
        <w:spacing w:line="259" w:lineRule="auto"/>
        <w:ind w:left="206"/>
      </w:pPr>
      <w:r>
        <w:t xml:space="preserve">  </w:t>
      </w:r>
    </w:p>
    <w:p w14:paraId="590F4ADC" w14:textId="77777777" w:rsidR="00A75D47" w:rsidRDefault="00A75D47" w:rsidP="00A75D47">
      <w:pPr>
        <w:spacing w:after="201" w:line="259" w:lineRule="auto"/>
        <w:ind w:left="206"/>
      </w:pPr>
      <w:r>
        <w:t xml:space="preserve">  </w:t>
      </w:r>
    </w:p>
    <w:p w14:paraId="3AB7C0A6" w14:textId="77777777" w:rsidR="00A75D47" w:rsidRDefault="00A75D47" w:rsidP="00A75D47">
      <w:pPr>
        <w:spacing w:after="203" w:line="259" w:lineRule="auto"/>
        <w:ind w:left="206"/>
      </w:pPr>
      <w:r>
        <w:t xml:space="preserve">  </w:t>
      </w:r>
    </w:p>
    <w:p w14:paraId="366686BC" w14:textId="77777777" w:rsidR="00A75D47" w:rsidRDefault="00A75D47" w:rsidP="00A75D47">
      <w:pPr>
        <w:spacing w:line="259" w:lineRule="auto"/>
        <w:ind w:left="206"/>
      </w:pPr>
      <w:r>
        <w:t xml:space="preserve">  </w:t>
      </w:r>
    </w:p>
    <w:p w14:paraId="381B18DB" w14:textId="77777777" w:rsidR="00A75D47" w:rsidRDefault="00A75D47" w:rsidP="00A75D47">
      <w:pPr>
        <w:spacing w:line="259" w:lineRule="auto"/>
        <w:ind w:left="206"/>
      </w:pPr>
    </w:p>
    <w:p w14:paraId="3749DAC8" w14:textId="77777777" w:rsidR="00A75D47" w:rsidRDefault="00A75D47" w:rsidP="00A75D47">
      <w:pPr>
        <w:spacing w:line="259" w:lineRule="auto"/>
        <w:ind w:left="206"/>
      </w:pPr>
    </w:p>
    <w:p w14:paraId="66F40566" w14:textId="77777777" w:rsidR="00A75D47" w:rsidRDefault="00A75D47" w:rsidP="00A75D47">
      <w:pPr>
        <w:spacing w:line="259" w:lineRule="auto"/>
        <w:ind w:left="206"/>
      </w:pPr>
    </w:p>
    <w:p w14:paraId="5E76936A" w14:textId="77777777" w:rsidR="00A75D47" w:rsidRDefault="00A75D47" w:rsidP="00A75D47">
      <w:pPr>
        <w:spacing w:line="259" w:lineRule="auto"/>
        <w:ind w:left="206"/>
      </w:pPr>
    </w:p>
    <w:p w14:paraId="164B9964" w14:textId="77777777" w:rsidR="00A75D47" w:rsidRDefault="00A75D47" w:rsidP="00A75D47">
      <w:pPr>
        <w:spacing w:line="259" w:lineRule="auto"/>
        <w:ind w:left="206"/>
      </w:pPr>
      <w:r>
        <w:t xml:space="preserve">  </w:t>
      </w:r>
    </w:p>
    <w:tbl>
      <w:tblPr>
        <w:tblStyle w:val="TableGrid0"/>
        <w:tblW w:w="8926" w:type="dxa"/>
        <w:tblInd w:w="216" w:type="dxa"/>
        <w:tblCellMar>
          <w:right w:w="13" w:type="dxa"/>
        </w:tblCellMar>
        <w:tblLook w:val="04A0" w:firstRow="1" w:lastRow="0" w:firstColumn="1" w:lastColumn="0" w:noHBand="0" w:noVBand="1"/>
      </w:tblPr>
      <w:tblGrid>
        <w:gridCol w:w="1196"/>
        <w:gridCol w:w="980"/>
        <w:gridCol w:w="1327"/>
        <w:gridCol w:w="5423"/>
      </w:tblGrid>
      <w:tr w:rsidR="00A75D47" w14:paraId="31D8D844" w14:textId="77777777" w:rsidTr="0051449D">
        <w:trPr>
          <w:trHeight w:val="420"/>
        </w:trPr>
        <w:tc>
          <w:tcPr>
            <w:tcW w:w="1200" w:type="dxa"/>
            <w:vMerge w:val="restart"/>
            <w:tcBorders>
              <w:top w:val="single" w:sz="4" w:space="0" w:color="000000"/>
              <w:left w:val="single" w:sz="4" w:space="0" w:color="000000"/>
              <w:bottom w:val="single" w:sz="4" w:space="0" w:color="000000"/>
              <w:right w:val="single" w:sz="4" w:space="0" w:color="000000"/>
            </w:tcBorders>
          </w:tcPr>
          <w:p w14:paraId="6D48428E" w14:textId="77777777" w:rsidR="00A75D47" w:rsidRDefault="00A75D47" w:rsidP="0051449D">
            <w:pPr>
              <w:spacing w:after="30" w:line="259" w:lineRule="auto"/>
              <w:ind w:right="136"/>
              <w:jc w:val="center"/>
            </w:pPr>
            <w:r>
              <w:t>3</w:t>
            </w:r>
            <w:r>
              <w:rPr>
                <w:sz w:val="9"/>
              </w:rPr>
              <w:t>rd</w:t>
            </w:r>
            <w:r>
              <w:t xml:space="preserve">  </w:t>
            </w:r>
          </w:p>
          <w:p w14:paraId="082E2864" w14:textId="77777777" w:rsidR="00A75D47" w:rsidRDefault="00A75D47" w:rsidP="0051449D">
            <w:pPr>
              <w:spacing w:line="259" w:lineRule="auto"/>
              <w:ind w:right="62"/>
              <w:jc w:val="right"/>
            </w:pPr>
            <w:r>
              <w:lastRenderedPageBreak/>
              <w:t xml:space="preserve">WEEK </w:t>
            </w:r>
          </w:p>
        </w:tc>
        <w:tc>
          <w:tcPr>
            <w:tcW w:w="944" w:type="dxa"/>
            <w:tcBorders>
              <w:top w:val="single" w:sz="4" w:space="0" w:color="000000"/>
              <w:left w:val="single" w:sz="4" w:space="0" w:color="000000"/>
              <w:bottom w:val="single" w:sz="4" w:space="0" w:color="000000"/>
              <w:right w:val="single" w:sz="4" w:space="0" w:color="000000"/>
            </w:tcBorders>
          </w:tcPr>
          <w:p w14:paraId="6DD03FE5" w14:textId="77777777" w:rsidR="00A75D47" w:rsidRDefault="00A75D47" w:rsidP="0051449D">
            <w:pPr>
              <w:spacing w:line="259" w:lineRule="auto"/>
              <w:ind w:left="108"/>
            </w:pPr>
            <w:r>
              <w:lastRenderedPageBreak/>
              <w:t xml:space="preserve">DATE  </w:t>
            </w:r>
          </w:p>
        </w:tc>
        <w:tc>
          <w:tcPr>
            <w:tcW w:w="1330" w:type="dxa"/>
            <w:tcBorders>
              <w:top w:val="single" w:sz="4" w:space="0" w:color="000000"/>
              <w:left w:val="single" w:sz="4" w:space="0" w:color="000000"/>
              <w:bottom w:val="single" w:sz="4" w:space="0" w:color="000000"/>
              <w:right w:val="single" w:sz="4" w:space="0" w:color="000000"/>
            </w:tcBorders>
          </w:tcPr>
          <w:p w14:paraId="69301D8A" w14:textId="77777777" w:rsidR="00A75D47" w:rsidRDefault="00A75D47" w:rsidP="0051449D">
            <w:pPr>
              <w:spacing w:line="259" w:lineRule="auto"/>
              <w:ind w:left="24"/>
              <w:jc w:val="center"/>
            </w:pPr>
            <w:r>
              <w:t xml:space="preserve">DAY  </w:t>
            </w:r>
          </w:p>
        </w:tc>
        <w:tc>
          <w:tcPr>
            <w:tcW w:w="5452" w:type="dxa"/>
            <w:tcBorders>
              <w:top w:val="single" w:sz="4" w:space="0" w:color="000000"/>
              <w:left w:val="single" w:sz="4" w:space="0" w:color="000000"/>
              <w:bottom w:val="single" w:sz="4" w:space="0" w:color="000000"/>
              <w:right w:val="single" w:sz="4" w:space="0" w:color="000000"/>
            </w:tcBorders>
          </w:tcPr>
          <w:p w14:paraId="75EA1FF4" w14:textId="77777777" w:rsidR="00A75D47" w:rsidRDefault="00A75D47" w:rsidP="0051449D">
            <w:pPr>
              <w:spacing w:line="259" w:lineRule="auto"/>
              <w:ind w:left="113"/>
            </w:pPr>
            <w:r>
              <w:t xml:space="preserve">NAME OF THE TOPIC/MODULE COMPLETED  </w:t>
            </w:r>
          </w:p>
        </w:tc>
      </w:tr>
      <w:tr w:rsidR="00A75D47" w14:paraId="53EC0744" w14:textId="77777777" w:rsidTr="0051449D">
        <w:trPr>
          <w:trHeight w:val="413"/>
        </w:trPr>
        <w:tc>
          <w:tcPr>
            <w:tcW w:w="0" w:type="auto"/>
            <w:vMerge/>
            <w:tcBorders>
              <w:top w:val="nil"/>
              <w:left w:val="single" w:sz="4" w:space="0" w:color="000000"/>
              <w:bottom w:val="nil"/>
              <w:right w:val="single" w:sz="4" w:space="0" w:color="000000"/>
            </w:tcBorders>
          </w:tcPr>
          <w:p w14:paraId="66ED6FA8" w14:textId="77777777" w:rsidR="00A75D47" w:rsidRDefault="00A75D47" w:rsidP="0051449D">
            <w:pPr>
              <w:spacing w:after="160" w:line="259" w:lineRule="auto"/>
            </w:pPr>
          </w:p>
        </w:tc>
        <w:tc>
          <w:tcPr>
            <w:tcW w:w="944" w:type="dxa"/>
            <w:tcBorders>
              <w:top w:val="single" w:sz="4" w:space="0" w:color="000000"/>
              <w:left w:val="single" w:sz="4" w:space="0" w:color="000000"/>
              <w:bottom w:val="single" w:sz="4" w:space="0" w:color="000000"/>
              <w:right w:val="single" w:sz="4" w:space="0" w:color="000000"/>
            </w:tcBorders>
          </w:tcPr>
          <w:p w14:paraId="3DE180C2" w14:textId="77777777" w:rsidR="00A75D47" w:rsidRDefault="00A75D47" w:rsidP="0051449D">
            <w:pPr>
              <w:spacing w:line="259" w:lineRule="auto"/>
              <w:ind w:left="-17"/>
            </w:pPr>
            <w:r>
              <w:t xml:space="preserve"> </w:t>
            </w:r>
          </w:p>
          <w:p w14:paraId="0F156E91" w14:textId="77777777" w:rsidR="00A75D47" w:rsidRDefault="00A75D47" w:rsidP="0051449D">
            <w:pPr>
              <w:spacing w:line="259" w:lineRule="auto"/>
              <w:ind w:left="113"/>
            </w:pPr>
            <w:r>
              <w:t>22/06/23</w:t>
            </w:r>
          </w:p>
        </w:tc>
        <w:tc>
          <w:tcPr>
            <w:tcW w:w="1330" w:type="dxa"/>
            <w:tcBorders>
              <w:top w:val="single" w:sz="4" w:space="0" w:color="000000"/>
              <w:left w:val="single" w:sz="4" w:space="0" w:color="000000"/>
              <w:bottom w:val="single" w:sz="4" w:space="0" w:color="000000"/>
              <w:right w:val="single" w:sz="4" w:space="0" w:color="000000"/>
            </w:tcBorders>
          </w:tcPr>
          <w:p w14:paraId="443F6D38" w14:textId="77777777" w:rsidR="00A75D47" w:rsidRDefault="00A75D47" w:rsidP="0051449D">
            <w:pPr>
              <w:spacing w:line="259" w:lineRule="auto"/>
              <w:ind w:left="-10"/>
            </w:pPr>
            <w:r>
              <w:t xml:space="preserve">  Thursday  </w:t>
            </w:r>
          </w:p>
        </w:tc>
        <w:tc>
          <w:tcPr>
            <w:tcW w:w="5452" w:type="dxa"/>
            <w:tcBorders>
              <w:top w:val="single" w:sz="4" w:space="0" w:color="000000"/>
              <w:left w:val="single" w:sz="4" w:space="0" w:color="000000"/>
              <w:bottom w:val="single" w:sz="4" w:space="0" w:color="000000"/>
              <w:right w:val="single" w:sz="4" w:space="0" w:color="000000"/>
            </w:tcBorders>
          </w:tcPr>
          <w:p w14:paraId="504DCE31" w14:textId="77777777" w:rsidR="00A75D47" w:rsidRDefault="00A75D47" w:rsidP="0051449D">
            <w:pPr>
              <w:spacing w:line="259" w:lineRule="auto"/>
              <w:ind w:left="15"/>
            </w:pPr>
            <w:r w:rsidRPr="00C66F93">
              <w:t>Developing the "Found Pets" page to dynamically display data from the JSON file.</w:t>
            </w:r>
          </w:p>
        </w:tc>
      </w:tr>
      <w:tr w:rsidR="00A75D47" w14:paraId="55125C12" w14:textId="77777777" w:rsidTr="0051449D">
        <w:trPr>
          <w:trHeight w:val="674"/>
        </w:trPr>
        <w:tc>
          <w:tcPr>
            <w:tcW w:w="0" w:type="auto"/>
            <w:vMerge/>
            <w:tcBorders>
              <w:top w:val="nil"/>
              <w:left w:val="single" w:sz="4" w:space="0" w:color="000000"/>
              <w:bottom w:val="nil"/>
              <w:right w:val="single" w:sz="4" w:space="0" w:color="000000"/>
            </w:tcBorders>
          </w:tcPr>
          <w:p w14:paraId="20DF90E6" w14:textId="77777777" w:rsidR="00A75D47" w:rsidRDefault="00A75D47" w:rsidP="0051449D">
            <w:pPr>
              <w:spacing w:after="160" w:line="259" w:lineRule="auto"/>
            </w:pPr>
          </w:p>
        </w:tc>
        <w:tc>
          <w:tcPr>
            <w:tcW w:w="944" w:type="dxa"/>
            <w:tcBorders>
              <w:top w:val="single" w:sz="4" w:space="0" w:color="000000"/>
              <w:left w:val="single" w:sz="4" w:space="0" w:color="000000"/>
              <w:bottom w:val="single" w:sz="4" w:space="0" w:color="000000"/>
              <w:right w:val="single" w:sz="4" w:space="0" w:color="000000"/>
            </w:tcBorders>
          </w:tcPr>
          <w:p w14:paraId="3BC68F30" w14:textId="77777777" w:rsidR="00A75D47" w:rsidRDefault="00A75D47" w:rsidP="0051449D">
            <w:pPr>
              <w:spacing w:line="259" w:lineRule="auto"/>
              <w:ind w:left="113"/>
            </w:pPr>
            <w:r>
              <w:t>23/06/23</w:t>
            </w:r>
          </w:p>
        </w:tc>
        <w:tc>
          <w:tcPr>
            <w:tcW w:w="1330" w:type="dxa"/>
            <w:tcBorders>
              <w:top w:val="single" w:sz="4" w:space="0" w:color="000000"/>
              <w:left w:val="single" w:sz="4" w:space="0" w:color="000000"/>
              <w:bottom w:val="single" w:sz="4" w:space="0" w:color="000000"/>
              <w:right w:val="single" w:sz="4" w:space="0" w:color="000000"/>
            </w:tcBorders>
          </w:tcPr>
          <w:p w14:paraId="4B6FF0CA" w14:textId="77777777" w:rsidR="00A75D47" w:rsidRDefault="00A75D47" w:rsidP="0051449D">
            <w:pPr>
              <w:tabs>
                <w:tab w:val="center" w:pos="674"/>
              </w:tabs>
              <w:spacing w:line="259" w:lineRule="auto"/>
              <w:ind w:left="-10"/>
            </w:pPr>
            <w:r>
              <w:t xml:space="preserve">  </w:t>
            </w:r>
            <w:r>
              <w:tab/>
              <w:t xml:space="preserve">Friday  </w:t>
            </w:r>
          </w:p>
        </w:tc>
        <w:tc>
          <w:tcPr>
            <w:tcW w:w="545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D47" w:rsidRPr="001262F8" w14:paraId="4FF4294D" w14:textId="77777777" w:rsidTr="0051449D">
              <w:trPr>
                <w:tblCellSpacing w:w="15" w:type="dxa"/>
              </w:trPr>
              <w:tc>
                <w:tcPr>
                  <w:tcW w:w="0" w:type="auto"/>
                  <w:vAlign w:val="center"/>
                  <w:hideMark/>
                </w:tcPr>
                <w:p w14:paraId="207552BF" w14:textId="77777777" w:rsidR="00A75D47" w:rsidRPr="001262F8" w:rsidRDefault="00A75D47" w:rsidP="0051449D">
                  <w:pPr>
                    <w:spacing w:line="259" w:lineRule="auto"/>
                    <w:ind w:left="17"/>
                  </w:pPr>
                </w:p>
              </w:tc>
            </w:tr>
          </w:tbl>
          <w:p w14:paraId="64E1467D" w14:textId="77777777" w:rsidR="00A75D47" w:rsidRPr="001262F8" w:rsidRDefault="00A75D47" w:rsidP="0051449D">
            <w:pPr>
              <w:spacing w:line="259" w:lineRule="auto"/>
              <w:ind w:left="17"/>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0"/>
            </w:tblGrid>
            <w:tr w:rsidR="00A75D47" w:rsidRPr="001262F8" w14:paraId="66217593" w14:textId="77777777" w:rsidTr="0051449D">
              <w:trPr>
                <w:trHeight w:val="172"/>
                <w:tblCellSpacing w:w="15" w:type="dxa"/>
              </w:trPr>
              <w:tc>
                <w:tcPr>
                  <w:tcW w:w="0" w:type="auto"/>
                  <w:vAlign w:val="center"/>
                  <w:hideMark/>
                </w:tcPr>
                <w:p w14:paraId="315A093F" w14:textId="77777777" w:rsidR="00A75D47" w:rsidRPr="001262F8" w:rsidRDefault="00A75D47" w:rsidP="0051449D">
                  <w:pPr>
                    <w:spacing w:line="259" w:lineRule="auto"/>
                    <w:ind w:left="17"/>
                  </w:pPr>
                  <w:r w:rsidRPr="001262F8">
                    <w:t>Adding functionality for filtering and searching pets based on input criteria.</w:t>
                  </w:r>
                </w:p>
              </w:tc>
            </w:tr>
          </w:tbl>
          <w:p w14:paraId="2CA87161" w14:textId="77777777" w:rsidR="00A75D47" w:rsidRDefault="00A75D47" w:rsidP="0051449D">
            <w:pPr>
              <w:spacing w:line="259" w:lineRule="auto"/>
              <w:ind w:left="17"/>
            </w:pPr>
          </w:p>
        </w:tc>
      </w:tr>
      <w:tr w:rsidR="00A75D47" w14:paraId="2B6F7899" w14:textId="77777777" w:rsidTr="0051449D">
        <w:trPr>
          <w:trHeight w:val="684"/>
        </w:trPr>
        <w:tc>
          <w:tcPr>
            <w:tcW w:w="0" w:type="auto"/>
            <w:vMerge/>
            <w:tcBorders>
              <w:top w:val="nil"/>
              <w:left w:val="single" w:sz="4" w:space="0" w:color="000000"/>
              <w:bottom w:val="nil"/>
              <w:right w:val="single" w:sz="4" w:space="0" w:color="000000"/>
            </w:tcBorders>
          </w:tcPr>
          <w:p w14:paraId="3C630378" w14:textId="77777777" w:rsidR="00A75D47" w:rsidRDefault="00A75D47" w:rsidP="0051449D">
            <w:pPr>
              <w:spacing w:after="160" w:line="259" w:lineRule="auto"/>
            </w:pPr>
          </w:p>
        </w:tc>
        <w:tc>
          <w:tcPr>
            <w:tcW w:w="944" w:type="dxa"/>
            <w:tcBorders>
              <w:top w:val="single" w:sz="4" w:space="0" w:color="000000"/>
              <w:left w:val="single" w:sz="4" w:space="0" w:color="000000"/>
              <w:bottom w:val="single" w:sz="3" w:space="0" w:color="000000"/>
              <w:right w:val="single" w:sz="4" w:space="0" w:color="000000"/>
            </w:tcBorders>
          </w:tcPr>
          <w:p w14:paraId="3D88DFC5" w14:textId="77777777" w:rsidR="00A75D47" w:rsidRDefault="00A75D47" w:rsidP="0051449D">
            <w:pPr>
              <w:spacing w:line="259" w:lineRule="auto"/>
              <w:ind w:left="113"/>
            </w:pPr>
            <w:r>
              <w:t>24/06/23</w:t>
            </w:r>
          </w:p>
        </w:tc>
        <w:tc>
          <w:tcPr>
            <w:tcW w:w="1330" w:type="dxa"/>
            <w:tcBorders>
              <w:top w:val="single" w:sz="4" w:space="0" w:color="000000"/>
              <w:left w:val="single" w:sz="4" w:space="0" w:color="000000"/>
              <w:bottom w:val="single" w:sz="3" w:space="0" w:color="000000"/>
              <w:right w:val="single" w:sz="4" w:space="0" w:color="000000"/>
            </w:tcBorders>
          </w:tcPr>
          <w:p w14:paraId="46FD65DA" w14:textId="77777777" w:rsidR="00A75D47" w:rsidRDefault="00A75D47" w:rsidP="0051449D">
            <w:pPr>
              <w:spacing w:line="259" w:lineRule="auto"/>
              <w:ind w:left="-10"/>
            </w:pPr>
            <w:r>
              <w:t xml:space="preserve">     Saturday  </w:t>
            </w:r>
          </w:p>
        </w:tc>
        <w:tc>
          <w:tcPr>
            <w:tcW w:w="5452" w:type="dxa"/>
            <w:tcBorders>
              <w:top w:val="single" w:sz="4" w:space="0" w:color="000000"/>
              <w:left w:val="single" w:sz="4" w:space="0" w:color="000000"/>
              <w:bottom w:val="single" w:sz="3"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5D47" w:rsidRPr="00173419" w14:paraId="68AC9F80" w14:textId="77777777" w:rsidTr="0051449D">
              <w:trPr>
                <w:tblCellSpacing w:w="15" w:type="dxa"/>
              </w:trPr>
              <w:tc>
                <w:tcPr>
                  <w:tcW w:w="0" w:type="auto"/>
                  <w:vAlign w:val="center"/>
                  <w:hideMark/>
                </w:tcPr>
                <w:p w14:paraId="02393B82" w14:textId="77777777" w:rsidR="00A75D47" w:rsidRPr="00173419" w:rsidRDefault="00A75D47" w:rsidP="0051449D">
                  <w:pPr>
                    <w:spacing w:line="259" w:lineRule="auto"/>
                    <w:ind w:left="-41"/>
                  </w:pPr>
                </w:p>
              </w:tc>
            </w:tr>
          </w:tbl>
          <w:p w14:paraId="416FD0F6" w14:textId="77777777" w:rsidR="00A75D47" w:rsidRPr="00173419" w:rsidRDefault="00A75D47" w:rsidP="0051449D">
            <w:pPr>
              <w:spacing w:line="259" w:lineRule="auto"/>
              <w:ind w:left="-41"/>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0"/>
            </w:tblGrid>
            <w:tr w:rsidR="00A75D47" w:rsidRPr="00173419" w14:paraId="7AB6ED47" w14:textId="77777777" w:rsidTr="0051449D">
              <w:trPr>
                <w:tblCellSpacing w:w="15" w:type="dxa"/>
              </w:trPr>
              <w:tc>
                <w:tcPr>
                  <w:tcW w:w="0" w:type="auto"/>
                  <w:vAlign w:val="center"/>
                  <w:hideMark/>
                </w:tcPr>
                <w:p w14:paraId="79B04794" w14:textId="77777777" w:rsidR="00A75D47" w:rsidRPr="00173419" w:rsidRDefault="00A75D47" w:rsidP="0051449D">
                  <w:pPr>
                    <w:spacing w:line="259" w:lineRule="auto"/>
                    <w:ind w:left="-41"/>
                  </w:pPr>
                  <w:r w:rsidRPr="00173419">
                    <w:t>Testing the JSON file integration and ensuring data is correctly saved and retrieved.</w:t>
                  </w:r>
                </w:p>
              </w:tc>
            </w:tr>
          </w:tbl>
          <w:p w14:paraId="56B9A804" w14:textId="77777777" w:rsidR="00A75D47" w:rsidRDefault="00A75D47" w:rsidP="0051449D">
            <w:pPr>
              <w:spacing w:line="259" w:lineRule="auto"/>
            </w:pPr>
          </w:p>
        </w:tc>
      </w:tr>
    </w:tbl>
    <w:p w14:paraId="6E724292" w14:textId="77777777" w:rsidR="00A75D47" w:rsidRDefault="00A75D47" w:rsidP="00A75D47">
      <w:pPr>
        <w:spacing w:after="203" w:line="259" w:lineRule="auto"/>
        <w:ind w:left="206"/>
      </w:pPr>
      <w:r>
        <w:t xml:space="preserve">  </w:t>
      </w:r>
    </w:p>
    <w:p w14:paraId="3070D5B3" w14:textId="77777777" w:rsidR="00A75D47" w:rsidRDefault="00A75D47" w:rsidP="00A75D47">
      <w:pPr>
        <w:spacing w:after="201" w:line="259" w:lineRule="auto"/>
        <w:ind w:left="206"/>
      </w:pPr>
      <w:r>
        <w:t xml:space="preserve">  </w:t>
      </w:r>
    </w:p>
    <w:p w14:paraId="73C2F4D6" w14:textId="77777777" w:rsidR="00A75D47" w:rsidRDefault="00A75D47" w:rsidP="00A75D47">
      <w:pPr>
        <w:spacing w:after="201" w:line="259" w:lineRule="auto"/>
        <w:ind w:left="206"/>
      </w:pPr>
      <w:r>
        <w:t xml:space="preserve">  </w:t>
      </w:r>
    </w:p>
    <w:p w14:paraId="1937BA85" w14:textId="77777777" w:rsidR="00A75D47" w:rsidRDefault="00A75D47" w:rsidP="00A75D47">
      <w:pPr>
        <w:spacing w:line="259" w:lineRule="auto"/>
        <w:ind w:left="206"/>
      </w:pPr>
      <w:r>
        <w:t xml:space="preserve">  </w:t>
      </w:r>
    </w:p>
    <w:tbl>
      <w:tblPr>
        <w:tblStyle w:val="TableGrid0"/>
        <w:tblW w:w="8926" w:type="dxa"/>
        <w:tblInd w:w="216" w:type="dxa"/>
        <w:tblCellMar>
          <w:top w:w="129" w:type="dxa"/>
        </w:tblCellMar>
        <w:tblLook w:val="04A0" w:firstRow="1" w:lastRow="0" w:firstColumn="1" w:lastColumn="0" w:noHBand="0" w:noVBand="1"/>
      </w:tblPr>
      <w:tblGrid>
        <w:gridCol w:w="1469"/>
        <w:gridCol w:w="977"/>
        <w:gridCol w:w="1226"/>
        <w:gridCol w:w="5254"/>
      </w:tblGrid>
      <w:tr w:rsidR="00A75D47" w14:paraId="18C4364E" w14:textId="77777777" w:rsidTr="0051449D">
        <w:trPr>
          <w:trHeight w:val="430"/>
        </w:trPr>
        <w:tc>
          <w:tcPr>
            <w:tcW w:w="1474" w:type="dxa"/>
            <w:vMerge w:val="restart"/>
            <w:tcBorders>
              <w:top w:val="single" w:sz="4" w:space="0" w:color="000000"/>
              <w:left w:val="single" w:sz="4" w:space="0" w:color="000000"/>
              <w:bottom w:val="single" w:sz="4" w:space="0" w:color="000000"/>
              <w:right w:val="single" w:sz="3" w:space="0" w:color="000000"/>
            </w:tcBorders>
          </w:tcPr>
          <w:p w14:paraId="09FB2EB3" w14:textId="77777777" w:rsidR="00A75D47" w:rsidRDefault="00A75D47" w:rsidP="0051449D">
            <w:pPr>
              <w:spacing w:after="29" w:line="259" w:lineRule="auto"/>
              <w:ind w:right="85"/>
              <w:jc w:val="center"/>
            </w:pPr>
            <w:r>
              <w:t>4</w:t>
            </w:r>
            <w:r>
              <w:rPr>
                <w:sz w:val="9"/>
              </w:rPr>
              <w:t>th</w:t>
            </w:r>
            <w:r>
              <w:t xml:space="preserve">  </w:t>
            </w:r>
          </w:p>
          <w:p w14:paraId="043B4D37" w14:textId="77777777" w:rsidR="00A75D47" w:rsidRDefault="00A75D47" w:rsidP="0051449D">
            <w:pPr>
              <w:spacing w:line="259" w:lineRule="auto"/>
              <w:ind w:right="174"/>
              <w:jc w:val="right"/>
            </w:pPr>
            <w:r>
              <w:t xml:space="preserve">WEEK  </w:t>
            </w:r>
          </w:p>
        </w:tc>
        <w:tc>
          <w:tcPr>
            <w:tcW w:w="941" w:type="dxa"/>
            <w:tcBorders>
              <w:top w:val="single" w:sz="4" w:space="0" w:color="000000"/>
              <w:left w:val="single" w:sz="3" w:space="0" w:color="000000"/>
              <w:bottom w:val="single" w:sz="4" w:space="0" w:color="000000"/>
              <w:right w:val="single" w:sz="4" w:space="0" w:color="000000"/>
            </w:tcBorders>
          </w:tcPr>
          <w:p w14:paraId="720DF5B1" w14:textId="77777777" w:rsidR="00A75D47" w:rsidRDefault="00A75D47" w:rsidP="0051449D">
            <w:pPr>
              <w:spacing w:line="259" w:lineRule="auto"/>
              <w:ind w:left="112"/>
            </w:pPr>
            <w:r>
              <w:t xml:space="preserve">DATE  </w:t>
            </w:r>
          </w:p>
        </w:tc>
        <w:tc>
          <w:tcPr>
            <w:tcW w:w="1228" w:type="dxa"/>
            <w:tcBorders>
              <w:top w:val="single" w:sz="4" w:space="0" w:color="000000"/>
              <w:left w:val="single" w:sz="4" w:space="0" w:color="000000"/>
              <w:bottom w:val="single" w:sz="4" w:space="0" w:color="000000"/>
              <w:right w:val="single" w:sz="4" w:space="0" w:color="000000"/>
            </w:tcBorders>
          </w:tcPr>
          <w:p w14:paraId="1C9788C8" w14:textId="77777777" w:rsidR="00A75D47" w:rsidRDefault="00A75D47" w:rsidP="0051449D">
            <w:pPr>
              <w:spacing w:line="259" w:lineRule="auto"/>
              <w:ind w:left="461"/>
            </w:pPr>
            <w:r>
              <w:t xml:space="preserve">DAY  </w:t>
            </w:r>
          </w:p>
        </w:tc>
        <w:tc>
          <w:tcPr>
            <w:tcW w:w="5283" w:type="dxa"/>
            <w:tcBorders>
              <w:top w:val="single" w:sz="4" w:space="0" w:color="000000"/>
              <w:left w:val="single" w:sz="4" w:space="0" w:color="000000"/>
              <w:bottom w:val="single" w:sz="4" w:space="0" w:color="000000"/>
              <w:right w:val="single" w:sz="4" w:space="0" w:color="000000"/>
            </w:tcBorders>
          </w:tcPr>
          <w:p w14:paraId="7C670F55" w14:textId="77777777" w:rsidR="00A75D47" w:rsidRDefault="00A75D47" w:rsidP="0051449D">
            <w:pPr>
              <w:spacing w:line="259" w:lineRule="auto"/>
              <w:ind w:left="120"/>
            </w:pPr>
            <w:r>
              <w:t xml:space="preserve">NAME OF THE TOPIC/MODULE COMPLETED  </w:t>
            </w:r>
          </w:p>
        </w:tc>
      </w:tr>
      <w:tr w:rsidR="00A75D47" w14:paraId="67FB446B" w14:textId="77777777" w:rsidTr="0051449D">
        <w:trPr>
          <w:trHeight w:val="691"/>
        </w:trPr>
        <w:tc>
          <w:tcPr>
            <w:tcW w:w="0" w:type="auto"/>
            <w:vMerge/>
            <w:tcBorders>
              <w:top w:val="nil"/>
              <w:left w:val="single" w:sz="4" w:space="0" w:color="000000"/>
              <w:bottom w:val="nil"/>
              <w:right w:val="single" w:sz="3" w:space="0" w:color="000000"/>
            </w:tcBorders>
          </w:tcPr>
          <w:p w14:paraId="3A63FCB8" w14:textId="77777777" w:rsidR="00A75D47" w:rsidRDefault="00A75D47" w:rsidP="0051449D">
            <w:pPr>
              <w:spacing w:after="160" w:line="259" w:lineRule="auto"/>
            </w:pPr>
          </w:p>
        </w:tc>
        <w:tc>
          <w:tcPr>
            <w:tcW w:w="941" w:type="dxa"/>
            <w:tcBorders>
              <w:top w:val="single" w:sz="4" w:space="0" w:color="000000"/>
              <w:left w:val="single" w:sz="3" w:space="0" w:color="000000"/>
              <w:bottom w:val="single" w:sz="4" w:space="0" w:color="000000"/>
              <w:right w:val="single" w:sz="4" w:space="0" w:color="000000"/>
            </w:tcBorders>
          </w:tcPr>
          <w:p w14:paraId="28E2E308" w14:textId="77777777" w:rsidR="00A75D47" w:rsidRDefault="00A75D47" w:rsidP="0051449D">
            <w:pPr>
              <w:spacing w:line="259" w:lineRule="auto"/>
              <w:ind w:left="114"/>
            </w:pPr>
            <w:r>
              <w:t>03/07/23</w:t>
            </w:r>
          </w:p>
        </w:tc>
        <w:tc>
          <w:tcPr>
            <w:tcW w:w="1228" w:type="dxa"/>
            <w:tcBorders>
              <w:top w:val="single" w:sz="4" w:space="0" w:color="000000"/>
              <w:left w:val="single" w:sz="4" w:space="0" w:color="000000"/>
              <w:bottom w:val="single" w:sz="4" w:space="0" w:color="000000"/>
              <w:right w:val="single" w:sz="4" w:space="0" w:color="000000"/>
            </w:tcBorders>
          </w:tcPr>
          <w:p w14:paraId="232C68A0" w14:textId="77777777" w:rsidR="00A75D47" w:rsidRDefault="00A75D47" w:rsidP="0051449D">
            <w:pPr>
              <w:spacing w:line="259" w:lineRule="auto"/>
              <w:ind w:left="-10"/>
            </w:pPr>
            <w:r>
              <w:t xml:space="preserve">    Monday  </w:t>
            </w:r>
          </w:p>
        </w:tc>
        <w:tc>
          <w:tcPr>
            <w:tcW w:w="5283" w:type="dxa"/>
            <w:tcBorders>
              <w:top w:val="single" w:sz="4" w:space="0" w:color="000000"/>
              <w:left w:val="single" w:sz="4" w:space="0" w:color="000000"/>
              <w:bottom w:val="single" w:sz="4" w:space="0" w:color="000000"/>
              <w:right w:val="single" w:sz="4" w:space="0" w:color="000000"/>
            </w:tcBorders>
          </w:tcPr>
          <w:p w14:paraId="79B676DF" w14:textId="77777777" w:rsidR="00A75D47" w:rsidRDefault="00A75D47" w:rsidP="0051449D">
            <w:pPr>
              <w:spacing w:line="259" w:lineRule="auto"/>
              <w:ind w:left="22" w:hanging="2"/>
            </w:pPr>
            <w:r w:rsidRPr="006252D8">
              <w:t>Styling the website for responsiveness and accessibility using CSS</w:t>
            </w:r>
          </w:p>
        </w:tc>
      </w:tr>
      <w:tr w:rsidR="00A75D47" w14:paraId="52353E47" w14:textId="77777777" w:rsidTr="0051449D">
        <w:trPr>
          <w:trHeight w:val="689"/>
        </w:trPr>
        <w:tc>
          <w:tcPr>
            <w:tcW w:w="0" w:type="auto"/>
            <w:vMerge/>
            <w:tcBorders>
              <w:top w:val="nil"/>
              <w:left w:val="single" w:sz="4" w:space="0" w:color="000000"/>
              <w:bottom w:val="nil"/>
              <w:right w:val="single" w:sz="3" w:space="0" w:color="000000"/>
            </w:tcBorders>
          </w:tcPr>
          <w:p w14:paraId="2D7C9D01" w14:textId="77777777" w:rsidR="00A75D47" w:rsidRDefault="00A75D47" w:rsidP="0051449D">
            <w:pPr>
              <w:spacing w:after="160" w:line="259" w:lineRule="auto"/>
            </w:pPr>
          </w:p>
        </w:tc>
        <w:tc>
          <w:tcPr>
            <w:tcW w:w="941" w:type="dxa"/>
            <w:tcBorders>
              <w:top w:val="single" w:sz="4" w:space="0" w:color="000000"/>
              <w:left w:val="single" w:sz="3" w:space="0" w:color="000000"/>
              <w:bottom w:val="single" w:sz="4" w:space="0" w:color="000000"/>
              <w:right w:val="single" w:sz="4" w:space="0" w:color="000000"/>
            </w:tcBorders>
          </w:tcPr>
          <w:p w14:paraId="20A00AEE" w14:textId="77777777" w:rsidR="00A75D47" w:rsidRDefault="00A75D47" w:rsidP="0051449D">
            <w:pPr>
              <w:spacing w:line="259" w:lineRule="auto"/>
              <w:ind w:left="114"/>
            </w:pPr>
            <w:r>
              <w:t>04/07/23</w:t>
            </w:r>
          </w:p>
        </w:tc>
        <w:tc>
          <w:tcPr>
            <w:tcW w:w="1228" w:type="dxa"/>
            <w:tcBorders>
              <w:top w:val="single" w:sz="4" w:space="0" w:color="000000"/>
              <w:left w:val="single" w:sz="4" w:space="0" w:color="000000"/>
              <w:bottom w:val="single" w:sz="4" w:space="0" w:color="000000"/>
              <w:right w:val="single" w:sz="4" w:space="0" w:color="000000"/>
            </w:tcBorders>
          </w:tcPr>
          <w:p w14:paraId="36CFFE97" w14:textId="77777777" w:rsidR="00A75D47" w:rsidRDefault="00A75D47" w:rsidP="0051449D">
            <w:pPr>
              <w:spacing w:line="259" w:lineRule="auto"/>
              <w:ind w:left="-10"/>
            </w:pPr>
            <w:r>
              <w:t xml:space="preserve">    Tuesday  </w:t>
            </w:r>
          </w:p>
        </w:tc>
        <w:tc>
          <w:tcPr>
            <w:tcW w:w="5283" w:type="dxa"/>
            <w:tcBorders>
              <w:top w:val="single" w:sz="4" w:space="0" w:color="000000"/>
              <w:left w:val="single" w:sz="4" w:space="0" w:color="000000"/>
              <w:bottom w:val="single" w:sz="4" w:space="0" w:color="000000"/>
              <w:right w:val="single" w:sz="4" w:space="0" w:color="000000"/>
            </w:tcBorders>
          </w:tcPr>
          <w:p w14:paraId="6466AE2F" w14:textId="77777777" w:rsidR="00A75D47" w:rsidRDefault="00A75D47" w:rsidP="0051449D">
            <w:pPr>
              <w:spacing w:line="259" w:lineRule="auto"/>
              <w:ind w:left="20"/>
            </w:pPr>
            <w:r w:rsidRPr="00D35217">
              <w:t>Conducting final tests to ensure all features function correctly, fixing any bugs.</w:t>
            </w:r>
          </w:p>
        </w:tc>
      </w:tr>
      <w:tr w:rsidR="00A75D47" w14:paraId="29E1137B" w14:textId="77777777" w:rsidTr="0051449D">
        <w:trPr>
          <w:trHeight w:val="433"/>
        </w:trPr>
        <w:tc>
          <w:tcPr>
            <w:tcW w:w="0" w:type="auto"/>
            <w:vMerge/>
            <w:tcBorders>
              <w:top w:val="nil"/>
              <w:left w:val="single" w:sz="4" w:space="0" w:color="000000"/>
              <w:bottom w:val="nil"/>
              <w:right w:val="single" w:sz="3" w:space="0" w:color="000000"/>
            </w:tcBorders>
          </w:tcPr>
          <w:p w14:paraId="5FA317A3" w14:textId="77777777" w:rsidR="00A75D47" w:rsidRDefault="00A75D47" w:rsidP="0051449D">
            <w:pPr>
              <w:spacing w:after="160" w:line="259" w:lineRule="auto"/>
            </w:pPr>
          </w:p>
        </w:tc>
        <w:tc>
          <w:tcPr>
            <w:tcW w:w="941" w:type="dxa"/>
            <w:tcBorders>
              <w:top w:val="single" w:sz="4" w:space="0" w:color="000000"/>
              <w:left w:val="single" w:sz="3" w:space="0" w:color="000000"/>
              <w:bottom w:val="single" w:sz="3" w:space="0" w:color="000000"/>
              <w:right w:val="single" w:sz="4" w:space="0" w:color="000000"/>
            </w:tcBorders>
          </w:tcPr>
          <w:p w14:paraId="0ECEACFF" w14:textId="77777777" w:rsidR="00A75D47" w:rsidRDefault="00A75D47" w:rsidP="0051449D">
            <w:pPr>
              <w:spacing w:line="259" w:lineRule="auto"/>
              <w:ind w:left="114"/>
            </w:pPr>
            <w:r>
              <w:t>07/07/23</w:t>
            </w:r>
          </w:p>
        </w:tc>
        <w:tc>
          <w:tcPr>
            <w:tcW w:w="1228" w:type="dxa"/>
            <w:tcBorders>
              <w:top w:val="single" w:sz="4" w:space="0" w:color="000000"/>
              <w:left w:val="single" w:sz="4" w:space="0" w:color="000000"/>
              <w:bottom w:val="single" w:sz="3" w:space="0" w:color="000000"/>
              <w:right w:val="single" w:sz="4" w:space="0" w:color="000000"/>
            </w:tcBorders>
          </w:tcPr>
          <w:p w14:paraId="29CF71E1" w14:textId="77777777" w:rsidR="00A75D47" w:rsidRDefault="00A75D47" w:rsidP="0051449D">
            <w:pPr>
              <w:spacing w:line="259" w:lineRule="auto"/>
              <w:ind w:left="-10"/>
            </w:pPr>
            <w:r>
              <w:t xml:space="preserve">    Friday </w:t>
            </w:r>
          </w:p>
        </w:tc>
        <w:tc>
          <w:tcPr>
            <w:tcW w:w="5283" w:type="dxa"/>
            <w:tcBorders>
              <w:top w:val="single" w:sz="4" w:space="0" w:color="000000"/>
              <w:left w:val="single" w:sz="4" w:space="0" w:color="000000"/>
              <w:bottom w:val="single" w:sz="3" w:space="0" w:color="000000"/>
              <w:right w:val="single" w:sz="4" w:space="0" w:color="000000"/>
            </w:tcBorders>
          </w:tcPr>
          <w:p w14:paraId="165083E8" w14:textId="77777777" w:rsidR="00A75D47" w:rsidRDefault="00A75D47" w:rsidP="0051449D">
            <w:pPr>
              <w:spacing w:line="259" w:lineRule="auto"/>
              <w:ind w:left="-12"/>
            </w:pPr>
            <w:r w:rsidRPr="00D35217">
              <w:t>Deploying the website locally and preparing project documentation.</w:t>
            </w:r>
          </w:p>
        </w:tc>
      </w:tr>
    </w:tbl>
    <w:p w14:paraId="463556B0" w14:textId="3AB51200" w:rsidR="00FD0FBF" w:rsidRDefault="00FD0FBF" w:rsidP="00FD0FBF">
      <w:pPr>
        <w:spacing w:line="480" w:lineRule="auto"/>
        <w:jc w:val="both"/>
        <w:rPr>
          <w:rFonts w:ascii="Times New Roman" w:hAnsi="Times New Roman" w:cs="Times New Roman"/>
          <w:b/>
          <w:bCs/>
        </w:rPr>
      </w:pPr>
    </w:p>
    <w:p w14:paraId="5F339A86" w14:textId="7394EAA2" w:rsidR="00A75D47" w:rsidRPr="00DC49F5" w:rsidRDefault="00A75D47" w:rsidP="00A75D47">
      <w:pPr>
        <w:spacing w:line="480" w:lineRule="auto"/>
        <w:jc w:val="both"/>
      </w:pPr>
    </w:p>
    <w:p w14:paraId="72B31C08" w14:textId="2B8DBE01" w:rsidR="0080038C" w:rsidRPr="00A75D47" w:rsidRDefault="00FD0FBF" w:rsidP="00A75D47">
      <w:pPr>
        <w:spacing w:line="358" w:lineRule="auto"/>
        <w:ind w:left="204" w:right="996"/>
      </w:pPr>
      <w:r w:rsidRPr="00DC49F5">
        <w:br/>
      </w:r>
      <w:r w:rsidR="0080038C" w:rsidRPr="007E6B3F">
        <w:rPr>
          <w:rFonts w:ascii="Times New Roman" w:hAnsi="Times New Roman" w:cs="Times New Roman"/>
          <w:b/>
          <w:bCs/>
        </w:rPr>
        <w:br w:type="page"/>
      </w:r>
      <w:r w:rsidR="004041BD" w:rsidRPr="007E6B3F">
        <w:rPr>
          <w:rFonts w:ascii="Times New Roman" w:hAnsi="Times New Roman" w:cs="Times New Roman"/>
          <w:bCs/>
        </w:rPr>
        <w:lastRenderedPageBreak/>
        <w:t>V</w:t>
      </w:r>
      <w:r w:rsidR="0080038C" w:rsidRPr="007E6B3F">
        <w:rPr>
          <w:rFonts w:ascii="Times New Roman" w:hAnsi="Times New Roman" w:cs="Times New Roman"/>
          <w:bCs/>
        </w:rPr>
        <w:t>ii</w:t>
      </w:r>
    </w:p>
    <w:p w14:paraId="5C474A94" w14:textId="77777777" w:rsidR="004041BD" w:rsidRPr="007E6B3F" w:rsidRDefault="004041BD" w:rsidP="00E92200">
      <w:pPr>
        <w:spacing w:line="360" w:lineRule="auto"/>
        <w:jc w:val="center"/>
        <w:rPr>
          <w:rFonts w:ascii="Times New Roman" w:hAnsi="Times New Roman" w:cs="Times New Roman"/>
          <w:bCs/>
        </w:rPr>
      </w:pPr>
    </w:p>
    <w:p w14:paraId="3604EA5B" w14:textId="77777777" w:rsidR="00792D05" w:rsidRPr="007E6B3F" w:rsidRDefault="00792D05" w:rsidP="00E92200">
      <w:pPr>
        <w:spacing w:line="360" w:lineRule="auto"/>
        <w:jc w:val="center"/>
        <w:rPr>
          <w:rFonts w:ascii="Times New Roman" w:hAnsi="Times New Roman" w:cs="Times New Roman"/>
        </w:rPr>
      </w:pPr>
      <w:r w:rsidRPr="007E6B3F">
        <w:rPr>
          <w:rFonts w:ascii="Times New Roman" w:hAnsi="Times New Roman" w:cs="Times New Roman"/>
          <w:b/>
          <w:bCs/>
        </w:rPr>
        <w:t>ABSTRACT</w:t>
      </w:r>
    </w:p>
    <w:p w14:paraId="759F6FAF" w14:textId="77777777" w:rsidR="00792D05" w:rsidRPr="007E6B3F" w:rsidRDefault="00792D05" w:rsidP="004A7F44">
      <w:pPr>
        <w:spacing w:line="360" w:lineRule="auto"/>
        <w:jc w:val="both"/>
        <w:rPr>
          <w:rFonts w:ascii="Times New Roman" w:hAnsi="Times New Roman" w:cs="Times New Roman"/>
          <w:b/>
          <w:bCs/>
        </w:rPr>
      </w:pPr>
    </w:p>
    <w:p w14:paraId="70065B4A" w14:textId="77777777" w:rsidR="00A75D47" w:rsidRDefault="00A75D47" w:rsidP="00A75D47">
      <w:pPr>
        <w:spacing w:line="259" w:lineRule="auto"/>
        <w:ind w:left="206"/>
      </w:pPr>
      <w:r w:rsidRPr="00AE74B0">
        <w:t>Reuniting Paws is a user-friendly website aimed at helping pet owners and animal enthusiasts reunite lost pets with their families. The platform provides a space for users to report missing pets and search for animals that have been found. By allowing pet owners to upload essential information such as photos, breed, and location, Reunite Paws enhances the chances of quick identification and recovery. The website features an interactive map that helps track sightings and the last known locations of lost pets, making the search process more efficient. Additionally, Reunite Paws offers educational resources, including tips on what to do if a pet goes missing, how to safely approach a found pet, and ways to spread the word through social media and local networks. The website also encourages community involvement by providing a platform for users to share updates, success stories, and offer support to others going through similar experiences. By creating a compassionate and accessible environment, Reunite Paws ensures that lost pets have a better chance of being safely reunited with their families</w:t>
      </w:r>
      <w:r>
        <w:t xml:space="preserve">  </w:t>
      </w:r>
    </w:p>
    <w:p w14:paraId="3EE91CA5" w14:textId="77777777" w:rsidR="00A75D47" w:rsidRDefault="00A75D47" w:rsidP="00A75D47">
      <w:pPr>
        <w:spacing w:line="259" w:lineRule="auto"/>
        <w:ind w:left="206"/>
      </w:pPr>
      <w:r>
        <w:t xml:space="preserve">  </w:t>
      </w:r>
    </w:p>
    <w:p w14:paraId="2A8305BB" w14:textId="77777777" w:rsidR="00792D05" w:rsidRPr="007E6B3F" w:rsidRDefault="00792D05" w:rsidP="004A7F44">
      <w:pPr>
        <w:spacing w:line="360" w:lineRule="auto"/>
        <w:jc w:val="both"/>
        <w:rPr>
          <w:rFonts w:ascii="Times New Roman" w:hAnsi="Times New Roman" w:cs="Times New Roman"/>
        </w:rPr>
      </w:pPr>
    </w:p>
    <w:p w14:paraId="7F7FACCD" w14:textId="77777777" w:rsidR="00792D05" w:rsidRPr="007E6B3F" w:rsidRDefault="00792D05" w:rsidP="004A7F44">
      <w:pPr>
        <w:spacing w:line="360" w:lineRule="auto"/>
        <w:jc w:val="both"/>
        <w:rPr>
          <w:rFonts w:ascii="Times New Roman" w:hAnsi="Times New Roman" w:cs="Times New Roman"/>
        </w:rPr>
      </w:pPr>
    </w:p>
    <w:p w14:paraId="60151FF5" w14:textId="77777777" w:rsidR="00792D05" w:rsidRPr="007E6B3F" w:rsidRDefault="00792D05" w:rsidP="004A7F44">
      <w:pPr>
        <w:spacing w:line="360" w:lineRule="auto"/>
        <w:jc w:val="both"/>
        <w:rPr>
          <w:rFonts w:ascii="Times New Roman" w:hAnsi="Times New Roman" w:cs="Times New Roman"/>
        </w:rPr>
      </w:pPr>
    </w:p>
    <w:p w14:paraId="2577D664" w14:textId="77777777" w:rsidR="00792D05" w:rsidRDefault="00792D05" w:rsidP="004A7F44">
      <w:pPr>
        <w:spacing w:line="360" w:lineRule="auto"/>
        <w:jc w:val="both"/>
        <w:rPr>
          <w:rFonts w:ascii="Times New Roman" w:hAnsi="Times New Roman" w:cs="Times New Roman"/>
        </w:rPr>
      </w:pPr>
    </w:p>
    <w:p w14:paraId="747934FA" w14:textId="77777777" w:rsidR="00A75D47" w:rsidRPr="007E6B3F" w:rsidRDefault="00A75D47" w:rsidP="004A7F44">
      <w:pPr>
        <w:spacing w:line="360" w:lineRule="auto"/>
        <w:jc w:val="both"/>
        <w:rPr>
          <w:rFonts w:ascii="Times New Roman" w:hAnsi="Times New Roman" w:cs="Times New Roman"/>
        </w:rPr>
      </w:pPr>
    </w:p>
    <w:p w14:paraId="32B4A6B5" w14:textId="77777777" w:rsidR="00A75D47" w:rsidRPr="007E6B3F" w:rsidRDefault="00A75D47" w:rsidP="00A75D47">
      <w:pPr>
        <w:pStyle w:val="BodyTextIndent"/>
        <w:spacing w:line="360" w:lineRule="auto"/>
        <w:jc w:val="both"/>
        <w:rPr>
          <w:rFonts w:ascii="Times New Roman" w:hAnsi="Times New Roman" w:cs="Times New Roman"/>
        </w:rPr>
      </w:pPr>
      <w:r w:rsidRPr="007E6B3F">
        <w:rPr>
          <w:rFonts w:ascii="Times New Roman" w:hAnsi="Times New Roman" w:cs="Times New Roman"/>
        </w:rPr>
        <w:t xml:space="preserve">A. Sai Ram (2451-22-737-023) </w:t>
      </w:r>
    </w:p>
    <w:p w14:paraId="576C3D07" w14:textId="77777777" w:rsidR="00A75D47" w:rsidRPr="007E6B3F" w:rsidRDefault="00A75D47" w:rsidP="00A75D47">
      <w:pPr>
        <w:pStyle w:val="BodyTextIndent"/>
        <w:spacing w:line="360" w:lineRule="auto"/>
        <w:jc w:val="both"/>
        <w:rPr>
          <w:rFonts w:ascii="Times New Roman" w:hAnsi="Times New Roman" w:cs="Times New Roman"/>
        </w:rPr>
      </w:pPr>
      <w:r>
        <w:t xml:space="preserve">G. Sai </w:t>
      </w:r>
      <w:proofErr w:type="gramStart"/>
      <w:r>
        <w:t>Vihan(</w:t>
      </w:r>
      <w:proofErr w:type="gramEnd"/>
      <w:r>
        <w:t>2451-22-737-048)</w:t>
      </w:r>
      <w:r w:rsidRPr="007E6B3F">
        <w:rPr>
          <w:rFonts w:ascii="Times New Roman" w:hAnsi="Times New Roman" w:cs="Times New Roman"/>
        </w:rPr>
        <w:t>)</w:t>
      </w:r>
    </w:p>
    <w:p w14:paraId="6E6E161F" w14:textId="77777777" w:rsidR="00A75D47" w:rsidRPr="007E6B3F" w:rsidRDefault="00A75D47" w:rsidP="00A75D47">
      <w:pPr>
        <w:pStyle w:val="BodyTextIndent"/>
        <w:spacing w:line="360" w:lineRule="auto"/>
        <w:jc w:val="both"/>
        <w:rPr>
          <w:rFonts w:ascii="Times New Roman" w:hAnsi="Times New Roman" w:cs="Times New Roman"/>
        </w:rPr>
      </w:pPr>
      <w:r>
        <w:t xml:space="preserve">N. </w:t>
      </w:r>
      <w:proofErr w:type="spellStart"/>
      <w:proofErr w:type="gramStart"/>
      <w:r>
        <w:t>Narean</w:t>
      </w:r>
      <w:proofErr w:type="spellEnd"/>
      <w:r>
        <w:t>(</w:t>
      </w:r>
      <w:proofErr w:type="gramEnd"/>
      <w:r>
        <w:t>2451-22-737-305)</w:t>
      </w:r>
    </w:p>
    <w:p w14:paraId="00FBD2FC" w14:textId="77777777" w:rsidR="00792D05" w:rsidRPr="007E6B3F" w:rsidRDefault="00792D05" w:rsidP="004A7F44">
      <w:pPr>
        <w:spacing w:line="360" w:lineRule="auto"/>
        <w:jc w:val="both"/>
        <w:rPr>
          <w:rFonts w:ascii="Times New Roman" w:hAnsi="Times New Roman" w:cs="Times New Roman"/>
        </w:rPr>
      </w:pPr>
    </w:p>
    <w:p w14:paraId="57D9ABBE" w14:textId="77777777" w:rsidR="00792D05" w:rsidRPr="007E6B3F" w:rsidRDefault="00792D05" w:rsidP="004A7F44">
      <w:pPr>
        <w:jc w:val="both"/>
        <w:rPr>
          <w:rFonts w:ascii="Times New Roman" w:hAnsi="Times New Roman" w:cs="Times New Roman"/>
        </w:rPr>
      </w:pPr>
    </w:p>
    <w:p w14:paraId="549E7995" w14:textId="77777777" w:rsidR="00792D05" w:rsidRPr="007E6B3F" w:rsidRDefault="00792D05" w:rsidP="004A7F44">
      <w:pPr>
        <w:jc w:val="both"/>
        <w:rPr>
          <w:rFonts w:ascii="Times New Roman" w:hAnsi="Times New Roman" w:cs="Times New Roman"/>
        </w:rPr>
      </w:pPr>
    </w:p>
    <w:p w14:paraId="5EAB1B19" w14:textId="77777777" w:rsidR="00792D05" w:rsidRPr="007E6B3F" w:rsidRDefault="00792D05" w:rsidP="004A7F44">
      <w:pPr>
        <w:jc w:val="both"/>
        <w:rPr>
          <w:rFonts w:ascii="Times New Roman" w:hAnsi="Times New Roman" w:cs="Times New Roman"/>
        </w:rPr>
      </w:pPr>
    </w:p>
    <w:p w14:paraId="653B8358" w14:textId="77777777" w:rsidR="00792D05" w:rsidRPr="007E6B3F" w:rsidRDefault="00792D05" w:rsidP="004A7F44">
      <w:pPr>
        <w:jc w:val="both"/>
        <w:rPr>
          <w:rFonts w:ascii="Times New Roman" w:hAnsi="Times New Roman" w:cs="Times New Roman"/>
        </w:rPr>
      </w:pPr>
    </w:p>
    <w:p w14:paraId="372AAB13" w14:textId="77777777" w:rsidR="00792D05" w:rsidRPr="007E6B3F" w:rsidRDefault="00792D05" w:rsidP="004A7F44">
      <w:pPr>
        <w:jc w:val="both"/>
        <w:rPr>
          <w:rFonts w:ascii="Times New Roman" w:hAnsi="Times New Roman" w:cs="Times New Roman"/>
        </w:rPr>
      </w:pPr>
    </w:p>
    <w:p w14:paraId="7AF1C526" w14:textId="77777777" w:rsidR="00792D05" w:rsidRPr="007E6B3F" w:rsidRDefault="00792D05" w:rsidP="004A7F44">
      <w:pPr>
        <w:jc w:val="both"/>
        <w:rPr>
          <w:rFonts w:ascii="Times New Roman" w:hAnsi="Times New Roman" w:cs="Times New Roman"/>
        </w:rPr>
      </w:pPr>
    </w:p>
    <w:p w14:paraId="28254D6C" w14:textId="77777777" w:rsidR="00792D05" w:rsidRPr="007E6B3F" w:rsidRDefault="00792D05" w:rsidP="004A7F44">
      <w:pPr>
        <w:jc w:val="both"/>
        <w:rPr>
          <w:rFonts w:ascii="Times New Roman" w:hAnsi="Times New Roman" w:cs="Times New Roman"/>
        </w:rPr>
      </w:pPr>
    </w:p>
    <w:p w14:paraId="3A180393" w14:textId="77777777" w:rsidR="00792D05" w:rsidRPr="007E6B3F" w:rsidRDefault="00792D05" w:rsidP="004A7F44">
      <w:pPr>
        <w:jc w:val="both"/>
        <w:rPr>
          <w:rFonts w:ascii="Times New Roman" w:hAnsi="Times New Roman" w:cs="Times New Roman"/>
        </w:rPr>
      </w:pPr>
    </w:p>
    <w:p w14:paraId="464DE1FD" w14:textId="77777777" w:rsidR="00792D05" w:rsidRPr="007E6B3F" w:rsidRDefault="00792D05" w:rsidP="004A7F44">
      <w:pPr>
        <w:jc w:val="both"/>
        <w:rPr>
          <w:rFonts w:ascii="Times New Roman" w:hAnsi="Times New Roman" w:cs="Times New Roman"/>
        </w:rPr>
      </w:pPr>
    </w:p>
    <w:p w14:paraId="34E37A9B" w14:textId="77777777" w:rsidR="00792D05" w:rsidRPr="007E6B3F" w:rsidRDefault="00792D05" w:rsidP="004A7F44">
      <w:pPr>
        <w:jc w:val="both"/>
        <w:rPr>
          <w:rFonts w:ascii="Times New Roman" w:hAnsi="Times New Roman" w:cs="Times New Roman"/>
        </w:rPr>
      </w:pPr>
    </w:p>
    <w:p w14:paraId="15E36208" w14:textId="77777777" w:rsidR="00792D05" w:rsidRPr="007E6B3F" w:rsidRDefault="00792D05" w:rsidP="004A7F44">
      <w:pPr>
        <w:jc w:val="both"/>
        <w:rPr>
          <w:rFonts w:ascii="Times New Roman" w:hAnsi="Times New Roman" w:cs="Times New Roman"/>
        </w:rPr>
      </w:pPr>
    </w:p>
    <w:p w14:paraId="4F347897" w14:textId="77777777" w:rsidR="00792D05" w:rsidRPr="007E6B3F" w:rsidRDefault="00792D05" w:rsidP="004A7F44">
      <w:pPr>
        <w:jc w:val="both"/>
        <w:rPr>
          <w:rFonts w:ascii="Times New Roman" w:hAnsi="Times New Roman" w:cs="Times New Roman"/>
        </w:rPr>
      </w:pPr>
    </w:p>
    <w:p w14:paraId="2B030EBA" w14:textId="77777777" w:rsidR="00792D05" w:rsidRPr="007E6B3F" w:rsidRDefault="00792D05" w:rsidP="004A7F44">
      <w:pPr>
        <w:jc w:val="both"/>
        <w:rPr>
          <w:rFonts w:ascii="Times New Roman" w:hAnsi="Times New Roman" w:cs="Times New Roman"/>
        </w:rPr>
      </w:pPr>
    </w:p>
    <w:p w14:paraId="2F58AF31" w14:textId="77777777" w:rsidR="00792D05" w:rsidRPr="007E6B3F" w:rsidRDefault="00792D05" w:rsidP="004A7F44">
      <w:pPr>
        <w:jc w:val="both"/>
        <w:rPr>
          <w:rFonts w:ascii="Times New Roman" w:hAnsi="Times New Roman" w:cs="Times New Roman"/>
        </w:rPr>
      </w:pPr>
    </w:p>
    <w:p w14:paraId="7845B86C" w14:textId="77777777" w:rsidR="0080038C" w:rsidRPr="007E6B3F" w:rsidRDefault="0080038C" w:rsidP="004A7F44">
      <w:pPr>
        <w:jc w:val="both"/>
        <w:rPr>
          <w:rFonts w:ascii="Times New Roman" w:hAnsi="Times New Roman" w:cs="Times New Roman"/>
        </w:rPr>
      </w:pPr>
    </w:p>
    <w:p w14:paraId="25C10E55" w14:textId="77777777" w:rsidR="00C00032" w:rsidRPr="007E6B3F" w:rsidRDefault="00C00032" w:rsidP="004A7F44">
      <w:pPr>
        <w:jc w:val="both"/>
        <w:rPr>
          <w:rFonts w:ascii="Times New Roman" w:hAnsi="Times New Roman" w:cs="Times New Roman"/>
        </w:rPr>
      </w:pPr>
    </w:p>
    <w:p w14:paraId="7A4F9988" w14:textId="77777777" w:rsidR="00C00032" w:rsidRPr="007E6B3F" w:rsidRDefault="00C00032" w:rsidP="004A7F44">
      <w:pPr>
        <w:jc w:val="both"/>
        <w:rPr>
          <w:rFonts w:ascii="Times New Roman" w:hAnsi="Times New Roman" w:cs="Times New Roman"/>
        </w:rPr>
      </w:pPr>
    </w:p>
    <w:p w14:paraId="5AC2019F" w14:textId="77777777" w:rsidR="00C00032" w:rsidRPr="007E6B3F" w:rsidRDefault="00C00032" w:rsidP="004A7F44">
      <w:pPr>
        <w:jc w:val="both"/>
        <w:rPr>
          <w:rFonts w:ascii="Times New Roman" w:hAnsi="Times New Roman" w:cs="Times New Roman"/>
        </w:rPr>
      </w:pPr>
    </w:p>
    <w:p w14:paraId="5FC51D7B" w14:textId="77777777" w:rsidR="00C00032" w:rsidRPr="007E6B3F" w:rsidRDefault="00C00032" w:rsidP="004A7F44">
      <w:pPr>
        <w:jc w:val="both"/>
        <w:rPr>
          <w:rFonts w:ascii="Times New Roman" w:hAnsi="Times New Roman" w:cs="Times New Roman"/>
        </w:rPr>
      </w:pPr>
    </w:p>
    <w:p w14:paraId="2808E707" w14:textId="77777777" w:rsidR="00792D05" w:rsidRPr="007E6B3F" w:rsidRDefault="00792D05" w:rsidP="004A7F44">
      <w:pPr>
        <w:jc w:val="both"/>
        <w:rPr>
          <w:rFonts w:ascii="Times New Roman" w:hAnsi="Times New Roman" w:cs="Times New Roman"/>
        </w:rPr>
      </w:pPr>
    </w:p>
    <w:p w14:paraId="7893CE3B" w14:textId="77777777" w:rsidR="00DF7C07" w:rsidRPr="007E6B3F" w:rsidRDefault="004041BD" w:rsidP="00E92200">
      <w:pPr>
        <w:jc w:val="center"/>
        <w:rPr>
          <w:rFonts w:ascii="Times New Roman" w:hAnsi="Times New Roman" w:cs="Times New Roman"/>
        </w:rPr>
      </w:pPr>
      <w:r w:rsidRPr="007E6B3F">
        <w:rPr>
          <w:rFonts w:ascii="Times New Roman" w:hAnsi="Times New Roman" w:cs="Times New Roman"/>
        </w:rPr>
        <w:t>V</w:t>
      </w:r>
      <w:r w:rsidR="007E598B" w:rsidRPr="007E6B3F">
        <w:rPr>
          <w:rFonts w:ascii="Times New Roman" w:hAnsi="Times New Roman" w:cs="Times New Roman"/>
        </w:rPr>
        <w:t>iii</w:t>
      </w:r>
    </w:p>
    <w:p w14:paraId="595BB3B4" w14:textId="77777777" w:rsidR="004041BD" w:rsidRPr="007E6B3F" w:rsidRDefault="004041BD" w:rsidP="00E92200">
      <w:pPr>
        <w:jc w:val="center"/>
        <w:rPr>
          <w:rFonts w:ascii="Times New Roman" w:hAnsi="Times New Roman" w:cs="Times New Roman"/>
          <w:b/>
          <w:bCs/>
        </w:rPr>
      </w:pPr>
    </w:p>
    <w:p w14:paraId="2E09ED6A" w14:textId="77777777" w:rsidR="00792D05" w:rsidRPr="007E6B3F" w:rsidRDefault="00146B7A" w:rsidP="00E92200">
      <w:pPr>
        <w:jc w:val="center"/>
        <w:rPr>
          <w:rFonts w:ascii="Times New Roman" w:hAnsi="Times New Roman" w:cs="Times New Roman"/>
          <w:b/>
          <w:bCs/>
        </w:rPr>
      </w:pPr>
      <w:r w:rsidRPr="007E6B3F">
        <w:rPr>
          <w:rFonts w:ascii="Times New Roman" w:hAnsi="Times New Roman" w:cs="Times New Roman"/>
          <w:b/>
          <w:bCs/>
        </w:rPr>
        <w:t xml:space="preserve">TABLE                                                                                                                                                                                                          </w:t>
      </w:r>
      <w:r w:rsidR="00792D05" w:rsidRPr="007E6B3F">
        <w:rPr>
          <w:rFonts w:ascii="Times New Roman" w:hAnsi="Times New Roman" w:cs="Times New Roman"/>
          <w:b/>
          <w:bCs/>
        </w:rPr>
        <w:t>OF CONTENTS</w:t>
      </w:r>
    </w:p>
    <w:p w14:paraId="4DE5B9FF" w14:textId="77777777" w:rsidR="00074D59" w:rsidRPr="007E6B3F" w:rsidRDefault="00074D59" w:rsidP="00E92200">
      <w:pPr>
        <w:jc w:val="center"/>
        <w:rPr>
          <w:rFonts w:ascii="Times New Roman" w:hAnsi="Times New Roman" w:cs="Times New Roman"/>
          <w:b/>
          <w:bCs/>
        </w:rPr>
      </w:pPr>
    </w:p>
    <w:tbl>
      <w:tblPr>
        <w:tblW w:w="0" w:type="auto"/>
        <w:tblLook w:val="04A0" w:firstRow="1" w:lastRow="0" w:firstColumn="1" w:lastColumn="0" w:noHBand="0" w:noVBand="1"/>
      </w:tblPr>
      <w:tblGrid>
        <w:gridCol w:w="4848"/>
        <w:gridCol w:w="4790"/>
      </w:tblGrid>
      <w:tr w:rsidR="00074D59" w:rsidRPr="007E6B3F" w14:paraId="6E1B4523" w14:textId="77777777" w:rsidTr="006E4B20">
        <w:tc>
          <w:tcPr>
            <w:tcW w:w="4927" w:type="dxa"/>
            <w:shd w:val="clear" w:color="auto" w:fill="auto"/>
          </w:tcPr>
          <w:p w14:paraId="011D5836" w14:textId="77777777" w:rsidR="00074D59" w:rsidRPr="007E6B3F" w:rsidRDefault="00074D59" w:rsidP="00E92200">
            <w:pPr>
              <w:spacing w:line="276" w:lineRule="auto"/>
              <w:jc w:val="center"/>
              <w:rPr>
                <w:rFonts w:ascii="Times New Roman" w:hAnsi="Times New Roman" w:cs="Times New Roman"/>
              </w:rPr>
            </w:pPr>
            <w:r w:rsidRPr="007E6B3F">
              <w:rPr>
                <w:rFonts w:ascii="Times New Roman" w:hAnsi="Times New Roman" w:cs="Times New Roman"/>
                <w:b/>
                <w:bCs/>
              </w:rPr>
              <w:t>CONTENTS</w:t>
            </w:r>
          </w:p>
        </w:tc>
        <w:tc>
          <w:tcPr>
            <w:tcW w:w="4927" w:type="dxa"/>
            <w:shd w:val="clear" w:color="auto" w:fill="auto"/>
          </w:tcPr>
          <w:p w14:paraId="5DCDCAA9" w14:textId="77777777" w:rsidR="00074D59" w:rsidRPr="007E6B3F" w:rsidRDefault="00074D59" w:rsidP="00E92200">
            <w:pPr>
              <w:spacing w:line="276" w:lineRule="auto"/>
              <w:jc w:val="center"/>
              <w:rPr>
                <w:rFonts w:ascii="Times New Roman" w:hAnsi="Times New Roman" w:cs="Times New Roman"/>
              </w:rPr>
            </w:pPr>
            <w:r w:rsidRPr="007E6B3F">
              <w:rPr>
                <w:rFonts w:ascii="Times New Roman" w:hAnsi="Times New Roman" w:cs="Times New Roman"/>
                <w:b/>
                <w:bCs/>
              </w:rPr>
              <w:t>PAGE NO</w:t>
            </w:r>
          </w:p>
          <w:p w14:paraId="3AE49455" w14:textId="77777777" w:rsidR="00074D59" w:rsidRPr="007E6B3F" w:rsidRDefault="00074D59" w:rsidP="00E92200">
            <w:pPr>
              <w:spacing w:line="276" w:lineRule="auto"/>
              <w:jc w:val="center"/>
              <w:rPr>
                <w:rFonts w:ascii="Times New Roman" w:hAnsi="Times New Roman" w:cs="Times New Roman"/>
              </w:rPr>
            </w:pPr>
          </w:p>
        </w:tc>
      </w:tr>
      <w:tr w:rsidR="00390C01" w:rsidRPr="007E6B3F" w14:paraId="0B69468B" w14:textId="77777777" w:rsidTr="006E4B20">
        <w:tc>
          <w:tcPr>
            <w:tcW w:w="4927" w:type="dxa"/>
            <w:shd w:val="clear" w:color="auto" w:fill="auto"/>
          </w:tcPr>
          <w:p w14:paraId="27383BC3" w14:textId="77777777" w:rsidR="00390C01" w:rsidRPr="007E6B3F" w:rsidRDefault="00390C01" w:rsidP="008A1FB7">
            <w:pPr>
              <w:spacing w:line="276" w:lineRule="auto"/>
              <w:rPr>
                <w:rFonts w:ascii="Times New Roman" w:hAnsi="Times New Roman" w:cs="Times New Roman"/>
                <w:b/>
                <w:bCs/>
              </w:rPr>
            </w:pPr>
            <w:r w:rsidRPr="007E6B3F">
              <w:rPr>
                <w:rFonts w:ascii="Times New Roman" w:hAnsi="Times New Roman" w:cs="Times New Roman"/>
              </w:rPr>
              <w:t>Certificate</w:t>
            </w:r>
          </w:p>
        </w:tc>
        <w:tc>
          <w:tcPr>
            <w:tcW w:w="4927" w:type="dxa"/>
            <w:shd w:val="clear" w:color="auto" w:fill="auto"/>
          </w:tcPr>
          <w:p w14:paraId="33597EFC" w14:textId="77777777" w:rsidR="00390C01" w:rsidRPr="007E6B3F" w:rsidRDefault="00390C01" w:rsidP="00E92200">
            <w:pPr>
              <w:spacing w:line="276" w:lineRule="auto"/>
              <w:jc w:val="center"/>
              <w:rPr>
                <w:rFonts w:ascii="Times New Roman" w:hAnsi="Times New Roman" w:cs="Times New Roman"/>
              </w:rPr>
            </w:pPr>
            <w:r w:rsidRPr="007E6B3F">
              <w:rPr>
                <w:rFonts w:ascii="Times New Roman" w:hAnsi="Times New Roman" w:cs="Times New Roman"/>
              </w:rPr>
              <w:t>i</w:t>
            </w:r>
          </w:p>
        </w:tc>
      </w:tr>
      <w:tr w:rsidR="00390C01" w:rsidRPr="007E6B3F" w14:paraId="7DB5E677" w14:textId="77777777" w:rsidTr="006E4B20">
        <w:tc>
          <w:tcPr>
            <w:tcW w:w="4927" w:type="dxa"/>
            <w:shd w:val="clear" w:color="auto" w:fill="auto"/>
          </w:tcPr>
          <w:p w14:paraId="60C3F06D" w14:textId="77777777" w:rsidR="00390C01" w:rsidRPr="007E6B3F" w:rsidRDefault="00390C01" w:rsidP="008A1FB7">
            <w:pPr>
              <w:spacing w:line="276" w:lineRule="auto"/>
              <w:rPr>
                <w:rFonts w:ascii="Times New Roman" w:hAnsi="Times New Roman" w:cs="Times New Roman"/>
              </w:rPr>
            </w:pPr>
            <w:r w:rsidRPr="007E6B3F">
              <w:rPr>
                <w:rFonts w:ascii="Times New Roman" w:hAnsi="Times New Roman" w:cs="Times New Roman"/>
              </w:rPr>
              <w:t>Declaration</w:t>
            </w:r>
          </w:p>
        </w:tc>
        <w:tc>
          <w:tcPr>
            <w:tcW w:w="4927" w:type="dxa"/>
            <w:shd w:val="clear" w:color="auto" w:fill="auto"/>
          </w:tcPr>
          <w:p w14:paraId="57EB6CB3" w14:textId="77777777" w:rsidR="00390C01" w:rsidRPr="007E6B3F" w:rsidRDefault="00390C01" w:rsidP="00E92200">
            <w:pPr>
              <w:spacing w:line="276" w:lineRule="auto"/>
              <w:jc w:val="center"/>
              <w:rPr>
                <w:rFonts w:ascii="Times New Roman" w:hAnsi="Times New Roman" w:cs="Times New Roman"/>
              </w:rPr>
            </w:pPr>
            <w:r w:rsidRPr="007E6B3F">
              <w:rPr>
                <w:rFonts w:ascii="Times New Roman" w:hAnsi="Times New Roman" w:cs="Times New Roman"/>
              </w:rPr>
              <w:t>ii</w:t>
            </w:r>
          </w:p>
        </w:tc>
      </w:tr>
      <w:tr w:rsidR="00390C01" w:rsidRPr="007E6B3F" w14:paraId="561DF130" w14:textId="77777777" w:rsidTr="006E4B20">
        <w:tc>
          <w:tcPr>
            <w:tcW w:w="4927" w:type="dxa"/>
            <w:shd w:val="clear" w:color="auto" w:fill="auto"/>
          </w:tcPr>
          <w:p w14:paraId="46576275" w14:textId="77777777" w:rsidR="00390C01" w:rsidRPr="007E6B3F" w:rsidRDefault="00390C01" w:rsidP="008A1FB7">
            <w:pPr>
              <w:spacing w:line="276" w:lineRule="auto"/>
              <w:rPr>
                <w:rFonts w:ascii="Times New Roman" w:hAnsi="Times New Roman" w:cs="Times New Roman"/>
              </w:rPr>
            </w:pPr>
            <w:r w:rsidRPr="007E6B3F">
              <w:rPr>
                <w:rFonts w:ascii="Times New Roman" w:hAnsi="Times New Roman" w:cs="Times New Roman"/>
              </w:rPr>
              <w:t>Acknowledgement</w:t>
            </w:r>
          </w:p>
        </w:tc>
        <w:tc>
          <w:tcPr>
            <w:tcW w:w="4927" w:type="dxa"/>
            <w:shd w:val="clear" w:color="auto" w:fill="auto"/>
          </w:tcPr>
          <w:p w14:paraId="21690CD4" w14:textId="77777777" w:rsidR="00390C01" w:rsidRPr="007E6B3F" w:rsidRDefault="00390C01" w:rsidP="00E92200">
            <w:pPr>
              <w:spacing w:line="276" w:lineRule="auto"/>
              <w:jc w:val="center"/>
              <w:rPr>
                <w:rFonts w:ascii="Times New Roman" w:hAnsi="Times New Roman" w:cs="Times New Roman"/>
              </w:rPr>
            </w:pPr>
            <w:r w:rsidRPr="007E6B3F">
              <w:rPr>
                <w:rFonts w:ascii="Times New Roman" w:hAnsi="Times New Roman" w:cs="Times New Roman"/>
              </w:rPr>
              <w:t>iii</w:t>
            </w:r>
          </w:p>
        </w:tc>
      </w:tr>
      <w:tr w:rsidR="00390C01" w:rsidRPr="007E6B3F" w14:paraId="4DCACFB8" w14:textId="77777777" w:rsidTr="006E4B20">
        <w:tc>
          <w:tcPr>
            <w:tcW w:w="4927" w:type="dxa"/>
            <w:shd w:val="clear" w:color="auto" w:fill="auto"/>
          </w:tcPr>
          <w:p w14:paraId="55BAA5EA" w14:textId="77777777" w:rsidR="00390C01" w:rsidRPr="007E6B3F" w:rsidRDefault="00390C01" w:rsidP="008A1FB7">
            <w:pPr>
              <w:spacing w:line="276" w:lineRule="auto"/>
              <w:rPr>
                <w:rFonts w:ascii="Times New Roman" w:hAnsi="Times New Roman" w:cs="Times New Roman"/>
              </w:rPr>
            </w:pPr>
            <w:r w:rsidRPr="007E6B3F">
              <w:rPr>
                <w:rFonts w:ascii="Times New Roman" w:hAnsi="Times New Roman" w:cs="Times New Roman"/>
              </w:rPr>
              <w:t>Vision &amp; Mission</w:t>
            </w:r>
            <w:r w:rsidR="0080038C" w:rsidRPr="007E6B3F">
              <w:rPr>
                <w:rFonts w:ascii="Times New Roman" w:hAnsi="Times New Roman" w:cs="Times New Roman"/>
              </w:rPr>
              <w:t>, PEOs</w:t>
            </w:r>
          </w:p>
        </w:tc>
        <w:tc>
          <w:tcPr>
            <w:tcW w:w="4927" w:type="dxa"/>
            <w:shd w:val="clear" w:color="auto" w:fill="auto"/>
          </w:tcPr>
          <w:p w14:paraId="747BD5ED" w14:textId="77777777" w:rsidR="00390C01" w:rsidRPr="007E6B3F" w:rsidRDefault="00390C01" w:rsidP="00E92200">
            <w:pPr>
              <w:spacing w:line="276" w:lineRule="auto"/>
              <w:jc w:val="center"/>
              <w:rPr>
                <w:rFonts w:ascii="Times New Roman" w:hAnsi="Times New Roman" w:cs="Times New Roman"/>
              </w:rPr>
            </w:pPr>
            <w:r w:rsidRPr="007E6B3F">
              <w:rPr>
                <w:rFonts w:ascii="Times New Roman" w:hAnsi="Times New Roman" w:cs="Times New Roman"/>
              </w:rPr>
              <w:t>iv</w:t>
            </w:r>
          </w:p>
        </w:tc>
      </w:tr>
      <w:tr w:rsidR="0080038C" w:rsidRPr="007E6B3F" w14:paraId="312B0DC0" w14:textId="77777777" w:rsidTr="006E4B20">
        <w:tc>
          <w:tcPr>
            <w:tcW w:w="4927" w:type="dxa"/>
            <w:shd w:val="clear" w:color="auto" w:fill="auto"/>
          </w:tcPr>
          <w:p w14:paraId="788FB1F6" w14:textId="77777777" w:rsidR="0080038C" w:rsidRPr="007E6B3F" w:rsidRDefault="0080038C" w:rsidP="008A1FB7">
            <w:pPr>
              <w:spacing w:line="276" w:lineRule="auto"/>
              <w:rPr>
                <w:rFonts w:ascii="Times New Roman" w:hAnsi="Times New Roman" w:cs="Times New Roman"/>
              </w:rPr>
            </w:pPr>
            <w:r w:rsidRPr="007E6B3F">
              <w:rPr>
                <w:rFonts w:ascii="Times New Roman" w:hAnsi="Times New Roman" w:cs="Times New Roman"/>
              </w:rPr>
              <w:t>POs and PSOs</w:t>
            </w:r>
          </w:p>
        </w:tc>
        <w:tc>
          <w:tcPr>
            <w:tcW w:w="4927" w:type="dxa"/>
            <w:shd w:val="clear" w:color="auto" w:fill="auto"/>
          </w:tcPr>
          <w:p w14:paraId="3BAB2EB1" w14:textId="77777777" w:rsidR="0080038C" w:rsidRPr="007E6B3F" w:rsidRDefault="0080038C" w:rsidP="00E92200">
            <w:pPr>
              <w:spacing w:line="276" w:lineRule="auto"/>
              <w:jc w:val="center"/>
              <w:rPr>
                <w:rFonts w:ascii="Times New Roman" w:hAnsi="Times New Roman" w:cs="Times New Roman"/>
              </w:rPr>
            </w:pPr>
            <w:r w:rsidRPr="007E6B3F">
              <w:rPr>
                <w:rFonts w:ascii="Times New Roman" w:hAnsi="Times New Roman" w:cs="Times New Roman"/>
              </w:rPr>
              <w:t>v</w:t>
            </w:r>
          </w:p>
        </w:tc>
      </w:tr>
      <w:tr w:rsidR="0080038C" w:rsidRPr="007E6B3F" w14:paraId="7399B397" w14:textId="77777777" w:rsidTr="006E4B20">
        <w:tc>
          <w:tcPr>
            <w:tcW w:w="4927" w:type="dxa"/>
            <w:shd w:val="clear" w:color="auto" w:fill="auto"/>
          </w:tcPr>
          <w:p w14:paraId="5BBB433C" w14:textId="77777777" w:rsidR="0080038C" w:rsidRPr="007E6B3F" w:rsidRDefault="0080038C" w:rsidP="008A1FB7">
            <w:pPr>
              <w:spacing w:line="276" w:lineRule="auto"/>
              <w:rPr>
                <w:rFonts w:ascii="Times New Roman" w:hAnsi="Times New Roman" w:cs="Times New Roman"/>
              </w:rPr>
            </w:pPr>
            <w:r w:rsidRPr="007E6B3F">
              <w:rPr>
                <w:rFonts w:ascii="Times New Roman" w:hAnsi="Times New Roman" w:cs="Times New Roman"/>
              </w:rPr>
              <w:t>Course Objectives &amp; Outcomes</w:t>
            </w:r>
          </w:p>
        </w:tc>
        <w:tc>
          <w:tcPr>
            <w:tcW w:w="4927" w:type="dxa"/>
            <w:shd w:val="clear" w:color="auto" w:fill="auto"/>
          </w:tcPr>
          <w:p w14:paraId="3A0F2F63" w14:textId="77777777" w:rsidR="0080038C" w:rsidRPr="007E6B3F" w:rsidRDefault="0080038C" w:rsidP="00E92200">
            <w:pPr>
              <w:spacing w:line="276" w:lineRule="auto"/>
              <w:jc w:val="center"/>
              <w:rPr>
                <w:rFonts w:ascii="Times New Roman" w:hAnsi="Times New Roman" w:cs="Times New Roman"/>
              </w:rPr>
            </w:pPr>
            <w:r w:rsidRPr="007E6B3F">
              <w:rPr>
                <w:rFonts w:ascii="Times New Roman" w:hAnsi="Times New Roman" w:cs="Times New Roman"/>
              </w:rPr>
              <w:t>vi</w:t>
            </w:r>
          </w:p>
        </w:tc>
      </w:tr>
      <w:tr w:rsidR="0080038C" w:rsidRPr="007E6B3F" w14:paraId="52A84055" w14:textId="77777777" w:rsidTr="006E4B20">
        <w:tc>
          <w:tcPr>
            <w:tcW w:w="4927" w:type="dxa"/>
            <w:shd w:val="clear" w:color="auto" w:fill="auto"/>
          </w:tcPr>
          <w:p w14:paraId="6A8BA4C2" w14:textId="77777777" w:rsidR="0080038C" w:rsidRPr="007E6B3F" w:rsidRDefault="0080038C" w:rsidP="008A1FB7">
            <w:pPr>
              <w:spacing w:line="276" w:lineRule="auto"/>
              <w:rPr>
                <w:rFonts w:ascii="Times New Roman" w:hAnsi="Times New Roman" w:cs="Times New Roman"/>
              </w:rPr>
            </w:pPr>
            <w:r w:rsidRPr="007E6B3F">
              <w:rPr>
                <w:rFonts w:ascii="Times New Roman" w:hAnsi="Times New Roman" w:cs="Times New Roman"/>
              </w:rPr>
              <w:t>Abstract</w:t>
            </w:r>
          </w:p>
        </w:tc>
        <w:tc>
          <w:tcPr>
            <w:tcW w:w="4927" w:type="dxa"/>
            <w:shd w:val="clear" w:color="auto" w:fill="auto"/>
          </w:tcPr>
          <w:p w14:paraId="0A3C9EE4" w14:textId="77777777" w:rsidR="0080038C" w:rsidRPr="007E6B3F" w:rsidRDefault="0080038C" w:rsidP="00E92200">
            <w:pPr>
              <w:spacing w:line="276" w:lineRule="auto"/>
              <w:jc w:val="center"/>
              <w:rPr>
                <w:rFonts w:ascii="Times New Roman" w:hAnsi="Times New Roman" w:cs="Times New Roman"/>
              </w:rPr>
            </w:pPr>
            <w:r w:rsidRPr="007E6B3F">
              <w:rPr>
                <w:rFonts w:ascii="Times New Roman" w:hAnsi="Times New Roman" w:cs="Times New Roman"/>
              </w:rPr>
              <w:t>vii</w:t>
            </w:r>
          </w:p>
        </w:tc>
      </w:tr>
      <w:tr w:rsidR="0080038C" w:rsidRPr="007E6B3F" w14:paraId="2E50E661" w14:textId="77777777" w:rsidTr="006E4B20">
        <w:tc>
          <w:tcPr>
            <w:tcW w:w="4927" w:type="dxa"/>
            <w:shd w:val="clear" w:color="auto" w:fill="auto"/>
          </w:tcPr>
          <w:p w14:paraId="1BB8DCDD" w14:textId="77777777" w:rsidR="0080038C" w:rsidRPr="007E6B3F" w:rsidRDefault="0080038C" w:rsidP="008A1FB7">
            <w:pPr>
              <w:spacing w:line="276" w:lineRule="auto"/>
              <w:rPr>
                <w:rFonts w:ascii="Times New Roman" w:hAnsi="Times New Roman" w:cs="Times New Roman"/>
              </w:rPr>
            </w:pPr>
            <w:r w:rsidRPr="007E6B3F">
              <w:rPr>
                <w:rFonts w:ascii="Times New Roman" w:hAnsi="Times New Roman" w:cs="Times New Roman"/>
              </w:rPr>
              <w:t>Table of Contents</w:t>
            </w:r>
          </w:p>
        </w:tc>
        <w:tc>
          <w:tcPr>
            <w:tcW w:w="4927" w:type="dxa"/>
            <w:shd w:val="clear" w:color="auto" w:fill="auto"/>
          </w:tcPr>
          <w:p w14:paraId="1DFDD7EA" w14:textId="77777777" w:rsidR="0080038C" w:rsidRPr="007E6B3F" w:rsidRDefault="0080038C" w:rsidP="00E92200">
            <w:pPr>
              <w:spacing w:line="276" w:lineRule="auto"/>
              <w:jc w:val="center"/>
              <w:rPr>
                <w:rFonts w:ascii="Times New Roman" w:hAnsi="Times New Roman" w:cs="Times New Roman"/>
              </w:rPr>
            </w:pPr>
            <w:r w:rsidRPr="007E6B3F">
              <w:rPr>
                <w:rFonts w:ascii="Times New Roman" w:hAnsi="Times New Roman" w:cs="Times New Roman"/>
              </w:rPr>
              <w:t>viii</w:t>
            </w:r>
          </w:p>
        </w:tc>
      </w:tr>
      <w:tr w:rsidR="0080038C" w:rsidRPr="007E6B3F" w14:paraId="1EFB4BC1" w14:textId="77777777" w:rsidTr="006E4B20">
        <w:tc>
          <w:tcPr>
            <w:tcW w:w="4927" w:type="dxa"/>
            <w:shd w:val="clear" w:color="auto" w:fill="auto"/>
          </w:tcPr>
          <w:p w14:paraId="70A2DDD1" w14:textId="77777777" w:rsidR="0080038C" w:rsidRPr="007E6B3F" w:rsidRDefault="0080038C" w:rsidP="008A1FB7">
            <w:pPr>
              <w:spacing w:line="276" w:lineRule="auto"/>
              <w:rPr>
                <w:rFonts w:ascii="Times New Roman" w:hAnsi="Times New Roman" w:cs="Times New Roman"/>
              </w:rPr>
            </w:pPr>
            <w:r w:rsidRPr="007E6B3F">
              <w:rPr>
                <w:rFonts w:ascii="Times New Roman" w:hAnsi="Times New Roman" w:cs="Times New Roman"/>
              </w:rPr>
              <w:t>List of Figures</w:t>
            </w:r>
          </w:p>
        </w:tc>
        <w:tc>
          <w:tcPr>
            <w:tcW w:w="4927" w:type="dxa"/>
            <w:shd w:val="clear" w:color="auto" w:fill="auto"/>
          </w:tcPr>
          <w:p w14:paraId="33249F2D" w14:textId="77777777" w:rsidR="0080038C" w:rsidRPr="007E6B3F" w:rsidRDefault="004F34C2" w:rsidP="00E92200">
            <w:pPr>
              <w:spacing w:line="276" w:lineRule="auto"/>
              <w:jc w:val="center"/>
              <w:rPr>
                <w:rFonts w:ascii="Times New Roman" w:hAnsi="Times New Roman" w:cs="Times New Roman"/>
              </w:rPr>
            </w:pPr>
            <w:r w:rsidRPr="007E6B3F">
              <w:rPr>
                <w:rFonts w:ascii="Times New Roman" w:hAnsi="Times New Roman" w:cs="Times New Roman"/>
              </w:rPr>
              <w:t>ix</w:t>
            </w:r>
          </w:p>
        </w:tc>
      </w:tr>
      <w:tr w:rsidR="0080038C" w:rsidRPr="007E6B3F" w14:paraId="117AF9C5" w14:textId="77777777" w:rsidTr="006E4B20">
        <w:tc>
          <w:tcPr>
            <w:tcW w:w="4927" w:type="dxa"/>
            <w:shd w:val="clear" w:color="auto" w:fill="auto"/>
          </w:tcPr>
          <w:p w14:paraId="2995ECC1" w14:textId="77777777" w:rsidR="0080038C" w:rsidRPr="007E6B3F" w:rsidRDefault="0080038C" w:rsidP="008A1FB7">
            <w:pPr>
              <w:spacing w:line="276" w:lineRule="auto"/>
              <w:rPr>
                <w:rFonts w:ascii="Times New Roman" w:hAnsi="Times New Roman" w:cs="Times New Roman"/>
              </w:rPr>
            </w:pPr>
          </w:p>
        </w:tc>
        <w:tc>
          <w:tcPr>
            <w:tcW w:w="4927" w:type="dxa"/>
            <w:shd w:val="clear" w:color="auto" w:fill="auto"/>
          </w:tcPr>
          <w:p w14:paraId="77A86015" w14:textId="77777777" w:rsidR="0080038C" w:rsidRPr="007E6B3F" w:rsidRDefault="0080038C" w:rsidP="00E92200">
            <w:pPr>
              <w:spacing w:line="276" w:lineRule="auto"/>
              <w:jc w:val="center"/>
              <w:rPr>
                <w:rFonts w:ascii="Times New Roman" w:hAnsi="Times New Roman" w:cs="Times New Roman"/>
              </w:rPr>
            </w:pPr>
          </w:p>
        </w:tc>
      </w:tr>
      <w:tr w:rsidR="0080038C" w:rsidRPr="007E6B3F" w14:paraId="5DADF297" w14:textId="77777777" w:rsidTr="006E4B20">
        <w:tc>
          <w:tcPr>
            <w:tcW w:w="4927" w:type="dxa"/>
            <w:shd w:val="clear" w:color="auto" w:fill="auto"/>
          </w:tcPr>
          <w:p w14:paraId="35CCC306" w14:textId="77777777" w:rsidR="0080038C" w:rsidRPr="007E6B3F" w:rsidRDefault="0080038C" w:rsidP="008A1FB7">
            <w:pPr>
              <w:spacing w:line="276" w:lineRule="auto"/>
              <w:rPr>
                <w:rFonts w:ascii="Times New Roman" w:hAnsi="Times New Roman" w:cs="Times New Roman"/>
              </w:rPr>
            </w:pPr>
          </w:p>
        </w:tc>
        <w:tc>
          <w:tcPr>
            <w:tcW w:w="4927" w:type="dxa"/>
            <w:shd w:val="clear" w:color="auto" w:fill="auto"/>
          </w:tcPr>
          <w:p w14:paraId="0B628976" w14:textId="77777777" w:rsidR="0080038C" w:rsidRPr="007E6B3F" w:rsidRDefault="0080038C" w:rsidP="00E92200">
            <w:pPr>
              <w:spacing w:line="276" w:lineRule="auto"/>
              <w:jc w:val="center"/>
              <w:rPr>
                <w:rFonts w:ascii="Times New Roman" w:hAnsi="Times New Roman" w:cs="Times New Roman"/>
              </w:rPr>
            </w:pPr>
          </w:p>
          <w:p w14:paraId="5E4023E5" w14:textId="77777777" w:rsidR="00146B7A" w:rsidRPr="007E6B3F" w:rsidRDefault="00146B7A" w:rsidP="00E92200">
            <w:pPr>
              <w:spacing w:line="276" w:lineRule="auto"/>
              <w:jc w:val="center"/>
              <w:rPr>
                <w:rFonts w:ascii="Times New Roman" w:hAnsi="Times New Roman" w:cs="Times New Roman"/>
              </w:rPr>
            </w:pPr>
          </w:p>
        </w:tc>
      </w:tr>
      <w:tr w:rsidR="0080038C" w:rsidRPr="007E6B3F" w14:paraId="08A222B9" w14:textId="77777777" w:rsidTr="006E4B20">
        <w:tc>
          <w:tcPr>
            <w:tcW w:w="4927" w:type="dxa"/>
            <w:shd w:val="clear" w:color="auto" w:fill="auto"/>
          </w:tcPr>
          <w:p w14:paraId="754061FF" w14:textId="77777777" w:rsidR="0080038C" w:rsidRPr="007E6B3F" w:rsidRDefault="0080038C" w:rsidP="008A1FB7">
            <w:pPr>
              <w:spacing w:line="276" w:lineRule="auto"/>
              <w:rPr>
                <w:rFonts w:ascii="Times New Roman" w:hAnsi="Times New Roman" w:cs="Times New Roman"/>
              </w:rPr>
            </w:pPr>
            <w:r w:rsidRPr="007E6B3F">
              <w:rPr>
                <w:rFonts w:ascii="Times New Roman" w:hAnsi="Times New Roman" w:cs="Times New Roman"/>
              </w:rPr>
              <w:t>Chapters</w:t>
            </w:r>
          </w:p>
        </w:tc>
        <w:tc>
          <w:tcPr>
            <w:tcW w:w="4927" w:type="dxa"/>
            <w:shd w:val="clear" w:color="auto" w:fill="auto"/>
          </w:tcPr>
          <w:p w14:paraId="41FC56FE" w14:textId="77777777" w:rsidR="0080038C" w:rsidRPr="007E6B3F" w:rsidRDefault="0080038C" w:rsidP="00E92200">
            <w:pPr>
              <w:spacing w:line="276" w:lineRule="auto"/>
              <w:jc w:val="center"/>
              <w:rPr>
                <w:rFonts w:ascii="Times New Roman" w:hAnsi="Times New Roman" w:cs="Times New Roman"/>
              </w:rPr>
            </w:pPr>
          </w:p>
        </w:tc>
      </w:tr>
      <w:tr w:rsidR="0080038C" w:rsidRPr="007E6B3F" w14:paraId="2F1F1D92" w14:textId="77777777" w:rsidTr="006E4B20">
        <w:tc>
          <w:tcPr>
            <w:tcW w:w="4927" w:type="dxa"/>
            <w:shd w:val="clear" w:color="auto" w:fill="auto"/>
          </w:tcPr>
          <w:p w14:paraId="4F1ABB85" w14:textId="77777777" w:rsidR="0080038C" w:rsidRPr="007E6B3F" w:rsidRDefault="0080038C" w:rsidP="008A1FB7">
            <w:pPr>
              <w:numPr>
                <w:ilvl w:val="0"/>
                <w:numId w:val="5"/>
              </w:numPr>
              <w:spacing w:line="276" w:lineRule="auto"/>
              <w:rPr>
                <w:rFonts w:ascii="Times New Roman" w:hAnsi="Times New Roman" w:cs="Times New Roman"/>
                <w:b/>
              </w:rPr>
            </w:pPr>
            <w:r w:rsidRPr="007E6B3F">
              <w:rPr>
                <w:rFonts w:ascii="Times New Roman" w:hAnsi="Times New Roman" w:cs="Times New Roman"/>
                <w:b/>
              </w:rPr>
              <w:t>Introduction</w:t>
            </w:r>
          </w:p>
        </w:tc>
        <w:tc>
          <w:tcPr>
            <w:tcW w:w="4927" w:type="dxa"/>
            <w:shd w:val="clear" w:color="auto" w:fill="auto"/>
          </w:tcPr>
          <w:p w14:paraId="4F98AC84" w14:textId="77777777" w:rsidR="0080038C" w:rsidRPr="007E6B3F" w:rsidRDefault="0080038C" w:rsidP="00E92200">
            <w:pPr>
              <w:spacing w:line="276" w:lineRule="auto"/>
              <w:jc w:val="center"/>
              <w:rPr>
                <w:rFonts w:ascii="Times New Roman" w:hAnsi="Times New Roman" w:cs="Times New Roman"/>
              </w:rPr>
            </w:pPr>
            <w:r w:rsidRPr="007E6B3F">
              <w:rPr>
                <w:rFonts w:ascii="Times New Roman" w:hAnsi="Times New Roman" w:cs="Times New Roman"/>
              </w:rPr>
              <w:t>1</w:t>
            </w:r>
          </w:p>
        </w:tc>
      </w:tr>
      <w:tr w:rsidR="0080038C" w:rsidRPr="007E6B3F" w14:paraId="5B4AA09B" w14:textId="77777777" w:rsidTr="006E4B20">
        <w:trPr>
          <w:trHeight w:val="1120"/>
        </w:trPr>
        <w:tc>
          <w:tcPr>
            <w:tcW w:w="4927" w:type="dxa"/>
            <w:shd w:val="clear" w:color="auto" w:fill="auto"/>
          </w:tcPr>
          <w:p w14:paraId="57BE26CE" w14:textId="77777777" w:rsidR="0080038C" w:rsidRPr="007E6B3F" w:rsidRDefault="0080038C" w:rsidP="008A1FB7">
            <w:pPr>
              <w:pStyle w:val="ListParagraph"/>
              <w:numPr>
                <w:ilvl w:val="1"/>
                <w:numId w:val="6"/>
              </w:numPr>
              <w:spacing w:after="0" w:line="276" w:lineRule="auto"/>
              <w:rPr>
                <w:rFonts w:ascii="Times New Roman" w:hAnsi="Times New Roman" w:cs="Times New Roman"/>
              </w:rPr>
            </w:pPr>
            <w:r w:rsidRPr="007E6B3F">
              <w:rPr>
                <w:rFonts w:ascii="Times New Roman" w:hAnsi="Times New Roman" w:cs="Times New Roman"/>
              </w:rPr>
              <w:t>Problem statement</w:t>
            </w:r>
          </w:p>
          <w:p w14:paraId="34E39297" w14:textId="77777777" w:rsidR="0080038C" w:rsidRPr="007E6B3F" w:rsidRDefault="0080038C" w:rsidP="008A1FB7">
            <w:pPr>
              <w:pStyle w:val="ListParagraph"/>
              <w:numPr>
                <w:ilvl w:val="1"/>
                <w:numId w:val="6"/>
              </w:numPr>
              <w:spacing w:after="0" w:line="276" w:lineRule="auto"/>
              <w:rPr>
                <w:rFonts w:ascii="Times New Roman" w:hAnsi="Times New Roman" w:cs="Times New Roman"/>
              </w:rPr>
            </w:pPr>
            <w:r w:rsidRPr="007E6B3F">
              <w:rPr>
                <w:rFonts w:ascii="Times New Roman" w:hAnsi="Times New Roman" w:cs="Times New Roman"/>
              </w:rPr>
              <w:t>Existing system</w:t>
            </w:r>
          </w:p>
          <w:p w14:paraId="197B77F6" w14:textId="77777777" w:rsidR="0080038C" w:rsidRPr="007E6B3F" w:rsidRDefault="0080038C" w:rsidP="008A1FB7">
            <w:pPr>
              <w:pStyle w:val="ListParagraph"/>
              <w:numPr>
                <w:ilvl w:val="1"/>
                <w:numId w:val="6"/>
              </w:numPr>
              <w:spacing w:after="0" w:line="276" w:lineRule="auto"/>
              <w:rPr>
                <w:rFonts w:ascii="Times New Roman" w:hAnsi="Times New Roman" w:cs="Times New Roman"/>
              </w:rPr>
            </w:pPr>
            <w:r w:rsidRPr="007E6B3F">
              <w:rPr>
                <w:rFonts w:ascii="Times New Roman" w:hAnsi="Times New Roman" w:cs="Times New Roman"/>
              </w:rPr>
              <w:t>Proposed system</w:t>
            </w:r>
          </w:p>
          <w:p w14:paraId="30B5C853" w14:textId="77777777" w:rsidR="0080038C" w:rsidRPr="007E6B3F" w:rsidRDefault="0080038C" w:rsidP="008A1FB7">
            <w:pPr>
              <w:pStyle w:val="ListParagraph"/>
              <w:numPr>
                <w:ilvl w:val="1"/>
                <w:numId w:val="6"/>
              </w:numPr>
              <w:spacing w:after="0" w:line="276" w:lineRule="auto"/>
              <w:rPr>
                <w:rFonts w:ascii="Times New Roman" w:hAnsi="Times New Roman" w:cs="Times New Roman"/>
              </w:rPr>
            </w:pPr>
            <w:r w:rsidRPr="007E6B3F">
              <w:rPr>
                <w:rFonts w:ascii="Times New Roman" w:hAnsi="Times New Roman" w:cs="Times New Roman"/>
              </w:rPr>
              <w:t>Scope</w:t>
            </w:r>
          </w:p>
        </w:tc>
        <w:tc>
          <w:tcPr>
            <w:tcW w:w="4927" w:type="dxa"/>
            <w:shd w:val="clear" w:color="auto" w:fill="auto"/>
          </w:tcPr>
          <w:p w14:paraId="48D2D538" w14:textId="77777777" w:rsidR="0080038C" w:rsidRPr="007E6B3F" w:rsidRDefault="0080038C" w:rsidP="00E92200">
            <w:pPr>
              <w:spacing w:line="276" w:lineRule="auto"/>
              <w:jc w:val="center"/>
              <w:rPr>
                <w:rFonts w:ascii="Times New Roman" w:hAnsi="Times New Roman" w:cs="Times New Roman"/>
              </w:rPr>
            </w:pPr>
          </w:p>
        </w:tc>
      </w:tr>
      <w:tr w:rsidR="0080038C" w:rsidRPr="007E6B3F" w14:paraId="11660360" w14:textId="77777777" w:rsidTr="006E4B20">
        <w:tc>
          <w:tcPr>
            <w:tcW w:w="4927" w:type="dxa"/>
            <w:shd w:val="clear" w:color="auto" w:fill="auto"/>
          </w:tcPr>
          <w:p w14:paraId="59003D4A" w14:textId="77777777" w:rsidR="0080038C" w:rsidRPr="007E6B3F" w:rsidRDefault="0080038C" w:rsidP="008A1FB7">
            <w:pPr>
              <w:pStyle w:val="ListParagraph"/>
              <w:numPr>
                <w:ilvl w:val="0"/>
                <w:numId w:val="5"/>
              </w:numPr>
              <w:spacing w:after="0" w:line="276" w:lineRule="auto"/>
              <w:rPr>
                <w:rFonts w:ascii="Times New Roman" w:hAnsi="Times New Roman" w:cs="Times New Roman"/>
                <w:b/>
              </w:rPr>
            </w:pPr>
            <w:r w:rsidRPr="007E6B3F">
              <w:rPr>
                <w:rFonts w:ascii="Times New Roman" w:hAnsi="Times New Roman" w:cs="Times New Roman"/>
                <w:b/>
              </w:rPr>
              <w:t>System Requirement Specifications</w:t>
            </w:r>
          </w:p>
        </w:tc>
        <w:tc>
          <w:tcPr>
            <w:tcW w:w="4927" w:type="dxa"/>
            <w:shd w:val="clear" w:color="auto" w:fill="auto"/>
          </w:tcPr>
          <w:p w14:paraId="793C17B2" w14:textId="77777777" w:rsidR="0080038C" w:rsidRPr="007E6B3F" w:rsidRDefault="00124EEE" w:rsidP="00E92200">
            <w:pPr>
              <w:spacing w:line="276" w:lineRule="auto"/>
              <w:jc w:val="center"/>
              <w:rPr>
                <w:rFonts w:ascii="Times New Roman" w:hAnsi="Times New Roman" w:cs="Times New Roman"/>
              </w:rPr>
            </w:pPr>
            <w:r w:rsidRPr="007E6B3F">
              <w:rPr>
                <w:rFonts w:ascii="Times New Roman" w:hAnsi="Times New Roman" w:cs="Times New Roman"/>
              </w:rPr>
              <w:t>2</w:t>
            </w:r>
          </w:p>
        </w:tc>
      </w:tr>
      <w:tr w:rsidR="0080038C" w:rsidRPr="007E6B3F" w14:paraId="2C256E83" w14:textId="77777777" w:rsidTr="006E4B20">
        <w:tc>
          <w:tcPr>
            <w:tcW w:w="4927" w:type="dxa"/>
            <w:shd w:val="clear" w:color="auto" w:fill="auto"/>
          </w:tcPr>
          <w:p w14:paraId="119C2928" w14:textId="77777777" w:rsidR="0080038C" w:rsidRPr="007E6B3F" w:rsidRDefault="0080038C" w:rsidP="008A1FB7">
            <w:pPr>
              <w:pStyle w:val="ListParagraph"/>
              <w:spacing w:after="0" w:line="276" w:lineRule="auto"/>
              <w:ind w:left="709"/>
              <w:rPr>
                <w:rFonts w:ascii="Times New Roman" w:hAnsi="Times New Roman" w:cs="Times New Roman"/>
              </w:rPr>
            </w:pPr>
            <w:r w:rsidRPr="007E6B3F">
              <w:rPr>
                <w:rFonts w:ascii="Times New Roman" w:hAnsi="Times New Roman" w:cs="Times New Roman"/>
              </w:rPr>
              <w:t>2.1 Software Requirements</w:t>
            </w:r>
          </w:p>
          <w:p w14:paraId="2EE3AE9C" w14:textId="77777777" w:rsidR="0080038C" w:rsidRPr="007E6B3F" w:rsidRDefault="0080038C" w:rsidP="008A1FB7">
            <w:pPr>
              <w:pStyle w:val="ListParagraph"/>
              <w:spacing w:after="0" w:line="276" w:lineRule="auto"/>
              <w:ind w:left="709"/>
              <w:rPr>
                <w:rFonts w:ascii="Times New Roman" w:hAnsi="Times New Roman" w:cs="Times New Roman"/>
              </w:rPr>
            </w:pPr>
            <w:r w:rsidRPr="007E6B3F">
              <w:rPr>
                <w:rFonts w:ascii="Times New Roman" w:hAnsi="Times New Roman" w:cs="Times New Roman"/>
              </w:rPr>
              <w:t>2.2 Hardware Requirements</w:t>
            </w:r>
          </w:p>
          <w:p w14:paraId="6FAE70A8" w14:textId="77777777" w:rsidR="0080038C" w:rsidRPr="007E6B3F" w:rsidRDefault="0080038C" w:rsidP="008A1FB7">
            <w:pPr>
              <w:pStyle w:val="ListParagraph"/>
              <w:spacing w:after="0" w:line="276" w:lineRule="auto"/>
              <w:ind w:left="709"/>
              <w:rPr>
                <w:rFonts w:ascii="Times New Roman" w:hAnsi="Times New Roman" w:cs="Times New Roman"/>
              </w:rPr>
            </w:pPr>
            <w:r w:rsidRPr="007E6B3F">
              <w:rPr>
                <w:rFonts w:ascii="Times New Roman" w:hAnsi="Times New Roman" w:cs="Times New Roman"/>
              </w:rPr>
              <w:t xml:space="preserve">2.3 </w:t>
            </w:r>
            <w:r w:rsidR="0046553B" w:rsidRPr="007E6B3F">
              <w:rPr>
                <w:rFonts w:ascii="Times New Roman" w:hAnsi="Times New Roman" w:cs="Times New Roman"/>
              </w:rPr>
              <w:t>System Architecture / Block Diagram</w:t>
            </w:r>
          </w:p>
        </w:tc>
        <w:tc>
          <w:tcPr>
            <w:tcW w:w="4927" w:type="dxa"/>
            <w:shd w:val="clear" w:color="auto" w:fill="auto"/>
          </w:tcPr>
          <w:p w14:paraId="1224E302" w14:textId="77777777" w:rsidR="0080038C" w:rsidRPr="007E6B3F" w:rsidRDefault="0080038C" w:rsidP="00E92200">
            <w:pPr>
              <w:spacing w:line="276" w:lineRule="auto"/>
              <w:jc w:val="center"/>
              <w:rPr>
                <w:rFonts w:ascii="Times New Roman" w:hAnsi="Times New Roman" w:cs="Times New Roman"/>
              </w:rPr>
            </w:pPr>
          </w:p>
        </w:tc>
      </w:tr>
      <w:tr w:rsidR="0080038C" w:rsidRPr="007E6B3F" w14:paraId="2950D819" w14:textId="77777777" w:rsidTr="006E4B20">
        <w:tc>
          <w:tcPr>
            <w:tcW w:w="4927" w:type="dxa"/>
            <w:shd w:val="clear" w:color="auto" w:fill="auto"/>
          </w:tcPr>
          <w:p w14:paraId="330D6691" w14:textId="77777777" w:rsidR="0080038C" w:rsidRPr="007E6B3F" w:rsidRDefault="0080038C" w:rsidP="008A1FB7">
            <w:pPr>
              <w:pStyle w:val="ListParagraph"/>
              <w:numPr>
                <w:ilvl w:val="0"/>
                <w:numId w:val="5"/>
              </w:numPr>
              <w:spacing w:after="0" w:line="276" w:lineRule="auto"/>
              <w:rPr>
                <w:rFonts w:ascii="Times New Roman" w:hAnsi="Times New Roman" w:cs="Times New Roman"/>
                <w:b/>
              </w:rPr>
            </w:pPr>
            <w:r w:rsidRPr="007E6B3F">
              <w:rPr>
                <w:rFonts w:ascii="Times New Roman" w:hAnsi="Times New Roman" w:cs="Times New Roman"/>
                <w:b/>
              </w:rPr>
              <w:t>Design &amp; Implementation</w:t>
            </w:r>
          </w:p>
        </w:tc>
        <w:tc>
          <w:tcPr>
            <w:tcW w:w="4927" w:type="dxa"/>
            <w:shd w:val="clear" w:color="auto" w:fill="auto"/>
          </w:tcPr>
          <w:p w14:paraId="24248D63" w14:textId="77777777" w:rsidR="0080038C" w:rsidRPr="007E6B3F" w:rsidRDefault="00124EEE" w:rsidP="00E92200">
            <w:pPr>
              <w:spacing w:line="276" w:lineRule="auto"/>
              <w:jc w:val="center"/>
              <w:rPr>
                <w:rFonts w:ascii="Times New Roman" w:hAnsi="Times New Roman" w:cs="Times New Roman"/>
              </w:rPr>
            </w:pPr>
            <w:r w:rsidRPr="007E6B3F">
              <w:rPr>
                <w:rFonts w:ascii="Times New Roman" w:hAnsi="Times New Roman" w:cs="Times New Roman"/>
              </w:rPr>
              <w:t>3</w:t>
            </w:r>
            <w:r w:rsidR="0080038C" w:rsidRPr="007E6B3F">
              <w:rPr>
                <w:rFonts w:ascii="Times New Roman" w:hAnsi="Times New Roman" w:cs="Times New Roman"/>
              </w:rPr>
              <w:t>-</w:t>
            </w:r>
            <w:r w:rsidR="00731A23" w:rsidRPr="007E6B3F">
              <w:rPr>
                <w:rFonts w:ascii="Times New Roman" w:hAnsi="Times New Roman" w:cs="Times New Roman"/>
              </w:rPr>
              <w:t>7</w:t>
            </w:r>
          </w:p>
        </w:tc>
      </w:tr>
      <w:tr w:rsidR="0080038C" w:rsidRPr="007E6B3F" w14:paraId="73B1A597" w14:textId="77777777" w:rsidTr="006E4B20">
        <w:tc>
          <w:tcPr>
            <w:tcW w:w="4927" w:type="dxa"/>
            <w:shd w:val="clear" w:color="auto" w:fill="auto"/>
          </w:tcPr>
          <w:p w14:paraId="1D7EF55A" w14:textId="77777777" w:rsidR="00124EEE" w:rsidRPr="007E6B3F" w:rsidRDefault="000F7808" w:rsidP="008A1FB7">
            <w:pPr>
              <w:pStyle w:val="ListParagraph"/>
              <w:numPr>
                <w:ilvl w:val="1"/>
                <w:numId w:val="7"/>
              </w:numPr>
              <w:spacing w:after="0" w:line="276" w:lineRule="auto"/>
              <w:rPr>
                <w:rFonts w:ascii="Times New Roman" w:hAnsi="Times New Roman" w:cs="Times New Roman"/>
              </w:rPr>
            </w:pPr>
            <w:r w:rsidRPr="007E6B3F">
              <w:rPr>
                <w:rFonts w:ascii="Times New Roman" w:hAnsi="Times New Roman" w:cs="Times New Roman"/>
              </w:rPr>
              <w:t>Features</w:t>
            </w:r>
          </w:p>
          <w:p w14:paraId="2A972F00" w14:textId="77777777" w:rsidR="0080038C" w:rsidRPr="007E6B3F" w:rsidRDefault="00124EEE" w:rsidP="008A1FB7">
            <w:pPr>
              <w:pStyle w:val="ListParagraph"/>
              <w:numPr>
                <w:ilvl w:val="1"/>
                <w:numId w:val="7"/>
              </w:numPr>
              <w:spacing w:after="0" w:line="276" w:lineRule="auto"/>
              <w:rPr>
                <w:rFonts w:ascii="Times New Roman" w:hAnsi="Times New Roman" w:cs="Times New Roman"/>
              </w:rPr>
            </w:pPr>
            <w:r w:rsidRPr="007E6B3F">
              <w:rPr>
                <w:rFonts w:ascii="Times New Roman" w:hAnsi="Times New Roman" w:cs="Times New Roman"/>
              </w:rPr>
              <w:t>Environment Setup</w:t>
            </w:r>
          </w:p>
        </w:tc>
        <w:tc>
          <w:tcPr>
            <w:tcW w:w="4927" w:type="dxa"/>
            <w:shd w:val="clear" w:color="auto" w:fill="auto"/>
          </w:tcPr>
          <w:p w14:paraId="04F2DA69" w14:textId="77777777" w:rsidR="0080038C" w:rsidRPr="007E6B3F" w:rsidRDefault="0080038C" w:rsidP="00E92200">
            <w:pPr>
              <w:spacing w:line="276" w:lineRule="auto"/>
              <w:jc w:val="center"/>
              <w:rPr>
                <w:rFonts w:ascii="Times New Roman" w:hAnsi="Times New Roman" w:cs="Times New Roman"/>
              </w:rPr>
            </w:pPr>
          </w:p>
        </w:tc>
      </w:tr>
      <w:tr w:rsidR="0080038C" w:rsidRPr="007E6B3F" w14:paraId="37C61653" w14:textId="77777777" w:rsidTr="006E4B20">
        <w:tc>
          <w:tcPr>
            <w:tcW w:w="4927" w:type="dxa"/>
            <w:shd w:val="clear" w:color="auto" w:fill="auto"/>
          </w:tcPr>
          <w:p w14:paraId="012A7B95" w14:textId="77777777" w:rsidR="0080038C" w:rsidRPr="007E6B3F" w:rsidRDefault="0080038C" w:rsidP="008A1FB7">
            <w:pPr>
              <w:pStyle w:val="ListParagraph"/>
              <w:numPr>
                <w:ilvl w:val="0"/>
                <w:numId w:val="5"/>
              </w:numPr>
              <w:spacing w:after="0" w:line="276" w:lineRule="auto"/>
              <w:rPr>
                <w:rFonts w:ascii="Times New Roman" w:hAnsi="Times New Roman" w:cs="Times New Roman"/>
                <w:b/>
              </w:rPr>
            </w:pPr>
            <w:r w:rsidRPr="007E6B3F">
              <w:rPr>
                <w:rFonts w:ascii="Times New Roman" w:hAnsi="Times New Roman" w:cs="Times New Roman"/>
                <w:b/>
              </w:rPr>
              <w:t>Results</w:t>
            </w:r>
          </w:p>
        </w:tc>
        <w:tc>
          <w:tcPr>
            <w:tcW w:w="4927" w:type="dxa"/>
            <w:shd w:val="clear" w:color="auto" w:fill="auto"/>
          </w:tcPr>
          <w:p w14:paraId="55D3C1FE" w14:textId="77777777" w:rsidR="0080038C" w:rsidRPr="007E6B3F" w:rsidRDefault="00A157C0" w:rsidP="00E92200">
            <w:pPr>
              <w:spacing w:line="276" w:lineRule="auto"/>
              <w:jc w:val="center"/>
              <w:rPr>
                <w:rFonts w:ascii="Times New Roman" w:hAnsi="Times New Roman" w:cs="Times New Roman"/>
              </w:rPr>
            </w:pPr>
            <w:r w:rsidRPr="007E6B3F">
              <w:rPr>
                <w:rFonts w:ascii="Times New Roman" w:hAnsi="Times New Roman" w:cs="Times New Roman"/>
              </w:rPr>
              <w:t>8</w:t>
            </w:r>
            <w:r w:rsidR="0080038C" w:rsidRPr="007E6B3F">
              <w:rPr>
                <w:rFonts w:ascii="Times New Roman" w:hAnsi="Times New Roman" w:cs="Times New Roman"/>
              </w:rPr>
              <w:t>-1</w:t>
            </w:r>
            <w:r w:rsidRPr="007E6B3F">
              <w:rPr>
                <w:rFonts w:ascii="Times New Roman" w:hAnsi="Times New Roman" w:cs="Times New Roman"/>
              </w:rPr>
              <w:t>0</w:t>
            </w:r>
          </w:p>
        </w:tc>
      </w:tr>
      <w:tr w:rsidR="0080038C" w:rsidRPr="007E6B3F" w14:paraId="6119E999" w14:textId="77777777" w:rsidTr="009402BA">
        <w:trPr>
          <w:trHeight w:val="111"/>
        </w:trPr>
        <w:tc>
          <w:tcPr>
            <w:tcW w:w="4927" w:type="dxa"/>
            <w:shd w:val="clear" w:color="auto" w:fill="auto"/>
          </w:tcPr>
          <w:p w14:paraId="4553466B" w14:textId="77777777" w:rsidR="0080038C" w:rsidRPr="007E6B3F" w:rsidRDefault="0080038C" w:rsidP="008A1FB7">
            <w:pPr>
              <w:spacing w:line="276" w:lineRule="auto"/>
              <w:rPr>
                <w:rFonts w:ascii="Times New Roman" w:hAnsi="Times New Roman" w:cs="Times New Roman"/>
              </w:rPr>
            </w:pPr>
          </w:p>
        </w:tc>
        <w:tc>
          <w:tcPr>
            <w:tcW w:w="4927" w:type="dxa"/>
            <w:shd w:val="clear" w:color="auto" w:fill="auto"/>
          </w:tcPr>
          <w:p w14:paraId="26C14FAA" w14:textId="77777777" w:rsidR="0080038C" w:rsidRPr="007E6B3F" w:rsidRDefault="0080038C" w:rsidP="00E92200">
            <w:pPr>
              <w:spacing w:line="276" w:lineRule="auto"/>
              <w:jc w:val="center"/>
              <w:rPr>
                <w:rFonts w:ascii="Times New Roman" w:hAnsi="Times New Roman" w:cs="Times New Roman"/>
              </w:rPr>
            </w:pPr>
          </w:p>
        </w:tc>
      </w:tr>
      <w:tr w:rsidR="0080038C" w:rsidRPr="007E6B3F" w14:paraId="3094A61E" w14:textId="77777777" w:rsidTr="006E4B20">
        <w:tc>
          <w:tcPr>
            <w:tcW w:w="4927" w:type="dxa"/>
            <w:shd w:val="clear" w:color="auto" w:fill="auto"/>
          </w:tcPr>
          <w:p w14:paraId="3A237F4E" w14:textId="77777777" w:rsidR="0080038C" w:rsidRPr="007E6B3F" w:rsidRDefault="0080038C" w:rsidP="008A1FB7">
            <w:pPr>
              <w:numPr>
                <w:ilvl w:val="0"/>
                <w:numId w:val="5"/>
              </w:numPr>
              <w:spacing w:line="276" w:lineRule="auto"/>
              <w:rPr>
                <w:rFonts w:ascii="Times New Roman" w:hAnsi="Times New Roman" w:cs="Times New Roman"/>
                <w:b/>
              </w:rPr>
            </w:pPr>
            <w:r w:rsidRPr="007E6B3F">
              <w:rPr>
                <w:rFonts w:ascii="Times New Roman" w:hAnsi="Times New Roman" w:cs="Times New Roman"/>
                <w:b/>
              </w:rPr>
              <w:t>Conclusion &amp; Future Enhancements</w:t>
            </w:r>
          </w:p>
        </w:tc>
        <w:tc>
          <w:tcPr>
            <w:tcW w:w="4927" w:type="dxa"/>
            <w:shd w:val="clear" w:color="auto" w:fill="auto"/>
          </w:tcPr>
          <w:p w14:paraId="7ED79C50" w14:textId="77777777" w:rsidR="0080038C" w:rsidRPr="007E6B3F" w:rsidRDefault="00A157C0" w:rsidP="00E92200">
            <w:pPr>
              <w:spacing w:line="276" w:lineRule="auto"/>
              <w:jc w:val="center"/>
              <w:rPr>
                <w:rFonts w:ascii="Times New Roman" w:hAnsi="Times New Roman" w:cs="Times New Roman"/>
              </w:rPr>
            </w:pPr>
            <w:r w:rsidRPr="007E6B3F">
              <w:rPr>
                <w:rFonts w:ascii="Times New Roman" w:hAnsi="Times New Roman" w:cs="Times New Roman"/>
              </w:rPr>
              <w:t>11</w:t>
            </w:r>
          </w:p>
        </w:tc>
      </w:tr>
      <w:tr w:rsidR="0080038C" w:rsidRPr="007E6B3F" w14:paraId="041EEB4F" w14:textId="77777777" w:rsidTr="006E4B20">
        <w:tc>
          <w:tcPr>
            <w:tcW w:w="4927" w:type="dxa"/>
            <w:shd w:val="clear" w:color="auto" w:fill="auto"/>
          </w:tcPr>
          <w:p w14:paraId="51B5ACE1" w14:textId="77777777" w:rsidR="0080038C" w:rsidRPr="007E6B3F" w:rsidRDefault="00A46B66" w:rsidP="008A1FB7">
            <w:pPr>
              <w:spacing w:line="276" w:lineRule="auto"/>
              <w:rPr>
                <w:rFonts w:ascii="Times New Roman" w:hAnsi="Times New Roman" w:cs="Times New Roman"/>
              </w:rPr>
            </w:pPr>
            <w:r w:rsidRPr="007E6B3F">
              <w:rPr>
                <w:rFonts w:ascii="Times New Roman" w:eastAsia="Times New Roman" w:hAnsi="Times New Roman" w:cs="Times New Roman"/>
                <w:b/>
                <w:bCs/>
              </w:rPr>
              <w:t xml:space="preserve">      </w:t>
            </w:r>
            <w:r w:rsidR="00A17003" w:rsidRPr="007E6B3F">
              <w:rPr>
                <w:rFonts w:ascii="Times New Roman" w:eastAsia="Times New Roman" w:hAnsi="Times New Roman" w:cs="Times New Roman"/>
                <w:b/>
                <w:bCs/>
              </w:rPr>
              <w:t xml:space="preserve">6    </w:t>
            </w:r>
            <w:r w:rsidR="0080038C" w:rsidRPr="007E6B3F">
              <w:rPr>
                <w:rFonts w:ascii="Times New Roman" w:eastAsia="Times New Roman" w:hAnsi="Times New Roman" w:cs="Times New Roman"/>
                <w:b/>
                <w:bCs/>
              </w:rPr>
              <w:t>References</w:t>
            </w:r>
          </w:p>
        </w:tc>
        <w:tc>
          <w:tcPr>
            <w:tcW w:w="4927" w:type="dxa"/>
            <w:shd w:val="clear" w:color="auto" w:fill="auto"/>
          </w:tcPr>
          <w:p w14:paraId="41B627BA" w14:textId="77777777" w:rsidR="0080038C" w:rsidRPr="007E6B3F" w:rsidRDefault="0080038C" w:rsidP="00E92200">
            <w:pPr>
              <w:spacing w:line="276" w:lineRule="auto"/>
              <w:jc w:val="center"/>
              <w:rPr>
                <w:rFonts w:ascii="Times New Roman" w:hAnsi="Times New Roman" w:cs="Times New Roman"/>
              </w:rPr>
            </w:pPr>
            <w:r w:rsidRPr="007E6B3F">
              <w:rPr>
                <w:rFonts w:ascii="Times New Roman" w:hAnsi="Times New Roman" w:cs="Times New Roman"/>
              </w:rPr>
              <w:t>1</w:t>
            </w:r>
            <w:r w:rsidR="00ED66E0" w:rsidRPr="007E6B3F">
              <w:rPr>
                <w:rFonts w:ascii="Times New Roman" w:hAnsi="Times New Roman" w:cs="Times New Roman"/>
              </w:rPr>
              <w:t>1</w:t>
            </w:r>
          </w:p>
        </w:tc>
      </w:tr>
      <w:tr w:rsidR="0080038C" w:rsidRPr="007E6B3F" w14:paraId="4AD091AE" w14:textId="77777777" w:rsidTr="006E4B20">
        <w:tc>
          <w:tcPr>
            <w:tcW w:w="4927" w:type="dxa"/>
            <w:shd w:val="clear" w:color="auto" w:fill="auto"/>
          </w:tcPr>
          <w:p w14:paraId="3135D5EB" w14:textId="77777777" w:rsidR="0080038C" w:rsidRPr="007E6B3F" w:rsidRDefault="00A46B66" w:rsidP="008A1FB7">
            <w:pPr>
              <w:spacing w:line="276" w:lineRule="auto"/>
              <w:rPr>
                <w:rFonts w:ascii="Times New Roman" w:hAnsi="Times New Roman" w:cs="Times New Roman"/>
              </w:rPr>
            </w:pPr>
            <w:r w:rsidRPr="007E6B3F">
              <w:rPr>
                <w:rFonts w:ascii="Times New Roman" w:eastAsia="Times New Roman" w:hAnsi="Times New Roman" w:cs="Times New Roman"/>
                <w:b/>
                <w:bCs/>
              </w:rPr>
              <w:t xml:space="preserve">      </w:t>
            </w:r>
            <w:r w:rsidR="00A17003" w:rsidRPr="007E6B3F">
              <w:rPr>
                <w:rFonts w:ascii="Times New Roman" w:eastAsia="Times New Roman" w:hAnsi="Times New Roman" w:cs="Times New Roman"/>
                <w:b/>
                <w:bCs/>
              </w:rPr>
              <w:t xml:space="preserve">7    </w:t>
            </w:r>
            <w:r w:rsidR="0080038C" w:rsidRPr="007E6B3F">
              <w:rPr>
                <w:rFonts w:ascii="Times New Roman" w:eastAsia="Times New Roman" w:hAnsi="Times New Roman" w:cs="Times New Roman"/>
                <w:b/>
                <w:bCs/>
              </w:rPr>
              <w:t>Appendix</w:t>
            </w:r>
          </w:p>
          <w:p w14:paraId="795C7641" w14:textId="77777777" w:rsidR="0080038C" w:rsidRPr="007E6B3F" w:rsidRDefault="00A46B66" w:rsidP="008A1FB7">
            <w:pPr>
              <w:spacing w:line="276" w:lineRule="auto"/>
              <w:rPr>
                <w:rFonts w:ascii="Times New Roman" w:eastAsia="Times New Roman" w:hAnsi="Times New Roman" w:cs="Times New Roman"/>
                <w:b/>
                <w:bCs/>
              </w:rPr>
            </w:pPr>
            <w:r w:rsidRPr="007E6B3F">
              <w:rPr>
                <w:rFonts w:ascii="Times New Roman" w:eastAsia="Times New Roman" w:hAnsi="Times New Roman" w:cs="Times New Roman"/>
                <w:b/>
                <w:bCs/>
              </w:rPr>
              <w:t xml:space="preserve">           </w:t>
            </w:r>
            <w:r w:rsidR="008A4C05" w:rsidRPr="007E6B3F">
              <w:rPr>
                <w:rFonts w:ascii="Times New Roman" w:eastAsia="Times New Roman" w:hAnsi="Times New Roman" w:cs="Times New Roman"/>
                <w:b/>
                <w:bCs/>
              </w:rPr>
              <w:t>Pseudo Code</w:t>
            </w:r>
          </w:p>
        </w:tc>
        <w:tc>
          <w:tcPr>
            <w:tcW w:w="4927" w:type="dxa"/>
            <w:shd w:val="clear" w:color="auto" w:fill="auto"/>
          </w:tcPr>
          <w:p w14:paraId="6B318C4E" w14:textId="77777777" w:rsidR="0080038C" w:rsidRPr="007E6B3F" w:rsidRDefault="00124EEE" w:rsidP="00E92200">
            <w:pPr>
              <w:spacing w:line="276" w:lineRule="auto"/>
              <w:jc w:val="center"/>
              <w:rPr>
                <w:rFonts w:ascii="Times New Roman" w:hAnsi="Times New Roman" w:cs="Times New Roman"/>
              </w:rPr>
            </w:pPr>
            <w:r w:rsidRPr="007E6B3F">
              <w:rPr>
                <w:rFonts w:ascii="Times New Roman" w:hAnsi="Times New Roman" w:cs="Times New Roman"/>
              </w:rPr>
              <w:t>1</w:t>
            </w:r>
            <w:r w:rsidR="00ED66E0" w:rsidRPr="007E6B3F">
              <w:rPr>
                <w:rFonts w:ascii="Times New Roman" w:hAnsi="Times New Roman" w:cs="Times New Roman"/>
              </w:rPr>
              <w:t>1</w:t>
            </w:r>
          </w:p>
          <w:p w14:paraId="66E06D5E" w14:textId="77777777" w:rsidR="008A4C05" w:rsidRPr="007E6B3F" w:rsidRDefault="008A4C05" w:rsidP="00E92200">
            <w:pPr>
              <w:spacing w:line="276" w:lineRule="auto"/>
              <w:jc w:val="center"/>
              <w:rPr>
                <w:rFonts w:ascii="Times New Roman" w:hAnsi="Times New Roman" w:cs="Times New Roman"/>
              </w:rPr>
            </w:pPr>
            <w:r w:rsidRPr="007E6B3F">
              <w:rPr>
                <w:rFonts w:ascii="Times New Roman" w:hAnsi="Times New Roman" w:cs="Times New Roman"/>
              </w:rPr>
              <w:t>1</w:t>
            </w:r>
            <w:r w:rsidR="00ED66E0" w:rsidRPr="007E6B3F">
              <w:rPr>
                <w:rFonts w:ascii="Times New Roman" w:hAnsi="Times New Roman" w:cs="Times New Roman"/>
              </w:rPr>
              <w:t>1</w:t>
            </w:r>
            <w:r w:rsidRPr="007E6B3F">
              <w:rPr>
                <w:rFonts w:ascii="Times New Roman" w:hAnsi="Times New Roman" w:cs="Times New Roman"/>
              </w:rPr>
              <w:t>-</w:t>
            </w:r>
            <w:r w:rsidR="00ED66E0" w:rsidRPr="007E6B3F">
              <w:rPr>
                <w:rFonts w:ascii="Times New Roman" w:hAnsi="Times New Roman" w:cs="Times New Roman"/>
              </w:rPr>
              <w:t>17</w:t>
            </w:r>
          </w:p>
        </w:tc>
      </w:tr>
      <w:tr w:rsidR="008A4C05" w:rsidRPr="007E6B3F" w14:paraId="7A60E80F" w14:textId="77777777" w:rsidTr="006E4B20">
        <w:tc>
          <w:tcPr>
            <w:tcW w:w="4927" w:type="dxa"/>
            <w:shd w:val="clear" w:color="auto" w:fill="auto"/>
          </w:tcPr>
          <w:p w14:paraId="3E719495" w14:textId="77777777" w:rsidR="008A4C05" w:rsidRPr="007E6B3F" w:rsidRDefault="008A4C05" w:rsidP="004A7F44">
            <w:pPr>
              <w:spacing w:line="276" w:lineRule="auto"/>
              <w:jc w:val="both"/>
              <w:rPr>
                <w:rFonts w:ascii="Times New Roman" w:eastAsia="Times New Roman" w:hAnsi="Times New Roman" w:cs="Times New Roman"/>
                <w:b/>
                <w:bCs/>
              </w:rPr>
            </w:pPr>
          </w:p>
        </w:tc>
        <w:tc>
          <w:tcPr>
            <w:tcW w:w="4927" w:type="dxa"/>
            <w:shd w:val="clear" w:color="auto" w:fill="auto"/>
          </w:tcPr>
          <w:p w14:paraId="265DDFD6" w14:textId="77777777" w:rsidR="008A4C05" w:rsidRPr="007E6B3F" w:rsidRDefault="008A4C05" w:rsidP="004A7F44">
            <w:pPr>
              <w:spacing w:line="276" w:lineRule="auto"/>
              <w:jc w:val="both"/>
              <w:rPr>
                <w:rFonts w:ascii="Times New Roman" w:hAnsi="Times New Roman" w:cs="Times New Roman"/>
              </w:rPr>
            </w:pPr>
          </w:p>
        </w:tc>
      </w:tr>
    </w:tbl>
    <w:p w14:paraId="72B3870D" w14:textId="77777777" w:rsidR="00B30BCB" w:rsidRPr="007E6B3F" w:rsidRDefault="00B30BCB" w:rsidP="004A7F44">
      <w:pPr>
        <w:jc w:val="both"/>
        <w:rPr>
          <w:rFonts w:ascii="Times New Roman" w:hAnsi="Times New Roman" w:cs="Times New Roman"/>
          <w:b/>
          <w:bCs/>
        </w:rPr>
      </w:pPr>
    </w:p>
    <w:p w14:paraId="6C50E472" w14:textId="77777777" w:rsidR="00B30BCB" w:rsidRPr="007E6B3F" w:rsidRDefault="00B30BCB" w:rsidP="004A7F44">
      <w:pPr>
        <w:jc w:val="both"/>
        <w:rPr>
          <w:rFonts w:ascii="Times New Roman" w:hAnsi="Times New Roman" w:cs="Times New Roman"/>
          <w:b/>
          <w:bCs/>
        </w:rPr>
      </w:pPr>
    </w:p>
    <w:p w14:paraId="7658EAD0" w14:textId="77777777" w:rsidR="00B30BCB" w:rsidRPr="007E6B3F" w:rsidRDefault="00B30BCB" w:rsidP="004A7F44">
      <w:pPr>
        <w:jc w:val="both"/>
        <w:rPr>
          <w:rFonts w:ascii="Times New Roman" w:hAnsi="Times New Roman" w:cs="Times New Roman"/>
          <w:b/>
          <w:bCs/>
        </w:rPr>
      </w:pPr>
    </w:p>
    <w:p w14:paraId="4C352213" w14:textId="77777777" w:rsidR="00B30BCB" w:rsidRPr="007E6B3F" w:rsidRDefault="00B30BCB" w:rsidP="004A7F44">
      <w:pPr>
        <w:jc w:val="both"/>
        <w:rPr>
          <w:rFonts w:ascii="Times New Roman" w:hAnsi="Times New Roman" w:cs="Times New Roman"/>
          <w:b/>
          <w:bCs/>
        </w:rPr>
      </w:pPr>
    </w:p>
    <w:p w14:paraId="2D691E20" w14:textId="77777777" w:rsidR="00B30BCB" w:rsidRPr="007E6B3F" w:rsidRDefault="00B30BCB" w:rsidP="004A7F44">
      <w:pPr>
        <w:jc w:val="both"/>
        <w:rPr>
          <w:rFonts w:ascii="Times New Roman" w:hAnsi="Times New Roman" w:cs="Times New Roman"/>
          <w:b/>
          <w:bCs/>
        </w:rPr>
      </w:pPr>
    </w:p>
    <w:p w14:paraId="34B588B1" w14:textId="77777777" w:rsidR="00B30BCB" w:rsidRPr="007E6B3F" w:rsidRDefault="00B30BCB" w:rsidP="004A7F44">
      <w:pPr>
        <w:jc w:val="both"/>
        <w:rPr>
          <w:rFonts w:ascii="Times New Roman" w:hAnsi="Times New Roman" w:cs="Times New Roman"/>
          <w:b/>
          <w:bCs/>
        </w:rPr>
      </w:pPr>
    </w:p>
    <w:p w14:paraId="3349CAB0" w14:textId="77777777" w:rsidR="00B30BCB" w:rsidRPr="007E6B3F" w:rsidRDefault="00B30BCB" w:rsidP="004A7F44">
      <w:pPr>
        <w:jc w:val="both"/>
        <w:rPr>
          <w:rFonts w:ascii="Times New Roman" w:hAnsi="Times New Roman" w:cs="Times New Roman"/>
          <w:b/>
          <w:bCs/>
        </w:rPr>
      </w:pPr>
    </w:p>
    <w:p w14:paraId="30F19A5B" w14:textId="77777777" w:rsidR="00B30BCB" w:rsidRPr="007E6B3F" w:rsidRDefault="00B30BCB" w:rsidP="004A7F44">
      <w:pPr>
        <w:jc w:val="both"/>
        <w:rPr>
          <w:rFonts w:ascii="Times New Roman" w:hAnsi="Times New Roman" w:cs="Times New Roman"/>
          <w:b/>
          <w:bCs/>
        </w:rPr>
      </w:pPr>
    </w:p>
    <w:p w14:paraId="3FBB556C" w14:textId="77777777" w:rsidR="009402BA" w:rsidRPr="007E6B3F" w:rsidRDefault="009402BA" w:rsidP="00E92200">
      <w:pPr>
        <w:jc w:val="center"/>
        <w:rPr>
          <w:rFonts w:ascii="Times New Roman" w:hAnsi="Times New Roman" w:cs="Times New Roman"/>
          <w:b/>
          <w:bCs/>
        </w:rPr>
      </w:pPr>
    </w:p>
    <w:p w14:paraId="10C8EB33" w14:textId="77777777" w:rsidR="00D36218" w:rsidRPr="007E6B3F" w:rsidRDefault="00D36218" w:rsidP="00E92200">
      <w:pPr>
        <w:jc w:val="center"/>
        <w:rPr>
          <w:rFonts w:ascii="Times New Roman" w:hAnsi="Times New Roman" w:cs="Times New Roman"/>
        </w:rPr>
      </w:pPr>
      <w:r w:rsidRPr="007E6B3F">
        <w:rPr>
          <w:rFonts w:ascii="Times New Roman" w:hAnsi="Times New Roman" w:cs="Times New Roman"/>
        </w:rPr>
        <w:t>ix</w:t>
      </w:r>
    </w:p>
    <w:p w14:paraId="06F3CAA3" w14:textId="77777777" w:rsidR="005D5485" w:rsidRPr="007E6B3F" w:rsidRDefault="005D5485" w:rsidP="00E92200">
      <w:pPr>
        <w:jc w:val="center"/>
        <w:rPr>
          <w:rFonts w:ascii="Times New Roman" w:hAnsi="Times New Roman" w:cs="Times New Roman"/>
          <w:b/>
          <w:bCs/>
        </w:rPr>
      </w:pPr>
    </w:p>
    <w:p w14:paraId="51B19127" w14:textId="77777777" w:rsidR="00792D05" w:rsidRPr="007E6B3F" w:rsidRDefault="00792D05" w:rsidP="00E92200">
      <w:pPr>
        <w:jc w:val="center"/>
        <w:rPr>
          <w:rFonts w:ascii="Times New Roman" w:hAnsi="Times New Roman" w:cs="Times New Roman"/>
          <w:b/>
          <w:bCs/>
        </w:rPr>
      </w:pPr>
      <w:r w:rsidRPr="007E6B3F">
        <w:rPr>
          <w:rFonts w:ascii="Times New Roman" w:hAnsi="Times New Roman" w:cs="Times New Roman"/>
          <w:b/>
          <w:bCs/>
        </w:rPr>
        <w:t>LIST OF FIGURES</w:t>
      </w:r>
    </w:p>
    <w:p w14:paraId="241A5904" w14:textId="77777777" w:rsidR="00792D05" w:rsidRPr="007E6B3F" w:rsidRDefault="00792D05" w:rsidP="00E92200">
      <w:pPr>
        <w:jc w:val="center"/>
        <w:rPr>
          <w:rFonts w:ascii="Times New Roman" w:hAnsi="Times New Roman" w:cs="Times New Roman"/>
        </w:rPr>
      </w:pPr>
    </w:p>
    <w:p w14:paraId="21D5ABBF" w14:textId="77777777" w:rsidR="00EF0483" w:rsidRPr="007E6B3F" w:rsidRDefault="00EF0483" w:rsidP="004A7F44">
      <w:pPr>
        <w:jc w:val="both"/>
        <w:rPr>
          <w:rFonts w:ascii="Times New Roman" w:hAnsi="Times New Roman" w:cs="Times New Roman"/>
        </w:rPr>
      </w:pPr>
    </w:p>
    <w:p w14:paraId="1D2A8832" w14:textId="77777777" w:rsidR="00792D05" w:rsidRPr="007E6B3F" w:rsidRDefault="00792D05" w:rsidP="004A7F44">
      <w:pPr>
        <w:jc w:val="both"/>
        <w:rPr>
          <w:rFonts w:ascii="Times New Roman" w:hAnsi="Times New Roman" w:cs="Times New Roman"/>
        </w:rPr>
      </w:pPr>
    </w:p>
    <w:p w14:paraId="03B7966C" w14:textId="77777777" w:rsidR="00792D05" w:rsidRPr="007E6B3F" w:rsidRDefault="00792D05" w:rsidP="004A7F44">
      <w:pPr>
        <w:jc w:val="both"/>
        <w:rPr>
          <w:rFonts w:ascii="Times New Roman" w:hAnsi="Times New Roman" w:cs="Times New Roman"/>
        </w:rPr>
      </w:pPr>
    </w:p>
    <w:tbl>
      <w:tblPr>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6379"/>
        <w:gridCol w:w="2143"/>
      </w:tblGrid>
      <w:tr w:rsidR="00D36218" w:rsidRPr="007E6B3F" w14:paraId="51858CB9" w14:textId="77777777" w:rsidTr="003709B4">
        <w:trPr>
          <w:trHeight w:val="383"/>
        </w:trPr>
        <w:tc>
          <w:tcPr>
            <w:tcW w:w="1809" w:type="dxa"/>
            <w:shd w:val="clear" w:color="auto" w:fill="auto"/>
          </w:tcPr>
          <w:p w14:paraId="35125FD0"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Figure no.</w:t>
            </w:r>
          </w:p>
        </w:tc>
        <w:tc>
          <w:tcPr>
            <w:tcW w:w="6379" w:type="dxa"/>
            <w:shd w:val="clear" w:color="auto" w:fill="auto"/>
          </w:tcPr>
          <w:p w14:paraId="1CF27958"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Figure Name</w:t>
            </w:r>
          </w:p>
        </w:tc>
        <w:tc>
          <w:tcPr>
            <w:tcW w:w="2143" w:type="dxa"/>
            <w:shd w:val="clear" w:color="auto" w:fill="auto"/>
          </w:tcPr>
          <w:p w14:paraId="1D25E316"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Page No</w:t>
            </w:r>
          </w:p>
        </w:tc>
      </w:tr>
      <w:tr w:rsidR="00D36218" w:rsidRPr="007E6B3F" w14:paraId="551E614F" w14:textId="77777777" w:rsidTr="003709B4">
        <w:trPr>
          <w:trHeight w:val="407"/>
        </w:trPr>
        <w:tc>
          <w:tcPr>
            <w:tcW w:w="1809" w:type="dxa"/>
            <w:shd w:val="clear" w:color="auto" w:fill="auto"/>
          </w:tcPr>
          <w:p w14:paraId="0B7464DC"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2.3.1</w:t>
            </w:r>
          </w:p>
        </w:tc>
        <w:tc>
          <w:tcPr>
            <w:tcW w:w="6379" w:type="dxa"/>
            <w:shd w:val="clear" w:color="auto" w:fill="auto"/>
          </w:tcPr>
          <w:p w14:paraId="0B4E02A0"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The Architecture of Exploring Bharat’s Contribution to ISRO</w:t>
            </w:r>
          </w:p>
          <w:p w14:paraId="4AC7582A"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5C8E2B42"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2</w:t>
            </w:r>
          </w:p>
        </w:tc>
      </w:tr>
      <w:tr w:rsidR="00D36218" w:rsidRPr="007E6B3F" w14:paraId="15A70CE2" w14:textId="77777777" w:rsidTr="003709B4">
        <w:trPr>
          <w:trHeight w:val="383"/>
        </w:trPr>
        <w:tc>
          <w:tcPr>
            <w:tcW w:w="1809" w:type="dxa"/>
            <w:shd w:val="clear" w:color="auto" w:fill="auto"/>
          </w:tcPr>
          <w:p w14:paraId="098807D7"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3.2.1</w:t>
            </w:r>
          </w:p>
        </w:tc>
        <w:tc>
          <w:tcPr>
            <w:tcW w:w="6379" w:type="dxa"/>
            <w:shd w:val="clear" w:color="auto" w:fill="auto"/>
          </w:tcPr>
          <w:p w14:paraId="42A18B69"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Visual Studio Code Installation</w:t>
            </w:r>
          </w:p>
          <w:p w14:paraId="4A6E1FD9"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7DC8A677" w14:textId="77777777" w:rsidR="00D36218" w:rsidRPr="007E6B3F" w:rsidRDefault="00124EEE" w:rsidP="004A7F44">
            <w:pPr>
              <w:jc w:val="both"/>
              <w:rPr>
                <w:rFonts w:ascii="Times New Roman" w:hAnsi="Times New Roman" w:cs="Times New Roman"/>
              </w:rPr>
            </w:pPr>
            <w:r w:rsidRPr="007E6B3F">
              <w:rPr>
                <w:rFonts w:ascii="Times New Roman" w:hAnsi="Times New Roman" w:cs="Times New Roman"/>
              </w:rPr>
              <w:t>4</w:t>
            </w:r>
          </w:p>
        </w:tc>
      </w:tr>
      <w:tr w:rsidR="00D36218" w:rsidRPr="007E6B3F" w14:paraId="58944AAA" w14:textId="77777777" w:rsidTr="003709B4">
        <w:trPr>
          <w:trHeight w:val="383"/>
        </w:trPr>
        <w:tc>
          <w:tcPr>
            <w:tcW w:w="1809" w:type="dxa"/>
            <w:shd w:val="clear" w:color="auto" w:fill="auto"/>
          </w:tcPr>
          <w:p w14:paraId="44A5F213"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3.2.2</w:t>
            </w:r>
          </w:p>
        </w:tc>
        <w:tc>
          <w:tcPr>
            <w:tcW w:w="6379" w:type="dxa"/>
            <w:shd w:val="clear" w:color="auto" w:fill="auto"/>
          </w:tcPr>
          <w:p w14:paraId="2D4490AE"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Vs Code Icon</w:t>
            </w:r>
          </w:p>
          <w:p w14:paraId="3A6F2B84"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55E54BA8"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4</w:t>
            </w:r>
          </w:p>
        </w:tc>
      </w:tr>
      <w:tr w:rsidR="00D36218" w:rsidRPr="007E6B3F" w14:paraId="78132277" w14:textId="77777777" w:rsidTr="003709B4">
        <w:trPr>
          <w:trHeight w:val="383"/>
        </w:trPr>
        <w:tc>
          <w:tcPr>
            <w:tcW w:w="1809" w:type="dxa"/>
            <w:shd w:val="clear" w:color="auto" w:fill="auto"/>
          </w:tcPr>
          <w:p w14:paraId="4C014568"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3.2.3</w:t>
            </w:r>
          </w:p>
        </w:tc>
        <w:tc>
          <w:tcPr>
            <w:tcW w:w="6379" w:type="dxa"/>
            <w:shd w:val="clear" w:color="auto" w:fill="auto"/>
          </w:tcPr>
          <w:p w14:paraId="67D084F7" w14:textId="77777777" w:rsidR="00D36218" w:rsidRPr="007E6B3F" w:rsidRDefault="00D36218" w:rsidP="004A7F44">
            <w:pPr>
              <w:tabs>
                <w:tab w:val="left" w:pos="2463"/>
              </w:tabs>
              <w:jc w:val="both"/>
              <w:rPr>
                <w:rFonts w:ascii="Times New Roman" w:hAnsi="Times New Roman" w:cs="Times New Roman"/>
              </w:rPr>
            </w:pPr>
            <w:r w:rsidRPr="007E6B3F">
              <w:rPr>
                <w:rFonts w:ascii="Times New Roman" w:hAnsi="Times New Roman" w:cs="Times New Roman"/>
              </w:rPr>
              <w:t xml:space="preserve">License Agreement       </w:t>
            </w:r>
          </w:p>
          <w:p w14:paraId="4589DDEF"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5513EA5F"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5</w:t>
            </w:r>
          </w:p>
        </w:tc>
      </w:tr>
      <w:tr w:rsidR="00D36218" w:rsidRPr="007E6B3F" w14:paraId="255130E6" w14:textId="77777777" w:rsidTr="003709B4">
        <w:trPr>
          <w:trHeight w:val="407"/>
        </w:trPr>
        <w:tc>
          <w:tcPr>
            <w:tcW w:w="1809" w:type="dxa"/>
            <w:shd w:val="clear" w:color="auto" w:fill="auto"/>
          </w:tcPr>
          <w:p w14:paraId="111E14E9"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3.2.4</w:t>
            </w:r>
          </w:p>
        </w:tc>
        <w:tc>
          <w:tcPr>
            <w:tcW w:w="6379" w:type="dxa"/>
            <w:shd w:val="clear" w:color="auto" w:fill="auto"/>
          </w:tcPr>
          <w:p w14:paraId="4A14F4DA"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Additional Task</w:t>
            </w:r>
          </w:p>
          <w:p w14:paraId="2102309B"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6C0F62E1"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5</w:t>
            </w:r>
          </w:p>
        </w:tc>
      </w:tr>
      <w:tr w:rsidR="00D36218" w:rsidRPr="007E6B3F" w14:paraId="59B83A1D" w14:textId="77777777" w:rsidTr="003709B4">
        <w:trPr>
          <w:trHeight w:val="383"/>
        </w:trPr>
        <w:tc>
          <w:tcPr>
            <w:tcW w:w="1809" w:type="dxa"/>
            <w:shd w:val="clear" w:color="auto" w:fill="auto"/>
          </w:tcPr>
          <w:p w14:paraId="36CDB568"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3.2.5</w:t>
            </w:r>
          </w:p>
        </w:tc>
        <w:tc>
          <w:tcPr>
            <w:tcW w:w="6379" w:type="dxa"/>
            <w:shd w:val="clear" w:color="auto" w:fill="auto"/>
          </w:tcPr>
          <w:p w14:paraId="0CB5260F"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App Installation</w:t>
            </w:r>
          </w:p>
          <w:p w14:paraId="1C81C7AC"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39D5CA22"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6</w:t>
            </w:r>
          </w:p>
        </w:tc>
      </w:tr>
      <w:tr w:rsidR="00D36218" w:rsidRPr="007E6B3F" w14:paraId="0A20EEEE" w14:textId="77777777" w:rsidTr="003709B4">
        <w:trPr>
          <w:trHeight w:val="383"/>
        </w:trPr>
        <w:tc>
          <w:tcPr>
            <w:tcW w:w="1809" w:type="dxa"/>
            <w:shd w:val="clear" w:color="auto" w:fill="auto"/>
          </w:tcPr>
          <w:p w14:paraId="0B9A5A7B"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3.2.6</w:t>
            </w:r>
          </w:p>
        </w:tc>
        <w:tc>
          <w:tcPr>
            <w:tcW w:w="6379" w:type="dxa"/>
            <w:shd w:val="clear" w:color="auto" w:fill="auto"/>
          </w:tcPr>
          <w:p w14:paraId="3B8DE265" w14:textId="77777777" w:rsidR="00D36218" w:rsidRPr="007E6B3F" w:rsidRDefault="00D36218" w:rsidP="004A7F44">
            <w:pPr>
              <w:tabs>
                <w:tab w:val="left" w:pos="3269"/>
              </w:tabs>
              <w:jc w:val="both"/>
              <w:rPr>
                <w:rFonts w:ascii="Times New Roman" w:hAnsi="Times New Roman" w:cs="Times New Roman"/>
              </w:rPr>
            </w:pPr>
            <w:r w:rsidRPr="007E6B3F">
              <w:rPr>
                <w:rFonts w:ascii="Times New Roman" w:hAnsi="Times New Roman" w:cs="Times New Roman"/>
              </w:rPr>
              <w:t>VS Code Setup</w:t>
            </w:r>
          </w:p>
          <w:p w14:paraId="4D3321FE"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3DABFD4B"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6</w:t>
            </w:r>
          </w:p>
        </w:tc>
      </w:tr>
      <w:tr w:rsidR="00D36218" w:rsidRPr="007E6B3F" w14:paraId="5B73662F" w14:textId="77777777" w:rsidTr="003709B4">
        <w:trPr>
          <w:trHeight w:val="383"/>
        </w:trPr>
        <w:tc>
          <w:tcPr>
            <w:tcW w:w="1809" w:type="dxa"/>
            <w:shd w:val="clear" w:color="auto" w:fill="auto"/>
          </w:tcPr>
          <w:p w14:paraId="2C7ADB48"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3.2.7</w:t>
            </w:r>
          </w:p>
        </w:tc>
        <w:tc>
          <w:tcPr>
            <w:tcW w:w="6379" w:type="dxa"/>
            <w:shd w:val="clear" w:color="auto" w:fill="auto"/>
          </w:tcPr>
          <w:p w14:paraId="003B2331" w14:textId="77777777" w:rsidR="00D36218" w:rsidRPr="007E6B3F" w:rsidRDefault="00D36218" w:rsidP="004A7F44">
            <w:pPr>
              <w:jc w:val="both"/>
              <w:rPr>
                <w:rFonts w:ascii="Times New Roman" w:hAnsi="Times New Roman" w:cs="Times New Roman"/>
              </w:rPr>
            </w:pPr>
            <w:r w:rsidRPr="007E6B3F">
              <w:rPr>
                <w:rFonts w:ascii="Times New Roman" w:hAnsi="Times New Roman" w:cs="Times New Roman"/>
              </w:rPr>
              <w:t xml:space="preserve">VS Code Setup Wizard </w:t>
            </w:r>
          </w:p>
          <w:p w14:paraId="77C1AD98" w14:textId="77777777" w:rsidR="00D36218" w:rsidRPr="007E6B3F" w:rsidRDefault="00D36218" w:rsidP="004A7F44">
            <w:pPr>
              <w:jc w:val="both"/>
              <w:rPr>
                <w:rFonts w:ascii="Times New Roman" w:hAnsi="Times New Roman" w:cs="Times New Roman"/>
              </w:rPr>
            </w:pPr>
          </w:p>
        </w:tc>
        <w:tc>
          <w:tcPr>
            <w:tcW w:w="2143" w:type="dxa"/>
            <w:shd w:val="clear" w:color="auto" w:fill="auto"/>
          </w:tcPr>
          <w:p w14:paraId="5C2D9329"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7</w:t>
            </w:r>
          </w:p>
        </w:tc>
      </w:tr>
      <w:tr w:rsidR="00D36218" w:rsidRPr="007E6B3F" w14:paraId="485E0F40" w14:textId="77777777" w:rsidTr="003709B4">
        <w:trPr>
          <w:trHeight w:val="383"/>
        </w:trPr>
        <w:tc>
          <w:tcPr>
            <w:tcW w:w="1809" w:type="dxa"/>
            <w:shd w:val="clear" w:color="auto" w:fill="auto"/>
          </w:tcPr>
          <w:p w14:paraId="7523EE31" w14:textId="77777777" w:rsidR="00D36218" w:rsidRPr="007E6B3F" w:rsidRDefault="00B30BCB" w:rsidP="004A7F44">
            <w:pPr>
              <w:jc w:val="both"/>
              <w:rPr>
                <w:rFonts w:ascii="Times New Roman" w:hAnsi="Times New Roman" w:cs="Times New Roman"/>
              </w:rPr>
            </w:pPr>
            <w:r w:rsidRPr="007E6B3F">
              <w:rPr>
                <w:rFonts w:ascii="Times New Roman" w:hAnsi="Times New Roman" w:cs="Times New Roman"/>
              </w:rPr>
              <w:t>4.1.1</w:t>
            </w:r>
          </w:p>
        </w:tc>
        <w:tc>
          <w:tcPr>
            <w:tcW w:w="6379" w:type="dxa"/>
            <w:shd w:val="clear" w:color="auto" w:fill="auto"/>
          </w:tcPr>
          <w:p w14:paraId="7E75B4D3" w14:textId="77777777" w:rsidR="00D36218" w:rsidRPr="007E6B3F" w:rsidRDefault="00B30BCB" w:rsidP="004A7F44">
            <w:pPr>
              <w:jc w:val="both"/>
              <w:rPr>
                <w:rFonts w:ascii="Times New Roman" w:hAnsi="Times New Roman" w:cs="Times New Roman"/>
              </w:rPr>
            </w:pPr>
            <w:r w:rsidRPr="007E6B3F">
              <w:rPr>
                <w:rFonts w:ascii="Times New Roman" w:hAnsi="Times New Roman" w:cs="Times New Roman"/>
              </w:rPr>
              <w:t>Home Page</w:t>
            </w:r>
          </w:p>
          <w:p w14:paraId="04A6F991" w14:textId="77777777" w:rsidR="009402BA" w:rsidRPr="007E6B3F" w:rsidRDefault="009402BA" w:rsidP="004A7F44">
            <w:pPr>
              <w:jc w:val="both"/>
              <w:rPr>
                <w:rFonts w:ascii="Times New Roman" w:hAnsi="Times New Roman" w:cs="Times New Roman"/>
              </w:rPr>
            </w:pPr>
          </w:p>
        </w:tc>
        <w:tc>
          <w:tcPr>
            <w:tcW w:w="2143" w:type="dxa"/>
            <w:shd w:val="clear" w:color="auto" w:fill="auto"/>
          </w:tcPr>
          <w:p w14:paraId="14C0ED58"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8</w:t>
            </w:r>
          </w:p>
        </w:tc>
      </w:tr>
      <w:tr w:rsidR="00D36218" w:rsidRPr="007E6B3F" w14:paraId="6581FC0F" w14:textId="77777777" w:rsidTr="003709B4">
        <w:trPr>
          <w:trHeight w:val="383"/>
        </w:trPr>
        <w:tc>
          <w:tcPr>
            <w:tcW w:w="1809" w:type="dxa"/>
            <w:shd w:val="clear" w:color="auto" w:fill="auto"/>
          </w:tcPr>
          <w:p w14:paraId="5B7BF2A0" w14:textId="77777777" w:rsidR="00D36218" w:rsidRPr="007E6B3F" w:rsidRDefault="009402BA" w:rsidP="004A7F44">
            <w:pPr>
              <w:jc w:val="both"/>
              <w:rPr>
                <w:rFonts w:ascii="Times New Roman" w:hAnsi="Times New Roman" w:cs="Times New Roman"/>
              </w:rPr>
            </w:pPr>
            <w:r w:rsidRPr="007E6B3F">
              <w:rPr>
                <w:rFonts w:ascii="Times New Roman" w:hAnsi="Times New Roman" w:cs="Times New Roman"/>
              </w:rPr>
              <w:t>4.1.2</w:t>
            </w:r>
          </w:p>
        </w:tc>
        <w:tc>
          <w:tcPr>
            <w:tcW w:w="6379" w:type="dxa"/>
            <w:shd w:val="clear" w:color="auto" w:fill="auto"/>
          </w:tcPr>
          <w:p w14:paraId="3D17BEF0" w14:textId="77777777" w:rsidR="00D36218" w:rsidRPr="007E6B3F" w:rsidRDefault="00B30BCB" w:rsidP="004A7F44">
            <w:pPr>
              <w:jc w:val="both"/>
              <w:rPr>
                <w:rFonts w:ascii="Times New Roman" w:hAnsi="Times New Roman" w:cs="Times New Roman"/>
              </w:rPr>
            </w:pPr>
            <w:r w:rsidRPr="007E6B3F">
              <w:rPr>
                <w:rFonts w:ascii="Times New Roman" w:hAnsi="Times New Roman" w:cs="Times New Roman"/>
              </w:rPr>
              <w:t>ISRO Missions</w:t>
            </w:r>
          </w:p>
          <w:p w14:paraId="5304DCB8" w14:textId="77777777" w:rsidR="009402BA" w:rsidRPr="007E6B3F" w:rsidRDefault="009402BA" w:rsidP="004A7F44">
            <w:pPr>
              <w:jc w:val="both"/>
              <w:rPr>
                <w:rFonts w:ascii="Times New Roman" w:hAnsi="Times New Roman" w:cs="Times New Roman"/>
              </w:rPr>
            </w:pPr>
          </w:p>
        </w:tc>
        <w:tc>
          <w:tcPr>
            <w:tcW w:w="2143" w:type="dxa"/>
            <w:shd w:val="clear" w:color="auto" w:fill="auto"/>
          </w:tcPr>
          <w:p w14:paraId="7C946F62"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8</w:t>
            </w:r>
          </w:p>
        </w:tc>
      </w:tr>
      <w:tr w:rsidR="00D36218" w:rsidRPr="007E6B3F" w14:paraId="19792782" w14:textId="77777777" w:rsidTr="003709B4">
        <w:trPr>
          <w:trHeight w:val="383"/>
        </w:trPr>
        <w:tc>
          <w:tcPr>
            <w:tcW w:w="1809" w:type="dxa"/>
            <w:shd w:val="clear" w:color="auto" w:fill="auto"/>
          </w:tcPr>
          <w:p w14:paraId="46AFB639" w14:textId="77777777" w:rsidR="00D36218" w:rsidRPr="007E6B3F" w:rsidRDefault="009402BA" w:rsidP="004A7F44">
            <w:pPr>
              <w:jc w:val="both"/>
              <w:rPr>
                <w:rFonts w:ascii="Times New Roman" w:hAnsi="Times New Roman" w:cs="Times New Roman"/>
              </w:rPr>
            </w:pPr>
            <w:r w:rsidRPr="007E6B3F">
              <w:rPr>
                <w:rFonts w:ascii="Times New Roman" w:hAnsi="Times New Roman" w:cs="Times New Roman"/>
              </w:rPr>
              <w:t>4.1.3</w:t>
            </w:r>
          </w:p>
        </w:tc>
        <w:tc>
          <w:tcPr>
            <w:tcW w:w="6379" w:type="dxa"/>
            <w:shd w:val="clear" w:color="auto" w:fill="auto"/>
          </w:tcPr>
          <w:p w14:paraId="5DEE7C53" w14:textId="77777777" w:rsidR="00D36218" w:rsidRPr="007E6B3F" w:rsidRDefault="00B30BCB" w:rsidP="004A7F44">
            <w:pPr>
              <w:jc w:val="both"/>
              <w:rPr>
                <w:rFonts w:ascii="Times New Roman" w:hAnsi="Times New Roman" w:cs="Times New Roman"/>
              </w:rPr>
            </w:pPr>
            <w:r w:rsidRPr="007E6B3F">
              <w:rPr>
                <w:rFonts w:ascii="Times New Roman" w:hAnsi="Times New Roman" w:cs="Times New Roman"/>
              </w:rPr>
              <w:t>ISRO launchpads</w:t>
            </w:r>
          </w:p>
          <w:p w14:paraId="21247144" w14:textId="77777777" w:rsidR="009402BA" w:rsidRPr="007E6B3F" w:rsidRDefault="009402BA" w:rsidP="004A7F44">
            <w:pPr>
              <w:jc w:val="both"/>
              <w:rPr>
                <w:rFonts w:ascii="Times New Roman" w:hAnsi="Times New Roman" w:cs="Times New Roman"/>
              </w:rPr>
            </w:pPr>
          </w:p>
        </w:tc>
        <w:tc>
          <w:tcPr>
            <w:tcW w:w="2143" w:type="dxa"/>
            <w:shd w:val="clear" w:color="auto" w:fill="auto"/>
          </w:tcPr>
          <w:p w14:paraId="0E1A13E0"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9</w:t>
            </w:r>
          </w:p>
        </w:tc>
      </w:tr>
      <w:tr w:rsidR="00D36218" w:rsidRPr="007E6B3F" w14:paraId="39D7E794" w14:textId="77777777" w:rsidTr="003709B4">
        <w:trPr>
          <w:trHeight w:val="383"/>
        </w:trPr>
        <w:tc>
          <w:tcPr>
            <w:tcW w:w="1809" w:type="dxa"/>
            <w:shd w:val="clear" w:color="auto" w:fill="auto"/>
          </w:tcPr>
          <w:p w14:paraId="57ED635E" w14:textId="77777777" w:rsidR="00D36218" w:rsidRPr="007E6B3F" w:rsidRDefault="009402BA" w:rsidP="004A7F44">
            <w:pPr>
              <w:jc w:val="both"/>
              <w:rPr>
                <w:rFonts w:ascii="Times New Roman" w:hAnsi="Times New Roman" w:cs="Times New Roman"/>
              </w:rPr>
            </w:pPr>
            <w:r w:rsidRPr="007E6B3F">
              <w:rPr>
                <w:rFonts w:ascii="Times New Roman" w:hAnsi="Times New Roman" w:cs="Times New Roman"/>
              </w:rPr>
              <w:t>4.1.4</w:t>
            </w:r>
          </w:p>
        </w:tc>
        <w:tc>
          <w:tcPr>
            <w:tcW w:w="6379" w:type="dxa"/>
            <w:shd w:val="clear" w:color="auto" w:fill="auto"/>
          </w:tcPr>
          <w:p w14:paraId="4909EF61" w14:textId="77777777" w:rsidR="00B30BCB" w:rsidRPr="007E6B3F" w:rsidRDefault="00B30BCB" w:rsidP="004A7F44">
            <w:pPr>
              <w:tabs>
                <w:tab w:val="left" w:pos="2406"/>
              </w:tabs>
              <w:jc w:val="both"/>
              <w:rPr>
                <w:rFonts w:ascii="Times New Roman" w:hAnsi="Times New Roman" w:cs="Times New Roman"/>
              </w:rPr>
            </w:pPr>
            <w:r w:rsidRPr="007E6B3F">
              <w:rPr>
                <w:rFonts w:ascii="Times New Roman" w:hAnsi="Times New Roman" w:cs="Times New Roman"/>
              </w:rPr>
              <w:t>Space Agencies Located in Different States of India</w:t>
            </w:r>
          </w:p>
          <w:p w14:paraId="1D313B1A" w14:textId="77777777" w:rsidR="00D36218" w:rsidRPr="007E6B3F" w:rsidRDefault="009402BA" w:rsidP="004A7F44">
            <w:pPr>
              <w:tabs>
                <w:tab w:val="left" w:pos="5006"/>
              </w:tabs>
              <w:jc w:val="both"/>
              <w:rPr>
                <w:rFonts w:ascii="Times New Roman" w:hAnsi="Times New Roman" w:cs="Times New Roman"/>
              </w:rPr>
            </w:pPr>
            <w:r w:rsidRPr="007E6B3F">
              <w:rPr>
                <w:rFonts w:ascii="Times New Roman" w:hAnsi="Times New Roman" w:cs="Times New Roman"/>
              </w:rPr>
              <w:tab/>
            </w:r>
          </w:p>
          <w:p w14:paraId="04B50647" w14:textId="77777777" w:rsidR="009402BA" w:rsidRPr="007E6B3F" w:rsidRDefault="009402BA" w:rsidP="004A7F44">
            <w:pPr>
              <w:tabs>
                <w:tab w:val="left" w:pos="5006"/>
              </w:tabs>
              <w:jc w:val="both"/>
              <w:rPr>
                <w:rFonts w:ascii="Times New Roman" w:hAnsi="Times New Roman" w:cs="Times New Roman"/>
              </w:rPr>
            </w:pPr>
          </w:p>
        </w:tc>
        <w:tc>
          <w:tcPr>
            <w:tcW w:w="2143" w:type="dxa"/>
            <w:shd w:val="clear" w:color="auto" w:fill="auto"/>
          </w:tcPr>
          <w:p w14:paraId="2FBE7D41" w14:textId="77777777" w:rsidR="00D36218" w:rsidRPr="007E6B3F" w:rsidRDefault="00A157C0" w:rsidP="004A7F44">
            <w:pPr>
              <w:jc w:val="both"/>
              <w:rPr>
                <w:rFonts w:ascii="Times New Roman" w:hAnsi="Times New Roman" w:cs="Times New Roman"/>
              </w:rPr>
            </w:pPr>
            <w:r w:rsidRPr="007E6B3F">
              <w:rPr>
                <w:rFonts w:ascii="Times New Roman" w:hAnsi="Times New Roman" w:cs="Times New Roman"/>
              </w:rPr>
              <w:t>9</w:t>
            </w:r>
          </w:p>
        </w:tc>
      </w:tr>
      <w:tr w:rsidR="00D36218" w:rsidRPr="007E6B3F" w14:paraId="68E2CB74" w14:textId="77777777" w:rsidTr="003709B4">
        <w:trPr>
          <w:trHeight w:val="383"/>
        </w:trPr>
        <w:tc>
          <w:tcPr>
            <w:tcW w:w="1809" w:type="dxa"/>
            <w:shd w:val="clear" w:color="auto" w:fill="auto"/>
          </w:tcPr>
          <w:p w14:paraId="2ADBDEC0" w14:textId="77777777" w:rsidR="00D36218" w:rsidRPr="007E6B3F" w:rsidRDefault="009402BA" w:rsidP="004A7F44">
            <w:pPr>
              <w:jc w:val="both"/>
              <w:rPr>
                <w:rFonts w:ascii="Times New Roman" w:hAnsi="Times New Roman" w:cs="Times New Roman"/>
              </w:rPr>
            </w:pPr>
            <w:r w:rsidRPr="007E6B3F">
              <w:rPr>
                <w:rFonts w:ascii="Times New Roman" w:hAnsi="Times New Roman" w:cs="Times New Roman"/>
              </w:rPr>
              <w:t>4.1.5</w:t>
            </w:r>
          </w:p>
        </w:tc>
        <w:tc>
          <w:tcPr>
            <w:tcW w:w="6379" w:type="dxa"/>
            <w:shd w:val="clear" w:color="auto" w:fill="auto"/>
          </w:tcPr>
          <w:p w14:paraId="4FFD3840" w14:textId="77777777" w:rsidR="00D36218" w:rsidRPr="007E6B3F" w:rsidRDefault="009402BA" w:rsidP="004A7F44">
            <w:pPr>
              <w:jc w:val="both"/>
              <w:rPr>
                <w:rFonts w:ascii="Times New Roman" w:hAnsi="Times New Roman" w:cs="Times New Roman"/>
              </w:rPr>
            </w:pPr>
            <w:r w:rsidRPr="007E6B3F">
              <w:rPr>
                <w:rFonts w:ascii="Times New Roman" w:hAnsi="Times New Roman" w:cs="Times New Roman"/>
              </w:rPr>
              <w:t>Status of ISRO</w:t>
            </w:r>
          </w:p>
          <w:p w14:paraId="4063DA8C" w14:textId="77777777" w:rsidR="009402BA" w:rsidRPr="007E6B3F" w:rsidRDefault="009402BA" w:rsidP="004A7F44">
            <w:pPr>
              <w:jc w:val="both"/>
              <w:rPr>
                <w:rFonts w:ascii="Times New Roman" w:hAnsi="Times New Roman" w:cs="Times New Roman"/>
              </w:rPr>
            </w:pPr>
          </w:p>
        </w:tc>
        <w:tc>
          <w:tcPr>
            <w:tcW w:w="2143" w:type="dxa"/>
            <w:shd w:val="clear" w:color="auto" w:fill="auto"/>
          </w:tcPr>
          <w:p w14:paraId="51C40AE5" w14:textId="77777777" w:rsidR="00D36218" w:rsidRPr="007E6B3F" w:rsidRDefault="00124EEE" w:rsidP="004A7F44">
            <w:pPr>
              <w:jc w:val="both"/>
              <w:rPr>
                <w:rFonts w:ascii="Times New Roman" w:hAnsi="Times New Roman" w:cs="Times New Roman"/>
              </w:rPr>
            </w:pPr>
            <w:r w:rsidRPr="007E6B3F">
              <w:rPr>
                <w:rFonts w:ascii="Times New Roman" w:hAnsi="Times New Roman" w:cs="Times New Roman"/>
              </w:rPr>
              <w:t>1</w:t>
            </w:r>
            <w:r w:rsidR="00A157C0" w:rsidRPr="007E6B3F">
              <w:rPr>
                <w:rFonts w:ascii="Times New Roman" w:hAnsi="Times New Roman" w:cs="Times New Roman"/>
              </w:rPr>
              <w:t>0</w:t>
            </w:r>
          </w:p>
        </w:tc>
      </w:tr>
    </w:tbl>
    <w:p w14:paraId="5FA4204B" w14:textId="77777777" w:rsidR="00792D05" w:rsidRPr="007E6B3F" w:rsidRDefault="00792D05" w:rsidP="004A7F44">
      <w:pPr>
        <w:jc w:val="both"/>
        <w:rPr>
          <w:rFonts w:ascii="Times New Roman" w:hAnsi="Times New Roman" w:cs="Times New Roman"/>
        </w:rPr>
      </w:pPr>
    </w:p>
    <w:p w14:paraId="3677C074" w14:textId="77777777" w:rsidR="00792D05" w:rsidRPr="007E6B3F" w:rsidRDefault="00792D05" w:rsidP="004A7F44">
      <w:pPr>
        <w:jc w:val="both"/>
        <w:rPr>
          <w:rFonts w:ascii="Times New Roman" w:hAnsi="Times New Roman" w:cs="Times New Roman"/>
        </w:rPr>
      </w:pPr>
    </w:p>
    <w:p w14:paraId="2B1EE880" w14:textId="77777777" w:rsidR="00792D05" w:rsidRPr="007E6B3F" w:rsidRDefault="00792D05" w:rsidP="004A7F44">
      <w:pPr>
        <w:jc w:val="both"/>
        <w:rPr>
          <w:rFonts w:ascii="Times New Roman" w:hAnsi="Times New Roman" w:cs="Times New Roman"/>
        </w:rPr>
      </w:pPr>
    </w:p>
    <w:p w14:paraId="5BCA3F7B" w14:textId="77777777" w:rsidR="00792D05" w:rsidRPr="007E6B3F" w:rsidRDefault="00792D05" w:rsidP="004A7F44">
      <w:pPr>
        <w:jc w:val="both"/>
        <w:rPr>
          <w:rFonts w:ascii="Times New Roman" w:hAnsi="Times New Roman" w:cs="Times New Roman"/>
        </w:rPr>
      </w:pPr>
    </w:p>
    <w:p w14:paraId="78F2285F" w14:textId="77777777" w:rsidR="00792D05" w:rsidRPr="007E6B3F" w:rsidRDefault="00792D05" w:rsidP="004A7F44">
      <w:pPr>
        <w:jc w:val="both"/>
        <w:rPr>
          <w:rFonts w:ascii="Times New Roman" w:hAnsi="Times New Roman" w:cs="Times New Roman"/>
        </w:rPr>
      </w:pPr>
    </w:p>
    <w:p w14:paraId="7D03CAC8" w14:textId="77777777" w:rsidR="00792D05" w:rsidRPr="007E6B3F" w:rsidRDefault="00792D05" w:rsidP="004A7F44">
      <w:pPr>
        <w:jc w:val="both"/>
        <w:rPr>
          <w:rFonts w:ascii="Times New Roman" w:hAnsi="Times New Roman" w:cs="Times New Roman"/>
        </w:rPr>
      </w:pPr>
    </w:p>
    <w:p w14:paraId="158747AE" w14:textId="77777777" w:rsidR="00792D05" w:rsidRPr="007E6B3F" w:rsidRDefault="00792D05" w:rsidP="004A7F44">
      <w:pPr>
        <w:jc w:val="both"/>
        <w:rPr>
          <w:rFonts w:ascii="Times New Roman" w:hAnsi="Times New Roman" w:cs="Times New Roman"/>
        </w:rPr>
      </w:pPr>
    </w:p>
    <w:p w14:paraId="01D59CC8" w14:textId="77777777" w:rsidR="00792D05" w:rsidRPr="007E6B3F" w:rsidRDefault="00792D05" w:rsidP="004A7F44">
      <w:pPr>
        <w:jc w:val="both"/>
        <w:rPr>
          <w:rFonts w:ascii="Times New Roman" w:hAnsi="Times New Roman" w:cs="Times New Roman"/>
        </w:rPr>
      </w:pPr>
    </w:p>
    <w:p w14:paraId="7AEC4B77" w14:textId="77777777" w:rsidR="00792D05" w:rsidRPr="007E6B3F" w:rsidRDefault="00792D05" w:rsidP="004A7F44">
      <w:pPr>
        <w:jc w:val="both"/>
        <w:rPr>
          <w:rFonts w:ascii="Times New Roman" w:hAnsi="Times New Roman" w:cs="Times New Roman"/>
        </w:rPr>
      </w:pPr>
    </w:p>
    <w:p w14:paraId="561817E1" w14:textId="77777777" w:rsidR="00B30BCB" w:rsidRPr="007E6B3F" w:rsidRDefault="00B30BCB" w:rsidP="004A7F44">
      <w:pPr>
        <w:jc w:val="both"/>
        <w:rPr>
          <w:rFonts w:ascii="Times New Roman" w:hAnsi="Times New Roman" w:cs="Times New Roman"/>
          <w:b/>
          <w:bCs/>
        </w:rPr>
      </w:pPr>
    </w:p>
    <w:p w14:paraId="7559090C" w14:textId="77777777" w:rsidR="00B30BCB" w:rsidRPr="007E6B3F" w:rsidRDefault="00B30BCB" w:rsidP="004A7F44">
      <w:pPr>
        <w:jc w:val="both"/>
        <w:rPr>
          <w:rFonts w:ascii="Times New Roman" w:hAnsi="Times New Roman" w:cs="Times New Roman"/>
          <w:b/>
          <w:bCs/>
        </w:rPr>
      </w:pPr>
    </w:p>
    <w:p w14:paraId="73BD0A4A" w14:textId="77777777" w:rsidR="00F8116A" w:rsidRPr="007E6B3F" w:rsidRDefault="00F8116A" w:rsidP="00E92200">
      <w:pPr>
        <w:jc w:val="center"/>
        <w:rPr>
          <w:rFonts w:ascii="Times New Roman" w:hAnsi="Times New Roman" w:cs="Times New Roman"/>
          <w:b/>
          <w:bCs/>
        </w:rPr>
      </w:pPr>
    </w:p>
    <w:p w14:paraId="3640BFAE" w14:textId="77777777" w:rsidR="00792D05" w:rsidRPr="007E6B3F" w:rsidRDefault="00230D28" w:rsidP="00E92200">
      <w:pPr>
        <w:jc w:val="center"/>
        <w:rPr>
          <w:rFonts w:ascii="Times New Roman" w:hAnsi="Times New Roman" w:cs="Times New Roman"/>
          <w:b/>
          <w:bCs/>
        </w:rPr>
      </w:pPr>
      <w:r w:rsidRPr="007E6B3F">
        <w:rPr>
          <w:rFonts w:ascii="Times New Roman" w:hAnsi="Times New Roman" w:cs="Times New Roman"/>
          <w:b/>
          <w:bCs/>
        </w:rPr>
        <w:t>CHAPTER 1</w:t>
      </w:r>
    </w:p>
    <w:p w14:paraId="6D06475B" w14:textId="77777777" w:rsidR="00792D05" w:rsidRPr="007E6B3F" w:rsidRDefault="00792D05" w:rsidP="00E92200">
      <w:pPr>
        <w:jc w:val="center"/>
        <w:rPr>
          <w:rFonts w:ascii="Times New Roman" w:hAnsi="Times New Roman" w:cs="Times New Roman"/>
        </w:rPr>
      </w:pPr>
    </w:p>
    <w:p w14:paraId="24EC6366" w14:textId="77777777" w:rsidR="00792D05" w:rsidRPr="007E6B3F" w:rsidRDefault="00E92200" w:rsidP="004A7F44">
      <w:pPr>
        <w:jc w:val="both"/>
        <w:rPr>
          <w:rFonts w:ascii="Times New Roman" w:hAnsi="Times New Roman" w:cs="Times New Roman"/>
        </w:rPr>
      </w:pPr>
      <w:r w:rsidRPr="007E6B3F">
        <w:rPr>
          <w:rFonts w:ascii="Times New Roman" w:hAnsi="Times New Roman" w:cs="Times New Roman"/>
          <w:b/>
          <w:bCs/>
        </w:rPr>
        <w:t xml:space="preserve">                                                                                                                                                             </w:t>
      </w:r>
      <w:r w:rsidRPr="007E6B3F">
        <w:rPr>
          <w:rFonts w:ascii="Times New Roman" w:hAnsi="Times New Roman" w:cs="Times New Roman"/>
        </w:rPr>
        <w:t xml:space="preserve"> </w:t>
      </w:r>
      <w:r w:rsidR="009402BA" w:rsidRPr="007E6B3F">
        <w:rPr>
          <w:rFonts w:ascii="Times New Roman" w:hAnsi="Times New Roman" w:cs="Times New Roman"/>
        </w:rPr>
        <w:t>1</w:t>
      </w:r>
    </w:p>
    <w:p w14:paraId="1BAE04EB" w14:textId="77777777" w:rsidR="00BB17CC" w:rsidRPr="007E6B3F" w:rsidRDefault="00E5355B" w:rsidP="004A7F44">
      <w:pPr>
        <w:jc w:val="both"/>
        <w:rPr>
          <w:rFonts w:ascii="Times New Roman" w:hAnsi="Times New Roman" w:cs="Times New Roman"/>
        </w:rPr>
      </w:pPr>
      <w:r w:rsidRPr="007E6B3F">
        <w:rPr>
          <w:rFonts w:ascii="Times New Roman" w:hAnsi="Times New Roman" w:cs="Times New Roman"/>
          <w:b/>
          <w:bCs/>
        </w:rPr>
        <w:t>1</w:t>
      </w:r>
      <w:r w:rsidR="00ED66E0" w:rsidRPr="007E6B3F">
        <w:rPr>
          <w:rFonts w:ascii="Times New Roman" w:hAnsi="Times New Roman" w:cs="Times New Roman"/>
          <w:b/>
          <w:bCs/>
        </w:rPr>
        <w:t>.</w:t>
      </w:r>
      <w:r w:rsidRPr="007E6B3F">
        <w:rPr>
          <w:rFonts w:ascii="Times New Roman" w:hAnsi="Times New Roman" w:cs="Times New Roman"/>
          <w:b/>
          <w:bCs/>
        </w:rPr>
        <w:t xml:space="preserve"> </w:t>
      </w:r>
      <w:r w:rsidR="00BB17CC" w:rsidRPr="007E6B3F">
        <w:rPr>
          <w:rFonts w:ascii="Times New Roman" w:hAnsi="Times New Roman" w:cs="Times New Roman"/>
          <w:b/>
          <w:bCs/>
        </w:rPr>
        <w:t>Introduction</w:t>
      </w:r>
      <w:r w:rsidR="00BB17CC" w:rsidRPr="007E6B3F">
        <w:rPr>
          <w:rFonts w:ascii="Times New Roman" w:hAnsi="Times New Roman" w:cs="Times New Roman"/>
        </w:rPr>
        <w:t>:</w:t>
      </w:r>
    </w:p>
    <w:p w14:paraId="7DFF5C12" w14:textId="77777777" w:rsidR="00BB17CC" w:rsidRPr="007E6B3F" w:rsidRDefault="00BB17CC" w:rsidP="004A7F44">
      <w:pPr>
        <w:jc w:val="both"/>
        <w:rPr>
          <w:rFonts w:ascii="Times New Roman" w:hAnsi="Times New Roman" w:cs="Times New Roman"/>
        </w:rPr>
      </w:pPr>
    </w:p>
    <w:p w14:paraId="3721700E" w14:textId="77777777" w:rsidR="00A75D47" w:rsidRPr="00B44BF3" w:rsidRDefault="00A75D47" w:rsidP="00A75D47">
      <w:pPr>
        <w:spacing w:after="44" w:line="265" w:lineRule="auto"/>
        <w:ind w:left="201"/>
      </w:pPr>
      <w:r w:rsidRPr="00B44BF3">
        <w:t>Reuniting Paws is a website designed to make it easier for pet owners to find their lost pets and for people who find stray animals to reconnect them with their families. Losing a pet can be stressful, so the platform provides a simple way to report missing pets by uploading photos, descriptions, and the last seen location. Similarly, those who find stray animals can share their details to help locate the owners.</w:t>
      </w:r>
    </w:p>
    <w:p w14:paraId="18D48A80" w14:textId="77777777" w:rsidR="00A75D47" w:rsidRDefault="00A75D47" w:rsidP="00A75D47">
      <w:pPr>
        <w:spacing w:after="44" w:line="265" w:lineRule="auto"/>
        <w:ind w:left="201"/>
      </w:pPr>
      <w:r w:rsidRPr="00B44BF3">
        <w:t>The site also has helpful features like a map to track where pets have been spotted and tips on how to search for lost pets or handle found ones safely. It’s not just a tool for pet recovery; Reunite Paws creates a caring community of animal lovers who support one another and work together to bring pets home. The goal is to give every lost pet the best chance of being reunited with its family</w:t>
      </w:r>
      <w:r>
        <w:t>.</w:t>
      </w:r>
    </w:p>
    <w:p w14:paraId="6631AD17" w14:textId="77777777" w:rsidR="00BB17CC" w:rsidRPr="007E6B3F" w:rsidRDefault="00BB17CC" w:rsidP="004A7F44">
      <w:pPr>
        <w:jc w:val="both"/>
        <w:rPr>
          <w:rFonts w:ascii="Times New Roman" w:hAnsi="Times New Roman" w:cs="Times New Roman"/>
          <w:b/>
          <w:bCs/>
        </w:rPr>
      </w:pPr>
    </w:p>
    <w:p w14:paraId="1ACA30F6" w14:textId="77777777" w:rsidR="006D51BA" w:rsidRPr="007E6B3F" w:rsidRDefault="00E5355B" w:rsidP="004A7F44">
      <w:pPr>
        <w:jc w:val="both"/>
        <w:rPr>
          <w:rFonts w:ascii="Times New Roman" w:hAnsi="Times New Roman" w:cs="Times New Roman"/>
        </w:rPr>
      </w:pPr>
      <w:r w:rsidRPr="007E6B3F">
        <w:rPr>
          <w:rFonts w:ascii="Times New Roman" w:hAnsi="Times New Roman" w:cs="Times New Roman"/>
          <w:b/>
          <w:bCs/>
        </w:rPr>
        <w:t>1.</w:t>
      </w:r>
      <w:r w:rsidR="00ED66E0" w:rsidRPr="007E6B3F">
        <w:rPr>
          <w:rFonts w:ascii="Times New Roman" w:hAnsi="Times New Roman" w:cs="Times New Roman"/>
          <w:b/>
          <w:bCs/>
        </w:rPr>
        <w:t>1</w:t>
      </w:r>
      <w:r w:rsidRPr="007E6B3F">
        <w:rPr>
          <w:rFonts w:ascii="Times New Roman" w:hAnsi="Times New Roman" w:cs="Times New Roman"/>
          <w:b/>
          <w:bCs/>
        </w:rPr>
        <w:t xml:space="preserve"> </w:t>
      </w:r>
      <w:r w:rsidR="006D51BA" w:rsidRPr="007E6B3F">
        <w:rPr>
          <w:rFonts w:ascii="Times New Roman" w:hAnsi="Times New Roman" w:cs="Times New Roman"/>
          <w:b/>
          <w:bCs/>
        </w:rPr>
        <w:t>Problem Statement</w:t>
      </w:r>
      <w:r w:rsidR="00BB17CC" w:rsidRPr="007E6B3F">
        <w:rPr>
          <w:rFonts w:ascii="Times New Roman" w:hAnsi="Times New Roman" w:cs="Times New Roman"/>
        </w:rPr>
        <w:t>:</w:t>
      </w:r>
    </w:p>
    <w:p w14:paraId="59C50C88" w14:textId="77777777" w:rsidR="00BB17CC" w:rsidRPr="007E6B3F" w:rsidRDefault="00BB17CC" w:rsidP="004A7F44">
      <w:pPr>
        <w:jc w:val="both"/>
        <w:rPr>
          <w:rFonts w:ascii="Times New Roman" w:hAnsi="Times New Roman" w:cs="Times New Roman"/>
        </w:rPr>
      </w:pPr>
    </w:p>
    <w:p w14:paraId="43F53155" w14:textId="77777777" w:rsidR="00A75D47" w:rsidRDefault="00A75D47" w:rsidP="00A75D47">
      <w:pPr>
        <w:spacing w:after="44" w:line="265" w:lineRule="auto"/>
        <w:ind w:left="201"/>
      </w:pPr>
      <w:r w:rsidRPr="0043061A">
        <w:t xml:space="preserve">The </w:t>
      </w:r>
      <w:r w:rsidRPr="0043061A">
        <w:rPr>
          <w:i/>
          <w:iCs/>
        </w:rPr>
        <w:t>Reuniting Paws</w:t>
      </w:r>
      <w:r w:rsidRPr="0043061A">
        <w:t xml:space="preserve"> website helps locate lost pets by using image recognition, geolocation, and real-time notifications for efficient recovery.</w:t>
      </w:r>
    </w:p>
    <w:p w14:paraId="73704112" w14:textId="77777777" w:rsidR="00A75D47" w:rsidRDefault="00A75D47" w:rsidP="004A7F44">
      <w:pPr>
        <w:jc w:val="both"/>
        <w:rPr>
          <w:rFonts w:ascii="Times New Roman" w:hAnsi="Times New Roman" w:cs="Times New Roman"/>
          <w:b/>
          <w:bCs/>
        </w:rPr>
      </w:pPr>
    </w:p>
    <w:p w14:paraId="1CC38C45" w14:textId="06151FC3" w:rsidR="006D51BA" w:rsidRPr="007E6B3F" w:rsidRDefault="00E5355B" w:rsidP="004A7F44">
      <w:pPr>
        <w:jc w:val="both"/>
        <w:rPr>
          <w:rFonts w:ascii="Times New Roman" w:hAnsi="Times New Roman" w:cs="Times New Roman"/>
          <w:b/>
          <w:bCs/>
        </w:rPr>
      </w:pPr>
      <w:r w:rsidRPr="007E6B3F">
        <w:rPr>
          <w:rFonts w:ascii="Times New Roman" w:hAnsi="Times New Roman" w:cs="Times New Roman"/>
          <w:b/>
          <w:bCs/>
        </w:rPr>
        <w:t>1.</w:t>
      </w:r>
      <w:r w:rsidR="00ED66E0" w:rsidRPr="007E6B3F">
        <w:rPr>
          <w:rFonts w:ascii="Times New Roman" w:hAnsi="Times New Roman" w:cs="Times New Roman"/>
          <w:b/>
          <w:bCs/>
        </w:rPr>
        <w:t>2</w:t>
      </w:r>
      <w:r w:rsidRPr="007E6B3F">
        <w:rPr>
          <w:rFonts w:ascii="Times New Roman" w:hAnsi="Times New Roman" w:cs="Times New Roman"/>
          <w:b/>
          <w:bCs/>
        </w:rPr>
        <w:t xml:space="preserve"> </w:t>
      </w:r>
      <w:r w:rsidR="006D51BA" w:rsidRPr="007E6B3F">
        <w:rPr>
          <w:rFonts w:ascii="Times New Roman" w:hAnsi="Times New Roman" w:cs="Times New Roman"/>
          <w:b/>
          <w:bCs/>
        </w:rPr>
        <w:t>Existing System</w:t>
      </w:r>
      <w:r w:rsidR="00BB17CC" w:rsidRPr="007E6B3F">
        <w:rPr>
          <w:rFonts w:ascii="Times New Roman" w:hAnsi="Times New Roman" w:cs="Times New Roman"/>
          <w:b/>
          <w:bCs/>
        </w:rPr>
        <w:t>:</w:t>
      </w:r>
    </w:p>
    <w:p w14:paraId="14E905B7" w14:textId="77777777" w:rsidR="00BB17CC" w:rsidRPr="007E6B3F" w:rsidRDefault="00BB17CC" w:rsidP="004A7F44">
      <w:pPr>
        <w:jc w:val="both"/>
        <w:rPr>
          <w:rFonts w:ascii="Times New Roman" w:hAnsi="Times New Roman" w:cs="Times New Roman"/>
        </w:rPr>
      </w:pPr>
    </w:p>
    <w:p w14:paraId="3DC2532B" w14:textId="77777777" w:rsidR="00A75D47" w:rsidRPr="004725A3" w:rsidRDefault="00A75D47" w:rsidP="00A75D47">
      <w:pPr>
        <w:spacing w:after="86" w:line="259" w:lineRule="auto"/>
        <w:ind w:left="192"/>
      </w:pPr>
      <w:r w:rsidRPr="004725A3">
        <w:t>Currently, pet owners face challenges in finding their lost pets due to the lack of a centralized system. They rely on scattered approaches such as posting on social media platforms like Facebook, Instagram, or WhatsApp groups, creating physical posters, or reaching out to local shelters and animal control. While these methods can help, they are often slow and inefficient, leading to a delay in finding pets.</w:t>
      </w:r>
    </w:p>
    <w:p w14:paraId="62FD8005" w14:textId="77777777" w:rsidR="00A75D47" w:rsidRPr="004725A3" w:rsidRDefault="00A75D47" w:rsidP="00A75D47">
      <w:pPr>
        <w:spacing w:after="86" w:line="259" w:lineRule="auto"/>
        <w:ind w:left="192"/>
      </w:pPr>
      <w:r w:rsidRPr="004725A3">
        <w:t>On the other hand, individuals who find stray animals often post about them on social media or bring them to local shelters, but without a dedicated platform, the process of reconnecting lost pets with their owners remains disorganized. Additionally, these methods don't always ensure that the right person is reached or that the pet is safely returned.</w:t>
      </w:r>
    </w:p>
    <w:p w14:paraId="32253322" w14:textId="77777777" w:rsidR="00A75D47" w:rsidRPr="004725A3" w:rsidRDefault="00A75D47" w:rsidP="00A75D47">
      <w:pPr>
        <w:spacing w:after="86" w:line="259" w:lineRule="auto"/>
        <w:ind w:left="192"/>
      </w:pPr>
      <w:r w:rsidRPr="004725A3">
        <w:t>The existing system lacks coordination, making it harder for pet owners and finders to communicate effectively. This fragmentation leads to missed opportunities, longer search times, and often increased stress for pet owners. A more streamlined, centralized platform is needed to efficiently bring lost pets and their owners together.</w:t>
      </w:r>
    </w:p>
    <w:p w14:paraId="7DD1BC12" w14:textId="77777777" w:rsidR="00BB17CC" w:rsidRPr="007E6B3F" w:rsidRDefault="00BB17CC" w:rsidP="004A7F44">
      <w:pPr>
        <w:jc w:val="both"/>
        <w:rPr>
          <w:rFonts w:ascii="Times New Roman" w:hAnsi="Times New Roman" w:cs="Times New Roman"/>
        </w:rPr>
      </w:pPr>
    </w:p>
    <w:p w14:paraId="75FB4D45" w14:textId="79334E77" w:rsidR="00D704D9" w:rsidRPr="00AF21E7" w:rsidRDefault="00E5355B" w:rsidP="004A7F44">
      <w:pPr>
        <w:jc w:val="both"/>
        <w:rPr>
          <w:rFonts w:ascii="Times New Roman" w:hAnsi="Times New Roman" w:cs="Times New Roman"/>
          <w:b/>
          <w:bCs/>
        </w:rPr>
      </w:pPr>
      <w:r w:rsidRPr="007E6B3F">
        <w:rPr>
          <w:rFonts w:ascii="Times New Roman" w:hAnsi="Times New Roman" w:cs="Times New Roman"/>
          <w:b/>
          <w:bCs/>
        </w:rPr>
        <w:t>1.</w:t>
      </w:r>
      <w:r w:rsidR="00ED66E0" w:rsidRPr="007E6B3F">
        <w:rPr>
          <w:rFonts w:ascii="Times New Roman" w:hAnsi="Times New Roman" w:cs="Times New Roman"/>
          <w:b/>
          <w:bCs/>
        </w:rPr>
        <w:t>3</w:t>
      </w:r>
      <w:r w:rsidRPr="007E6B3F">
        <w:rPr>
          <w:rFonts w:ascii="Times New Roman" w:hAnsi="Times New Roman" w:cs="Times New Roman"/>
          <w:b/>
          <w:bCs/>
        </w:rPr>
        <w:t xml:space="preserve"> </w:t>
      </w:r>
      <w:proofErr w:type="spellStart"/>
      <w:proofErr w:type="gramStart"/>
      <w:r w:rsidR="00BB17CC" w:rsidRPr="007E6B3F">
        <w:rPr>
          <w:rFonts w:ascii="Times New Roman" w:hAnsi="Times New Roman" w:cs="Times New Roman"/>
          <w:b/>
          <w:bCs/>
        </w:rPr>
        <w:t>Scope:</w:t>
      </w:r>
      <w:r w:rsidR="00BB17CC" w:rsidRPr="007E6B3F">
        <w:rPr>
          <w:rFonts w:ascii="Times New Roman" w:hAnsi="Times New Roman" w:cs="Times New Roman"/>
        </w:rPr>
        <w:t>Our</w:t>
      </w:r>
      <w:proofErr w:type="spellEnd"/>
      <w:proofErr w:type="gramEnd"/>
      <w:r w:rsidR="00BB17CC" w:rsidRPr="007E6B3F">
        <w:rPr>
          <w:rFonts w:ascii="Times New Roman" w:hAnsi="Times New Roman" w:cs="Times New Roman"/>
        </w:rPr>
        <w:t xml:space="preserve"> website has a user friendly interface real time updates on space missions, comprehensive</w:t>
      </w:r>
      <w:r w:rsidR="00AF21E7">
        <w:rPr>
          <w:rFonts w:ascii="Times New Roman" w:hAnsi="Times New Roman" w:cs="Times New Roman"/>
        </w:rPr>
        <w:t xml:space="preserve"> </w:t>
      </w:r>
      <w:r w:rsidR="00BB17CC" w:rsidRPr="007E6B3F">
        <w:rPr>
          <w:rFonts w:ascii="Times New Roman" w:hAnsi="Times New Roman" w:cs="Times New Roman"/>
        </w:rPr>
        <w:t>information on satellite launches</w:t>
      </w:r>
      <w:r w:rsidR="004E7F28" w:rsidRPr="007E6B3F">
        <w:rPr>
          <w:rFonts w:ascii="Times New Roman" w:hAnsi="Times New Roman" w:cs="Times New Roman"/>
        </w:rPr>
        <w:t xml:space="preserve"> </w:t>
      </w:r>
      <w:r w:rsidR="00BB17CC" w:rsidRPr="007E6B3F">
        <w:rPr>
          <w:rFonts w:ascii="Times New Roman" w:hAnsi="Times New Roman" w:cs="Times New Roman"/>
        </w:rPr>
        <w:t>and an interactive</w:t>
      </w:r>
      <w:r w:rsidR="004E7F28" w:rsidRPr="007E6B3F">
        <w:rPr>
          <w:rFonts w:ascii="Times New Roman" w:hAnsi="Times New Roman" w:cs="Times New Roman"/>
        </w:rPr>
        <w:t xml:space="preserve"> </w:t>
      </w:r>
      <w:r w:rsidR="00BB17CC" w:rsidRPr="007E6B3F">
        <w:rPr>
          <w:rFonts w:ascii="Times New Roman" w:hAnsi="Times New Roman" w:cs="Times New Roman"/>
        </w:rPr>
        <w:t>section for educational resources could be valuable</w:t>
      </w:r>
      <w:r w:rsidR="004E7F28" w:rsidRPr="007E6B3F">
        <w:rPr>
          <w:rFonts w:ascii="Times New Roman" w:hAnsi="Times New Roman" w:cs="Times New Roman"/>
        </w:rPr>
        <w:t xml:space="preserve"> </w:t>
      </w:r>
      <w:r w:rsidR="00BB17CC" w:rsidRPr="007E6B3F">
        <w:rPr>
          <w:rFonts w:ascii="Times New Roman" w:hAnsi="Times New Roman" w:cs="Times New Roman"/>
        </w:rPr>
        <w:t>additions</w:t>
      </w:r>
      <w:r w:rsidR="00B30BCB" w:rsidRPr="007E6B3F">
        <w:rPr>
          <w:rFonts w:ascii="Times New Roman" w:hAnsi="Times New Roman" w:cs="Times New Roman"/>
        </w:rPr>
        <w:t xml:space="preserve"> </w:t>
      </w:r>
      <w:r w:rsidR="004E7F28" w:rsidRPr="007E6B3F">
        <w:rPr>
          <w:rFonts w:ascii="Times New Roman" w:hAnsi="Times New Roman" w:cs="Times New Roman"/>
        </w:rPr>
        <w:t>System requirements</w:t>
      </w:r>
    </w:p>
    <w:p w14:paraId="44D05451" w14:textId="77777777" w:rsidR="00230D28" w:rsidRPr="007E6B3F" w:rsidRDefault="00230D28" w:rsidP="004A7F44">
      <w:pPr>
        <w:pStyle w:val="ListParagraph"/>
        <w:spacing w:after="0" w:line="276" w:lineRule="auto"/>
        <w:ind w:left="0"/>
        <w:jc w:val="both"/>
        <w:rPr>
          <w:rFonts w:ascii="Times New Roman" w:hAnsi="Times New Roman" w:cs="Times New Roman"/>
        </w:rPr>
      </w:pPr>
    </w:p>
    <w:p w14:paraId="073F71D5" w14:textId="77777777" w:rsidR="00230D28" w:rsidRDefault="00731A23" w:rsidP="004A7F44">
      <w:pPr>
        <w:pStyle w:val="ListParagraph"/>
        <w:spacing w:after="0" w:line="276" w:lineRule="auto"/>
        <w:ind w:left="0"/>
        <w:jc w:val="both"/>
        <w:rPr>
          <w:rFonts w:ascii="Times New Roman" w:hAnsi="Times New Roman" w:cs="Times New Roman"/>
          <w:b/>
          <w:bCs/>
        </w:rPr>
      </w:pPr>
      <w:r w:rsidRPr="007E6B3F">
        <w:rPr>
          <w:rFonts w:ascii="Times New Roman" w:hAnsi="Times New Roman" w:cs="Times New Roman"/>
          <w:b/>
          <w:bCs/>
        </w:rPr>
        <w:t xml:space="preserve">1.4 </w:t>
      </w:r>
      <w:r w:rsidR="000961FC" w:rsidRPr="007E6B3F">
        <w:rPr>
          <w:rFonts w:ascii="Times New Roman" w:hAnsi="Times New Roman" w:cs="Times New Roman"/>
          <w:b/>
          <w:bCs/>
        </w:rPr>
        <w:t>Proposed System</w:t>
      </w:r>
    </w:p>
    <w:p w14:paraId="27A1C4CD" w14:textId="77777777" w:rsidR="00A75D47" w:rsidRPr="007E6B3F" w:rsidRDefault="00A75D47" w:rsidP="004A7F44">
      <w:pPr>
        <w:pStyle w:val="ListParagraph"/>
        <w:spacing w:after="0" w:line="276" w:lineRule="auto"/>
        <w:ind w:left="0"/>
        <w:jc w:val="both"/>
        <w:rPr>
          <w:rFonts w:ascii="Times New Roman" w:hAnsi="Times New Roman" w:cs="Times New Roman"/>
          <w:b/>
          <w:bCs/>
        </w:rPr>
      </w:pPr>
    </w:p>
    <w:p w14:paraId="36CE9177" w14:textId="77777777" w:rsidR="00A75D47" w:rsidRDefault="00A75D47" w:rsidP="00A75D47">
      <w:pPr>
        <w:spacing w:after="44" w:line="265" w:lineRule="auto"/>
        <w:ind w:left="201"/>
      </w:pPr>
      <w:r w:rsidRPr="00705F7D">
        <w:t xml:space="preserve">The proposed </w:t>
      </w:r>
      <w:r w:rsidRPr="00705F7D">
        <w:rPr>
          <w:i/>
          <w:iCs/>
        </w:rPr>
        <w:t>Reuniting Paws</w:t>
      </w:r>
      <w:r w:rsidRPr="00705F7D">
        <w:t xml:space="preserve"> website is a user-friendly platform designed to help pet owners report and track lost pets efficiently. It incorporates features such as image recognition, which allows users to upload pet photos and match them against a database to identify potential matches. Geolocation services enable tagging the last known location of a lost pet and receiving updates about nearby sightings. Real-time notifications alert users in the vicinity when a pet is reported lost or found. Additionally, the platform encourages community engagement by allowing pet profiles to be shared on social media to expand search efforts. With secure data management practices, the system ensures user privacy and reliable storage of pet information. This platform leverages technology and community-driven efforts to streamline the pet recovery process.</w:t>
      </w:r>
    </w:p>
    <w:p w14:paraId="2B0B5829" w14:textId="77777777" w:rsidR="00A157C0" w:rsidRDefault="00A157C0" w:rsidP="00A75D47">
      <w:pPr>
        <w:pStyle w:val="ListParagraph"/>
        <w:spacing w:after="0" w:line="276" w:lineRule="auto"/>
        <w:ind w:left="0"/>
        <w:rPr>
          <w:rFonts w:ascii="Times New Roman" w:hAnsi="Times New Roman" w:cs="Times New Roman"/>
          <w:b/>
          <w:bCs/>
        </w:rPr>
      </w:pPr>
    </w:p>
    <w:p w14:paraId="7383E37F" w14:textId="77777777" w:rsidR="00563325" w:rsidRDefault="00563325" w:rsidP="00A75D47">
      <w:pPr>
        <w:spacing w:after="144"/>
        <w:ind w:left="204" w:right="996"/>
        <w:rPr>
          <w:b/>
          <w:bCs/>
        </w:rPr>
      </w:pPr>
    </w:p>
    <w:p w14:paraId="557FCFCC" w14:textId="5BDAC9FD" w:rsidR="00A75D47" w:rsidRPr="007C628C" w:rsidRDefault="00A75D47" w:rsidP="00A75D47">
      <w:pPr>
        <w:spacing w:after="144"/>
        <w:ind w:left="204" w:right="996"/>
        <w:rPr>
          <w:b/>
          <w:bCs/>
        </w:rPr>
      </w:pPr>
      <w:r w:rsidRPr="007C628C">
        <w:rPr>
          <w:b/>
          <w:bCs/>
        </w:rPr>
        <w:t xml:space="preserve">PROPOSED SYSTEM ADVANTAGES  </w:t>
      </w:r>
    </w:p>
    <w:p w14:paraId="235395A9" w14:textId="77777777" w:rsidR="00A75D47" w:rsidRPr="002625D7" w:rsidRDefault="00A75D47" w:rsidP="00A75D47">
      <w:pPr>
        <w:spacing w:after="177" w:line="259" w:lineRule="auto"/>
        <w:ind w:left="206"/>
      </w:pPr>
      <w:r w:rsidRPr="00D36482">
        <w:rPr>
          <w:b/>
          <w:bCs/>
        </w:rPr>
        <w:t>1.</w:t>
      </w:r>
      <w:r w:rsidRPr="002625D7">
        <w:rPr>
          <w:b/>
          <w:bCs/>
        </w:rPr>
        <w:t>Efficient Pet Recovery</w:t>
      </w:r>
      <w:r w:rsidRPr="002625D7">
        <w:t>: Uses image recognition and geolocation to speed up the process of locating lost pets.</w:t>
      </w:r>
    </w:p>
    <w:p w14:paraId="58A131FC" w14:textId="77777777" w:rsidR="00A75D47" w:rsidRPr="002625D7" w:rsidRDefault="00A75D47" w:rsidP="00A75D47">
      <w:pPr>
        <w:spacing w:after="177" w:line="259" w:lineRule="auto"/>
        <w:ind w:left="206"/>
      </w:pPr>
      <w:r w:rsidRPr="00D36482">
        <w:rPr>
          <w:b/>
          <w:bCs/>
        </w:rPr>
        <w:t>2.</w:t>
      </w:r>
      <w:r w:rsidRPr="002625D7">
        <w:rPr>
          <w:b/>
          <w:bCs/>
        </w:rPr>
        <w:t>Community Engagement</w:t>
      </w:r>
      <w:r w:rsidRPr="002625D7">
        <w:t>: Encourages collaboration by allowing users to share pet profiles on social media for wider reach.</w:t>
      </w:r>
    </w:p>
    <w:p w14:paraId="3B07763A" w14:textId="77777777" w:rsidR="00A75D47" w:rsidRPr="002625D7" w:rsidRDefault="00A75D47" w:rsidP="00A75D47">
      <w:pPr>
        <w:spacing w:after="177" w:line="259" w:lineRule="auto"/>
        <w:ind w:left="206"/>
      </w:pPr>
      <w:r>
        <w:rPr>
          <w:b/>
          <w:bCs/>
        </w:rPr>
        <w:t>3.</w:t>
      </w:r>
      <w:r w:rsidRPr="002625D7">
        <w:rPr>
          <w:b/>
          <w:bCs/>
        </w:rPr>
        <w:t>Real-Time Updates</w:t>
      </w:r>
      <w:r w:rsidRPr="002625D7">
        <w:t>: Keeps pet owners informed through instant notifications about sightings and updates.</w:t>
      </w:r>
    </w:p>
    <w:p w14:paraId="284F5534" w14:textId="77777777" w:rsidR="00A75D47" w:rsidRPr="002625D7" w:rsidRDefault="00A75D47" w:rsidP="00A75D47">
      <w:pPr>
        <w:spacing w:after="177" w:line="259" w:lineRule="auto"/>
        <w:ind w:left="206"/>
      </w:pPr>
      <w:r>
        <w:rPr>
          <w:b/>
          <w:bCs/>
        </w:rPr>
        <w:t>4.</w:t>
      </w:r>
      <w:r w:rsidRPr="002625D7">
        <w:rPr>
          <w:b/>
          <w:bCs/>
        </w:rPr>
        <w:t>User-Friendly Design</w:t>
      </w:r>
      <w:r w:rsidRPr="002625D7">
        <w:t>: Simplified interface ensures accessibility for all users, including non-technical individuals.</w:t>
      </w:r>
    </w:p>
    <w:p w14:paraId="06848655" w14:textId="77777777" w:rsidR="00A75D47" w:rsidRPr="002625D7" w:rsidRDefault="00A75D47" w:rsidP="00A75D47">
      <w:pPr>
        <w:spacing w:after="177" w:line="259" w:lineRule="auto"/>
        <w:ind w:left="206"/>
      </w:pPr>
      <w:r>
        <w:rPr>
          <w:b/>
          <w:bCs/>
        </w:rPr>
        <w:t>5.</w:t>
      </w:r>
      <w:r w:rsidRPr="002625D7">
        <w:rPr>
          <w:b/>
          <w:bCs/>
        </w:rPr>
        <w:t>Privacy and Security</w:t>
      </w:r>
      <w:r w:rsidRPr="002625D7">
        <w:t>: Safeguards user data and pet information with secure storage and encryption practices.</w:t>
      </w:r>
    </w:p>
    <w:p w14:paraId="25222793" w14:textId="77777777" w:rsidR="00A75D47" w:rsidRDefault="00A75D47" w:rsidP="00A75D47">
      <w:pPr>
        <w:spacing w:after="177" w:line="259" w:lineRule="auto"/>
        <w:ind w:left="206"/>
      </w:pPr>
      <w:r>
        <w:rPr>
          <w:b/>
          <w:bCs/>
        </w:rPr>
        <w:t>6.</w:t>
      </w:r>
      <w:r w:rsidRPr="002625D7">
        <w:rPr>
          <w:b/>
          <w:bCs/>
        </w:rPr>
        <w:t>Scalable Solution</w:t>
      </w:r>
      <w:r w:rsidRPr="002625D7">
        <w:t>: Can be expanded to include additional features like integration with shelters or veterinary services.</w:t>
      </w:r>
    </w:p>
    <w:p w14:paraId="73E5E49A" w14:textId="77777777" w:rsidR="00A75D47" w:rsidRPr="007E6B3F" w:rsidRDefault="00A75D47" w:rsidP="00A75D47">
      <w:pPr>
        <w:pStyle w:val="ListParagraph"/>
        <w:spacing w:after="0" w:line="276" w:lineRule="auto"/>
        <w:ind w:left="0"/>
        <w:rPr>
          <w:rFonts w:ascii="Times New Roman" w:hAnsi="Times New Roman" w:cs="Times New Roman"/>
          <w:b/>
          <w:bCs/>
        </w:rPr>
      </w:pPr>
    </w:p>
    <w:p w14:paraId="6D41E559" w14:textId="77777777" w:rsidR="00A157C0" w:rsidRPr="007E6B3F" w:rsidRDefault="00A157C0" w:rsidP="00A75D47">
      <w:pPr>
        <w:pStyle w:val="ListParagraph"/>
        <w:spacing w:after="0" w:line="276" w:lineRule="auto"/>
        <w:ind w:left="0"/>
        <w:rPr>
          <w:rFonts w:ascii="Times New Roman" w:hAnsi="Times New Roman" w:cs="Times New Roman"/>
          <w:b/>
          <w:bCs/>
        </w:rPr>
      </w:pPr>
    </w:p>
    <w:p w14:paraId="140879FA" w14:textId="77777777" w:rsidR="00A157C0" w:rsidRPr="007E6B3F" w:rsidRDefault="00A157C0" w:rsidP="00A75D47">
      <w:pPr>
        <w:pStyle w:val="ListParagraph"/>
        <w:spacing w:after="0" w:line="276" w:lineRule="auto"/>
        <w:ind w:left="0"/>
        <w:rPr>
          <w:rFonts w:ascii="Times New Roman" w:hAnsi="Times New Roman" w:cs="Times New Roman"/>
          <w:b/>
          <w:bCs/>
        </w:rPr>
      </w:pPr>
    </w:p>
    <w:p w14:paraId="243C1C00"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310AFDF9"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0DBE085C"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4E536F2A"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71DC6B82"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30153E7B"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3A0AD006"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4BDB39C4" w14:textId="77777777" w:rsidR="00A157C0" w:rsidRPr="007E6B3F" w:rsidRDefault="00A157C0" w:rsidP="00ED66E0">
      <w:pPr>
        <w:pStyle w:val="ListParagraph"/>
        <w:spacing w:after="0" w:line="276" w:lineRule="auto"/>
        <w:ind w:left="0"/>
        <w:jc w:val="center"/>
        <w:rPr>
          <w:rFonts w:ascii="Times New Roman" w:hAnsi="Times New Roman" w:cs="Times New Roman"/>
          <w:b/>
          <w:bCs/>
        </w:rPr>
      </w:pPr>
    </w:p>
    <w:p w14:paraId="22F496AB" w14:textId="77777777" w:rsidR="00563325" w:rsidRDefault="00A157C0" w:rsidP="00A157C0">
      <w:pPr>
        <w:pStyle w:val="ListParagraph"/>
        <w:tabs>
          <w:tab w:val="center" w:pos="4819"/>
          <w:tab w:val="right" w:pos="9638"/>
        </w:tabs>
        <w:spacing w:after="0" w:line="276" w:lineRule="auto"/>
        <w:ind w:left="0"/>
        <w:rPr>
          <w:rFonts w:ascii="Times New Roman" w:hAnsi="Times New Roman" w:cs="Times New Roman"/>
          <w:b/>
          <w:bCs/>
        </w:rPr>
      </w:pPr>
      <w:r w:rsidRPr="007E6B3F">
        <w:rPr>
          <w:rFonts w:ascii="Times New Roman" w:hAnsi="Times New Roman" w:cs="Times New Roman"/>
          <w:b/>
          <w:bCs/>
        </w:rPr>
        <w:tab/>
      </w:r>
    </w:p>
    <w:p w14:paraId="4240905A" w14:textId="77777777" w:rsidR="00AF21E7" w:rsidRDefault="00AF21E7" w:rsidP="00A157C0">
      <w:pPr>
        <w:pStyle w:val="ListParagraph"/>
        <w:tabs>
          <w:tab w:val="center" w:pos="4819"/>
          <w:tab w:val="right" w:pos="9638"/>
        </w:tabs>
        <w:spacing w:after="0" w:line="276" w:lineRule="auto"/>
        <w:ind w:left="0"/>
        <w:rPr>
          <w:rFonts w:ascii="Times New Roman" w:hAnsi="Times New Roman" w:cs="Times New Roman"/>
          <w:b/>
          <w:bCs/>
        </w:rPr>
      </w:pPr>
    </w:p>
    <w:p w14:paraId="3443E7E6" w14:textId="40561A6D" w:rsidR="00ED66E0" w:rsidRPr="007E6B3F" w:rsidRDefault="00ED66E0" w:rsidP="00A157C0">
      <w:pPr>
        <w:pStyle w:val="ListParagraph"/>
        <w:tabs>
          <w:tab w:val="center" w:pos="4819"/>
          <w:tab w:val="right" w:pos="9638"/>
        </w:tabs>
        <w:spacing w:after="0" w:line="276" w:lineRule="auto"/>
        <w:ind w:left="0"/>
        <w:rPr>
          <w:rFonts w:ascii="Times New Roman" w:hAnsi="Times New Roman" w:cs="Times New Roman"/>
          <w:b/>
          <w:bCs/>
        </w:rPr>
      </w:pPr>
      <w:r w:rsidRPr="007E6B3F">
        <w:rPr>
          <w:rFonts w:ascii="Times New Roman" w:hAnsi="Times New Roman" w:cs="Times New Roman"/>
          <w:b/>
          <w:bCs/>
        </w:rPr>
        <w:lastRenderedPageBreak/>
        <w:t>CHAPTER 2</w:t>
      </w:r>
      <w:r w:rsidR="00A157C0" w:rsidRPr="007E6B3F">
        <w:rPr>
          <w:rFonts w:ascii="Times New Roman" w:hAnsi="Times New Roman" w:cs="Times New Roman"/>
          <w:b/>
          <w:bCs/>
        </w:rPr>
        <w:tab/>
      </w:r>
      <w:r w:rsidR="00A157C0" w:rsidRPr="007E6B3F">
        <w:rPr>
          <w:rFonts w:ascii="Times New Roman" w:hAnsi="Times New Roman" w:cs="Times New Roman"/>
        </w:rPr>
        <w:t>2</w:t>
      </w:r>
    </w:p>
    <w:p w14:paraId="2C243846" w14:textId="77777777" w:rsidR="00ED66E0" w:rsidRPr="007E6B3F" w:rsidRDefault="00ED66E0" w:rsidP="00ED66E0">
      <w:pPr>
        <w:pStyle w:val="ListParagraph"/>
        <w:spacing w:after="0" w:line="276" w:lineRule="auto"/>
        <w:ind w:left="0"/>
        <w:jc w:val="center"/>
        <w:rPr>
          <w:rFonts w:ascii="Times New Roman" w:hAnsi="Times New Roman" w:cs="Times New Roman"/>
          <w:b/>
          <w:bCs/>
        </w:rPr>
      </w:pPr>
    </w:p>
    <w:p w14:paraId="048FA77B" w14:textId="77777777" w:rsidR="00ED66E0" w:rsidRPr="007E6B3F" w:rsidRDefault="000961FC" w:rsidP="000961FC">
      <w:pPr>
        <w:pStyle w:val="ListParagraph"/>
        <w:spacing w:after="0" w:line="276" w:lineRule="auto"/>
        <w:ind w:left="0"/>
        <w:rPr>
          <w:rFonts w:ascii="Times New Roman" w:hAnsi="Times New Roman" w:cs="Times New Roman"/>
          <w:b/>
          <w:bCs/>
        </w:rPr>
      </w:pPr>
      <w:r w:rsidRPr="007E6B3F">
        <w:rPr>
          <w:rFonts w:ascii="Times New Roman" w:hAnsi="Times New Roman" w:cs="Times New Roman"/>
          <w:b/>
          <w:bCs/>
        </w:rPr>
        <w:t xml:space="preserve">2. </w:t>
      </w:r>
      <w:r w:rsidR="00ED66E0" w:rsidRPr="007E6B3F">
        <w:rPr>
          <w:rFonts w:ascii="Times New Roman" w:hAnsi="Times New Roman" w:cs="Times New Roman"/>
          <w:b/>
          <w:bCs/>
        </w:rPr>
        <w:t>System And Requirements</w:t>
      </w:r>
      <w:r w:rsidRPr="007E6B3F">
        <w:rPr>
          <w:rFonts w:ascii="Times New Roman" w:hAnsi="Times New Roman" w:cs="Times New Roman"/>
          <w:b/>
          <w:bCs/>
        </w:rPr>
        <w:t>:</w:t>
      </w:r>
    </w:p>
    <w:p w14:paraId="1618C931" w14:textId="77777777" w:rsidR="000961FC" w:rsidRPr="007E6B3F" w:rsidRDefault="000961FC" w:rsidP="000961FC">
      <w:pPr>
        <w:pStyle w:val="ListParagraph"/>
        <w:spacing w:after="0" w:line="276" w:lineRule="auto"/>
        <w:ind w:left="0"/>
        <w:rPr>
          <w:rFonts w:ascii="Times New Roman" w:hAnsi="Times New Roman" w:cs="Times New Roman"/>
          <w:b/>
          <w:bCs/>
        </w:rPr>
      </w:pPr>
    </w:p>
    <w:p w14:paraId="4FEB166C" w14:textId="0E7A43D0" w:rsidR="00ED66E0" w:rsidRPr="007E6B3F" w:rsidRDefault="00563325" w:rsidP="00A157C0">
      <w:pPr>
        <w:pStyle w:val="ListParagraph"/>
        <w:spacing w:after="0" w:line="276" w:lineRule="auto"/>
        <w:ind w:left="0"/>
        <w:jc w:val="both"/>
        <w:rPr>
          <w:rFonts w:ascii="Times New Roman" w:hAnsi="Times New Roman" w:cs="Times New Roman"/>
          <w:b/>
          <w:bCs/>
        </w:rPr>
      </w:pPr>
      <w:r w:rsidRPr="007E6B3F">
        <w:rPr>
          <w:rFonts w:ascii="Times New Roman" w:hAnsi="Times New Roman" w:cs="Times New Roman"/>
          <w:noProof/>
        </w:rPr>
        <w:drawing>
          <wp:anchor distT="0" distB="0" distL="114300" distR="114300" simplePos="0" relativeHeight="251659776" behindDoc="0" locked="0" layoutInCell="1" allowOverlap="1" wp14:anchorId="318D8717" wp14:editId="1FBF71B7">
            <wp:simplePos x="0" y="0"/>
            <wp:positionH relativeFrom="margin">
              <wp:posOffset>7858760</wp:posOffset>
            </wp:positionH>
            <wp:positionV relativeFrom="margin">
              <wp:posOffset>2633980</wp:posOffset>
            </wp:positionV>
            <wp:extent cx="6015990" cy="3368675"/>
            <wp:effectExtent l="0" t="0" r="0" b="0"/>
            <wp:wrapSquare wrapText="bothSides"/>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5990" cy="336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A157C0" w:rsidRPr="007E6B3F">
        <w:rPr>
          <w:rFonts w:ascii="Times New Roman" w:hAnsi="Times New Roman" w:cs="Times New Roman"/>
          <w:b/>
          <w:bCs/>
        </w:rPr>
        <w:t xml:space="preserve">2.1 </w:t>
      </w:r>
      <w:r w:rsidR="00ED66E0" w:rsidRPr="007E6B3F">
        <w:rPr>
          <w:rFonts w:ascii="Times New Roman" w:hAnsi="Times New Roman" w:cs="Times New Roman"/>
          <w:b/>
          <w:bCs/>
        </w:rPr>
        <w:t>Software Required:</w:t>
      </w:r>
    </w:p>
    <w:p w14:paraId="164DC7E4" w14:textId="77777777" w:rsidR="00563325" w:rsidRDefault="00563325" w:rsidP="00563325">
      <w:pPr>
        <w:suppressAutoHyphens w:val="0"/>
        <w:spacing w:after="8" w:line="253" w:lineRule="auto"/>
        <w:ind w:right="996"/>
        <w:jc w:val="both"/>
      </w:pPr>
    </w:p>
    <w:p w14:paraId="48697109" w14:textId="763CD1E9" w:rsidR="00563325" w:rsidRDefault="00563325" w:rsidP="00563325">
      <w:pPr>
        <w:suppressAutoHyphens w:val="0"/>
        <w:spacing w:after="8" w:line="253" w:lineRule="auto"/>
        <w:ind w:right="996"/>
        <w:jc w:val="both"/>
      </w:pPr>
      <w:r w:rsidRPr="00D56E20">
        <w:t>Web Browser</w:t>
      </w:r>
      <w:r w:rsidRPr="009B6043">
        <w:t>: Chrome, Firefox, Safari, or Edge for accessing the site</w:t>
      </w:r>
    </w:p>
    <w:p w14:paraId="1022504C" w14:textId="77777777" w:rsidR="00563325" w:rsidRDefault="00563325" w:rsidP="00563325">
      <w:pPr>
        <w:suppressAutoHyphens w:val="0"/>
        <w:spacing w:after="30" w:line="253" w:lineRule="auto"/>
        <w:ind w:right="996"/>
        <w:jc w:val="both"/>
      </w:pPr>
      <w:r w:rsidRPr="00D56E20">
        <w:t>Text Editor/IDE: Visual Studio Code, Sublime Text, or Atom for coding</w:t>
      </w:r>
    </w:p>
    <w:p w14:paraId="0F6F27EA" w14:textId="77777777" w:rsidR="00563325" w:rsidRDefault="00563325" w:rsidP="00563325">
      <w:pPr>
        <w:suppressAutoHyphens w:val="0"/>
        <w:spacing w:after="8" w:line="253" w:lineRule="auto"/>
        <w:ind w:right="996"/>
        <w:jc w:val="both"/>
      </w:pPr>
      <w:r w:rsidRPr="00535D4E">
        <w:t>Node.js: For running the backend server</w:t>
      </w:r>
      <w:r>
        <w:t xml:space="preserve"> </w:t>
      </w:r>
    </w:p>
    <w:p w14:paraId="365AE73E" w14:textId="77777777" w:rsidR="00563325" w:rsidRDefault="00563325" w:rsidP="00563325">
      <w:pPr>
        <w:suppressAutoHyphens w:val="0"/>
        <w:spacing w:after="8" w:line="253" w:lineRule="auto"/>
        <w:ind w:right="996"/>
        <w:jc w:val="both"/>
      </w:pPr>
      <w:r>
        <w:t xml:space="preserve">JSON </w:t>
      </w:r>
      <w:proofErr w:type="gramStart"/>
      <w:r>
        <w:t>file:</w:t>
      </w:r>
      <w:r w:rsidRPr="00B3551E">
        <w:t>For</w:t>
      </w:r>
      <w:proofErr w:type="gramEnd"/>
      <w:r w:rsidRPr="00B3551E">
        <w:t xml:space="preserve"> data storage</w:t>
      </w:r>
    </w:p>
    <w:p w14:paraId="66AE2611" w14:textId="77777777" w:rsidR="00ED66E0" w:rsidRPr="007E6B3F" w:rsidRDefault="00ED66E0" w:rsidP="00ED66E0">
      <w:pPr>
        <w:pStyle w:val="ListParagraph"/>
        <w:spacing w:after="0" w:line="276" w:lineRule="auto"/>
        <w:ind w:left="709"/>
        <w:jc w:val="both"/>
        <w:rPr>
          <w:rFonts w:ascii="Times New Roman" w:hAnsi="Times New Roman" w:cs="Times New Roman"/>
        </w:rPr>
      </w:pPr>
    </w:p>
    <w:p w14:paraId="41F758CE" w14:textId="77777777" w:rsidR="00ED66E0" w:rsidRPr="007E6B3F" w:rsidRDefault="00ED66E0" w:rsidP="00ED66E0">
      <w:pPr>
        <w:pStyle w:val="ListParagraph"/>
        <w:spacing w:after="0" w:line="276" w:lineRule="auto"/>
        <w:jc w:val="both"/>
        <w:rPr>
          <w:rFonts w:ascii="Times New Roman" w:hAnsi="Times New Roman" w:cs="Times New Roman"/>
        </w:rPr>
      </w:pPr>
    </w:p>
    <w:p w14:paraId="4916AFA0" w14:textId="77777777" w:rsidR="00A157C0" w:rsidRDefault="00A157C0" w:rsidP="00A157C0">
      <w:pPr>
        <w:pStyle w:val="ListParagraph"/>
        <w:spacing w:after="0" w:line="276" w:lineRule="auto"/>
        <w:ind w:left="0"/>
        <w:jc w:val="both"/>
        <w:rPr>
          <w:rFonts w:ascii="Times New Roman" w:hAnsi="Times New Roman" w:cs="Times New Roman"/>
          <w:b/>
          <w:bCs/>
        </w:rPr>
      </w:pPr>
      <w:r w:rsidRPr="007E6B3F">
        <w:rPr>
          <w:rFonts w:ascii="Times New Roman" w:hAnsi="Times New Roman" w:cs="Times New Roman"/>
          <w:b/>
          <w:bCs/>
        </w:rPr>
        <w:t xml:space="preserve">2.2 </w:t>
      </w:r>
      <w:r w:rsidR="00ED66E0" w:rsidRPr="007E6B3F">
        <w:rPr>
          <w:rFonts w:ascii="Times New Roman" w:hAnsi="Times New Roman" w:cs="Times New Roman"/>
          <w:b/>
          <w:bCs/>
        </w:rPr>
        <w:t>Hardware Requirements</w:t>
      </w:r>
    </w:p>
    <w:p w14:paraId="58A4E048" w14:textId="77777777" w:rsidR="00563325" w:rsidRPr="007E6B3F" w:rsidRDefault="00563325" w:rsidP="00A157C0">
      <w:pPr>
        <w:pStyle w:val="ListParagraph"/>
        <w:spacing w:after="0" w:line="276" w:lineRule="auto"/>
        <w:ind w:left="0"/>
        <w:jc w:val="both"/>
        <w:rPr>
          <w:rFonts w:ascii="Times New Roman" w:hAnsi="Times New Roman" w:cs="Times New Roman"/>
        </w:rPr>
      </w:pPr>
    </w:p>
    <w:p w14:paraId="7D1E7181" w14:textId="77777777" w:rsidR="00563325" w:rsidRDefault="00563325" w:rsidP="00563325">
      <w:pPr>
        <w:suppressAutoHyphens w:val="0"/>
        <w:spacing w:after="8" w:line="253" w:lineRule="auto"/>
        <w:ind w:right="996"/>
        <w:jc w:val="both"/>
      </w:pPr>
      <w:r>
        <w:t xml:space="preserve">Ram: 16GB Ram  </w:t>
      </w:r>
    </w:p>
    <w:p w14:paraId="13F54D9D" w14:textId="77777777" w:rsidR="00563325" w:rsidRDefault="00563325" w:rsidP="00563325">
      <w:pPr>
        <w:suppressAutoHyphens w:val="0"/>
        <w:spacing w:after="8" w:line="253" w:lineRule="auto"/>
        <w:ind w:right="996"/>
        <w:jc w:val="both"/>
      </w:pPr>
      <w:r>
        <w:t xml:space="preserve">Hard Disk: 5GB  </w:t>
      </w:r>
    </w:p>
    <w:p w14:paraId="44AF3B4E" w14:textId="77777777" w:rsidR="00563325" w:rsidRDefault="00563325" w:rsidP="00563325">
      <w:pPr>
        <w:suppressAutoHyphens w:val="0"/>
        <w:spacing w:after="8" w:line="253" w:lineRule="auto"/>
        <w:ind w:right="996"/>
        <w:jc w:val="both"/>
      </w:pPr>
      <w:r>
        <w:t xml:space="preserve">Processor: Dual core  </w:t>
      </w:r>
    </w:p>
    <w:p w14:paraId="0A107425" w14:textId="77777777" w:rsidR="002F44D9" w:rsidRPr="007E6B3F" w:rsidRDefault="002F44D9" w:rsidP="004A7F44">
      <w:pPr>
        <w:pStyle w:val="ListParagraph"/>
        <w:spacing w:after="0" w:line="276" w:lineRule="auto"/>
        <w:ind w:left="0"/>
        <w:jc w:val="both"/>
        <w:rPr>
          <w:rFonts w:ascii="Times New Roman" w:hAnsi="Times New Roman" w:cs="Times New Roman"/>
        </w:rPr>
      </w:pPr>
    </w:p>
    <w:p w14:paraId="34445FC5" w14:textId="77777777" w:rsidR="002F44D9" w:rsidRPr="007E6B3F" w:rsidRDefault="002F44D9" w:rsidP="004A7F44">
      <w:pPr>
        <w:pStyle w:val="ListParagraph"/>
        <w:spacing w:after="0" w:line="276" w:lineRule="auto"/>
        <w:ind w:left="0"/>
        <w:jc w:val="both"/>
        <w:rPr>
          <w:rFonts w:ascii="Times New Roman" w:hAnsi="Times New Roman" w:cs="Times New Roman"/>
        </w:rPr>
      </w:pPr>
    </w:p>
    <w:p w14:paraId="3E1AE87A" w14:textId="6396D346" w:rsidR="00A157C0" w:rsidRPr="007E6B3F" w:rsidRDefault="00563325" w:rsidP="00A157C0">
      <w:pPr>
        <w:pStyle w:val="ListParagraph"/>
        <w:spacing w:after="0" w:line="276" w:lineRule="auto"/>
        <w:ind w:left="0"/>
        <w:jc w:val="both"/>
        <w:rPr>
          <w:rFonts w:ascii="Times New Roman" w:hAnsi="Times New Roman" w:cs="Times New Roman"/>
          <w:b/>
          <w:bCs/>
        </w:rPr>
      </w:pPr>
      <w:r w:rsidRPr="007E6B3F">
        <w:rPr>
          <w:rFonts w:ascii="Times New Roman" w:hAnsi="Times New Roman" w:cs="Times New Roman"/>
          <w:noProof/>
        </w:rPr>
        <w:drawing>
          <wp:anchor distT="0" distB="0" distL="114300" distR="114300" simplePos="0" relativeHeight="251658752" behindDoc="0" locked="0" layoutInCell="1" allowOverlap="1" wp14:anchorId="1D844E95" wp14:editId="1D876042">
            <wp:simplePos x="0" y="0"/>
            <wp:positionH relativeFrom="margin">
              <wp:posOffset>675005</wp:posOffset>
            </wp:positionH>
            <wp:positionV relativeFrom="margin">
              <wp:posOffset>4227830</wp:posOffset>
            </wp:positionV>
            <wp:extent cx="4129405" cy="3093720"/>
            <wp:effectExtent l="0" t="0" r="0" b="0"/>
            <wp:wrapSquare wrapText="bothSides"/>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9405" cy="3093720"/>
                    </a:xfrm>
                    <a:prstGeom prst="rect">
                      <a:avLst/>
                    </a:prstGeom>
                    <a:noFill/>
                    <a:ln>
                      <a:noFill/>
                    </a:ln>
                  </pic:spPr>
                </pic:pic>
              </a:graphicData>
            </a:graphic>
            <wp14:sizeRelH relativeFrom="page">
              <wp14:pctWidth>0</wp14:pctWidth>
            </wp14:sizeRelH>
            <wp14:sizeRelV relativeFrom="page">
              <wp14:pctHeight>0</wp14:pctHeight>
            </wp14:sizeRelV>
          </wp:anchor>
        </w:drawing>
      </w:r>
      <w:r w:rsidR="00A157C0" w:rsidRPr="007E6B3F">
        <w:rPr>
          <w:rFonts w:ascii="Times New Roman" w:hAnsi="Times New Roman" w:cs="Times New Roman"/>
          <w:b/>
          <w:bCs/>
        </w:rPr>
        <w:t>2.3 System</w:t>
      </w:r>
      <w:r w:rsidR="000961FC" w:rsidRPr="007E6B3F">
        <w:rPr>
          <w:rFonts w:ascii="Times New Roman" w:hAnsi="Times New Roman" w:cs="Times New Roman"/>
          <w:b/>
          <w:bCs/>
        </w:rPr>
        <w:t xml:space="preserve"> </w:t>
      </w:r>
      <w:r w:rsidR="00A157C0" w:rsidRPr="007E6B3F">
        <w:rPr>
          <w:rFonts w:ascii="Times New Roman" w:hAnsi="Times New Roman" w:cs="Times New Roman"/>
          <w:b/>
          <w:bCs/>
        </w:rPr>
        <w:t>Architecture</w:t>
      </w:r>
    </w:p>
    <w:p w14:paraId="295556FB" w14:textId="77777777" w:rsidR="002F44D9" w:rsidRPr="007E6B3F" w:rsidRDefault="002F44D9" w:rsidP="00A157C0">
      <w:pPr>
        <w:pStyle w:val="ListParagraph"/>
        <w:tabs>
          <w:tab w:val="left" w:pos="1025"/>
        </w:tabs>
        <w:spacing w:after="0" w:line="276" w:lineRule="auto"/>
        <w:ind w:left="0"/>
        <w:jc w:val="both"/>
        <w:rPr>
          <w:rFonts w:ascii="Times New Roman" w:hAnsi="Times New Roman" w:cs="Times New Roman"/>
          <w:b/>
          <w:bCs/>
        </w:rPr>
      </w:pPr>
    </w:p>
    <w:p w14:paraId="49F699AC" w14:textId="77777777" w:rsidR="002F44D9" w:rsidRPr="007E6B3F" w:rsidRDefault="002F44D9" w:rsidP="004A7F44">
      <w:pPr>
        <w:pStyle w:val="ListParagraph"/>
        <w:spacing w:after="0" w:line="276" w:lineRule="auto"/>
        <w:ind w:left="0"/>
        <w:jc w:val="both"/>
        <w:rPr>
          <w:rFonts w:ascii="Times New Roman" w:hAnsi="Times New Roman" w:cs="Times New Roman"/>
          <w:b/>
          <w:bCs/>
        </w:rPr>
      </w:pPr>
    </w:p>
    <w:p w14:paraId="1472480F" w14:textId="77777777" w:rsidR="002F44D9" w:rsidRPr="007E6B3F" w:rsidRDefault="004A7F44" w:rsidP="004A7F44">
      <w:pPr>
        <w:pStyle w:val="ListParagraph"/>
        <w:spacing w:after="0" w:line="276" w:lineRule="auto"/>
        <w:ind w:left="0"/>
        <w:jc w:val="both"/>
        <w:rPr>
          <w:rFonts w:ascii="Times New Roman" w:hAnsi="Times New Roman" w:cs="Times New Roman"/>
          <w:b/>
          <w:bCs/>
        </w:rPr>
      </w:pPr>
      <w:r w:rsidRPr="007E6B3F">
        <w:rPr>
          <w:rFonts w:ascii="Times New Roman" w:hAnsi="Times New Roman" w:cs="Times New Roman"/>
          <w:b/>
          <w:bCs/>
        </w:rPr>
        <w:t xml:space="preserve">                                                                                                                                                           </w:t>
      </w:r>
    </w:p>
    <w:p w14:paraId="7F43227D" w14:textId="77777777" w:rsidR="002F44D9" w:rsidRPr="007E6B3F" w:rsidRDefault="002F44D9" w:rsidP="004A7F44">
      <w:pPr>
        <w:pStyle w:val="ListParagraph"/>
        <w:spacing w:after="0" w:line="276" w:lineRule="auto"/>
        <w:ind w:left="0"/>
        <w:jc w:val="both"/>
        <w:rPr>
          <w:rFonts w:ascii="Times New Roman" w:hAnsi="Times New Roman" w:cs="Times New Roman"/>
          <w:b/>
          <w:bCs/>
        </w:rPr>
      </w:pPr>
    </w:p>
    <w:p w14:paraId="4D8F1AB5" w14:textId="77777777" w:rsidR="002F44D9" w:rsidRPr="007E6B3F" w:rsidRDefault="00ED66E0" w:rsidP="00ED66E0">
      <w:pPr>
        <w:pStyle w:val="ListParagraph"/>
        <w:tabs>
          <w:tab w:val="left" w:pos="2548"/>
        </w:tabs>
        <w:spacing w:after="0" w:line="276" w:lineRule="auto"/>
        <w:ind w:left="0"/>
        <w:jc w:val="both"/>
        <w:rPr>
          <w:rFonts w:ascii="Times New Roman" w:hAnsi="Times New Roman" w:cs="Times New Roman"/>
          <w:b/>
          <w:bCs/>
        </w:rPr>
      </w:pPr>
      <w:r w:rsidRPr="007E6B3F">
        <w:rPr>
          <w:rFonts w:ascii="Times New Roman" w:hAnsi="Times New Roman" w:cs="Times New Roman"/>
          <w:b/>
          <w:bCs/>
        </w:rPr>
        <w:tab/>
      </w:r>
    </w:p>
    <w:p w14:paraId="060070FE" w14:textId="77777777" w:rsidR="002F44D9" w:rsidRPr="007E6B3F" w:rsidRDefault="002F44D9" w:rsidP="004A7F44">
      <w:pPr>
        <w:pStyle w:val="ListParagraph"/>
        <w:spacing w:after="0" w:line="276" w:lineRule="auto"/>
        <w:ind w:left="0"/>
        <w:jc w:val="both"/>
        <w:rPr>
          <w:rFonts w:ascii="Times New Roman" w:hAnsi="Times New Roman" w:cs="Times New Roman"/>
          <w:b/>
          <w:bCs/>
        </w:rPr>
      </w:pPr>
    </w:p>
    <w:p w14:paraId="59FB6E94" w14:textId="77777777" w:rsidR="00E5355B" w:rsidRPr="007E6B3F" w:rsidRDefault="00E5355B" w:rsidP="004A7F44">
      <w:pPr>
        <w:pStyle w:val="ListParagraph"/>
        <w:spacing w:after="0" w:line="276" w:lineRule="auto"/>
        <w:jc w:val="both"/>
        <w:rPr>
          <w:rFonts w:ascii="Times New Roman" w:hAnsi="Times New Roman" w:cs="Times New Roman"/>
          <w:b/>
          <w:bCs/>
        </w:rPr>
      </w:pPr>
    </w:p>
    <w:p w14:paraId="1DCE0759" w14:textId="77777777" w:rsidR="00E5355B" w:rsidRPr="007E6B3F" w:rsidRDefault="00E5355B" w:rsidP="004A7F44">
      <w:pPr>
        <w:pStyle w:val="ListParagraph"/>
        <w:spacing w:after="0" w:line="276" w:lineRule="auto"/>
        <w:jc w:val="both"/>
        <w:rPr>
          <w:rFonts w:ascii="Times New Roman" w:hAnsi="Times New Roman" w:cs="Times New Roman"/>
          <w:b/>
          <w:bCs/>
        </w:rPr>
      </w:pPr>
    </w:p>
    <w:p w14:paraId="03FCA42C" w14:textId="77777777" w:rsidR="00D63BEC" w:rsidRPr="007E6B3F" w:rsidRDefault="00D63BEC" w:rsidP="004A7F44">
      <w:pPr>
        <w:pStyle w:val="ListParagraph"/>
        <w:spacing w:after="0" w:line="276" w:lineRule="auto"/>
        <w:ind w:left="0"/>
        <w:jc w:val="both"/>
        <w:rPr>
          <w:rFonts w:ascii="Times New Roman" w:hAnsi="Times New Roman" w:cs="Times New Roman"/>
        </w:rPr>
      </w:pPr>
    </w:p>
    <w:p w14:paraId="0E32E05D" w14:textId="77777777" w:rsidR="00D63BEC" w:rsidRPr="007E6B3F" w:rsidRDefault="00D63BEC" w:rsidP="004A7F44">
      <w:pPr>
        <w:pStyle w:val="ListParagraph"/>
        <w:spacing w:after="0" w:line="276" w:lineRule="auto"/>
        <w:ind w:left="709"/>
        <w:jc w:val="both"/>
        <w:rPr>
          <w:rFonts w:ascii="Times New Roman" w:hAnsi="Times New Roman" w:cs="Times New Roman"/>
        </w:rPr>
      </w:pPr>
    </w:p>
    <w:p w14:paraId="50D601FD" w14:textId="77777777" w:rsidR="00462CB1" w:rsidRPr="007E6B3F" w:rsidRDefault="00D704D9" w:rsidP="004A7F44">
      <w:pPr>
        <w:jc w:val="both"/>
        <w:rPr>
          <w:rFonts w:ascii="Times New Roman" w:hAnsi="Times New Roman" w:cs="Times New Roman"/>
        </w:rPr>
      </w:pPr>
      <w:r w:rsidRPr="007E6B3F">
        <w:rPr>
          <w:rFonts w:ascii="Times New Roman" w:hAnsi="Times New Roman" w:cs="Times New Roman"/>
        </w:rPr>
        <w:t xml:space="preserve">          </w:t>
      </w:r>
    </w:p>
    <w:p w14:paraId="3D171536" w14:textId="77777777" w:rsidR="00462CB1" w:rsidRPr="007E6B3F" w:rsidRDefault="00462CB1" w:rsidP="004A7F44">
      <w:pPr>
        <w:jc w:val="both"/>
        <w:rPr>
          <w:rFonts w:ascii="Times New Roman" w:hAnsi="Times New Roman" w:cs="Times New Roman"/>
        </w:rPr>
      </w:pPr>
    </w:p>
    <w:p w14:paraId="39958B57" w14:textId="77777777" w:rsidR="00462CB1" w:rsidRPr="007E6B3F" w:rsidRDefault="00462CB1" w:rsidP="004A7F44">
      <w:pPr>
        <w:jc w:val="both"/>
        <w:rPr>
          <w:rFonts w:ascii="Times New Roman" w:hAnsi="Times New Roman" w:cs="Times New Roman"/>
        </w:rPr>
      </w:pPr>
    </w:p>
    <w:p w14:paraId="390F5076" w14:textId="77777777" w:rsidR="00462CB1" w:rsidRPr="007E6B3F" w:rsidRDefault="00462CB1" w:rsidP="004A7F44">
      <w:pPr>
        <w:jc w:val="both"/>
        <w:rPr>
          <w:rFonts w:ascii="Times New Roman" w:hAnsi="Times New Roman" w:cs="Times New Roman"/>
        </w:rPr>
      </w:pPr>
    </w:p>
    <w:p w14:paraId="1B8EA020" w14:textId="77777777" w:rsidR="00462CB1" w:rsidRPr="007E6B3F" w:rsidRDefault="00462CB1" w:rsidP="004A7F44">
      <w:pPr>
        <w:jc w:val="both"/>
        <w:rPr>
          <w:rFonts w:ascii="Times New Roman" w:hAnsi="Times New Roman" w:cs="Times New Roman"/>
        </w:rPr>
      </w:pPr>
    </w:p>
    <w:p w14:paraId="49A1BC9F" w14:textId="77777777" w:rsidR="00ED66E0" w:rsidRPr="007E6B3F" w:rsidRDefault="00ED66E0" w:rsidP="00ED66E0">
      <w:pPr>
        <w:pStyle w:val="ListParagraph"/>
        <w:spacing w:after="0" w:line="276" w:lineRule="auto"/>
        <w:ind w:left="0"/>
        <w:jc w:val="both"/>
        <w:rPr>
          <w:rFonts w:ascii="Times New Roman" w:hAnsi="Times New Roman" w:cs="Times New Roman"/>
          <w:b/>
          <w:bCs/>
        </w:rPr>
      </w:pPr>
    </w:p>
    <w:p w14:paraId="5CCE0729" w14:textId="77777777" w:rsidR="00011C22" w:rsidRPr="007E6B3F" w:rsidRDefault="00011C22" w:rsidP="004A7F44">
      <w:pPr>
        <w:jc w:val="both"/>
        <w:rPr>
          <w:rFonts w:ascii="Times New Roman" w:hAnsi="Times New Roman" w:cs="Times New Roman"/>
          <w:b/>
          <w:bCs/>
        </w:rPr>
      </w:pPr>
    </w:p>
    <w:p w14:paraId="66F5A335" w14:textId="77777777" w:rsidR="00011C22" w:rsidRPr="007E6B3F" w:rsidRDefault="00011C22" w:rsidP="004A7F44">
      <w:pPr>
        <w:jc w:val="both"/>
        <w:rPr>
          <w:rFonts w:ascii="Times New Roman" w:hAnsi="Times New Roman" w:cs="Times New Roman"/>
          <w:b/>
          <w:bCs/>
        </w:rPr>
      </w:pPr>
    </w:p>
    <w:p w14:paraId="788316FF" w14:textId="77777777" w:rsidR="00B30BCB" w:rsidRPr="007E6B3F" w:rsidRDefault="00B30BCB" w:rsidP="004A7F44">
      <w:pPr>
        <w:jc w:val="both"/>
        <w:rPr>
          <w:rFonts w:ascii="Times New Roman" w:hAnsi="Times New Roman" w:cs="Times New Roman"/>
          <w:b/>
          <w:bCs/>
        </w:rPr>
      </w:pPr>
    </w:p>
    <w:p w14:paraId="5816204F" w14:textId="77777777" w:rsidR="00B30BCB" w:rsidRPr="007E6B3F" w:rsidRDefault="00B30BCB" w:rsidP="004A7F44">
      <w:pPr>
        <w:jc w:val="both"/>
        <w:rPr>
          <w:rFonts w:ascii="Times New Roman" w:hAnsi="Times New Roman" w:cs="Times New Roman"/>
          <w:b/>
          <w:bCs/>
        </w:rPr>
      </w:pPr>
    </w:p>
    <w:p w14:paraId="63E25149" w14:textId="77777777" w:rsidR="00B30BCB" w:rsidRPr="007E6B3F" w:rsidRDefault="000961FC" w:rsidP="000961FC">
      <w:pPr>
        <w:jc w:val="center"/>
        <w:rPr>
          <w:rFonts w:ascii="Times New Roman" w:hAnsi="Times New Roman" w:cs="Times New Roman"/>
          <w:b/>
          <w:bCs/>
        </w:rPr>
      </w:pPr>
      <w:r w:rsidRPr="007E6B3F">
        <w:rPr>
          <w:rFonts w:ascii="Times New Roman" w:hAnsi="Times New Roman" w:cs="Times New Roman"/>
          <w:b/>
          <w:bCs/>
        </w:rPr>
        <w:t>Fig-2.3.1 The Architecture of Exploring Bharat’s Contribution to ISRO</w:t>
      </w:r>
    </w:p>
    <w:p w14:paraId="7C554E82" w14:textId="77777777" w:rsidR="00B30BCB" w:rsidRPr="007E6B3F" w:rsidRDefault="00B30BCB" w:rsidP="004A7F44">
      <w:pPr>
        <w:jc w:val="both"/>
        <w:rPr>
          <w:rFonts w:ascii="Times New Roman" w:hAnsi="Times New Roman" w:cs="Times New Roman"/>
          <w:b/>
          <w:bCs/>
        </w:rPr>
      </w:pPr>
    </w:p>
    <w:p w14:paraId="6FB1CE21" w14:textId="77777777" w:rsidR="00B30BCB" w:rsidRPr="007E6B3F" w:rsidRDefault="00B30BCB" w:rsidP="004A7F44">
      <w:pPr>
        <w:jc w:val="both"/>
        <w:rPr>
          <w:rFonts w:ascii="Times New Roman" w:hAnsi="Times New Roman" w:cs="Times New Roman"/>
          <w:b/>
          <w:bCs/>
        </w:rPr>
      </w:pPr>
    </w:p>
    <w:p w14:paraId="133DC067" w14:textId="77777777" w:rsidR="00B30BCB" w:rsidRPr="007E6B3F" w:rsidRDefault="00B30BCB" w:rsidP="004A7F44">
      <w:pPr>
        <w:jc w:val="both"/>
        <w:rPr>
          <w:rFonts w:ascii="Times New Roman" w:hAnsi="Times New Roman" w:cs="Times New Roman"/>
          <w:b/>
          <w:bCs/>
        </w:rPr>
      </w:pPr>
    </w:p>
    <w:p w14:paraId="430ADEFF" w14:textId="77777777" w:rsidR="00B30BCB" w:rsidRPr="007E6B3F" w:rsidRDefault="00B30BCB" w:rsidP="00A157C0">
      <w:pPr>
        <w:tabs>
          <w:tab w:val="left" w:pos="2954"/>
        </w:tabs>
        <w:jc w:val="center"/>
        <w:rPr>
          <w:rFonts w:ascii="Times New Roman" w:hAnsi="Times New Roman" w:cs="Times New Roman"/>
          <w:b/>
          <w:bCs/>
        </w:rPr>
      </w:pPr>
    </w:p>
    <w:p w14:paraId="1319C397" w14:textId="77777777" w:rsidR="00B30BCB" w:rsidRPr="007E6B3F" w:rsidRDefault="00B30BCB" w:rsidP="004A7F44">
      <w:pPr>
        <w:jc w:val="both"/>
        <w:rPr>
          <w:rFonts w:ascii="Times New Roman" w:hAnsi="Times New Roman" w:cs="Times New Roman"/>
          <w:b/>
          <w:bCs/>
        </w:rPr>
      </w:pPr>
    </w:p>
    <w:p w14:paraId="5E71415C" w14:textId="77777777" w:rsidR="00B30BCB" w:rsidRPr="007E6B3F" w:rsidRDefault="00B30BCB" w:rsidP="004A7F44">
      <w:pPr>
        <w:jc w:val="both"/>
        <w:rPr>
          <w:rFonts w:ascii="Times New Roman" w:hAnsi="Times New Roman" w:cs="Times New Roman"/>
          <w:b/>
          <w:bCs/>
        </w:rPr>
      </w:pPr>
    </w:p>
    <w:p w14:paraId="39E54788" w14:textId="77777777" w:rsidR="00B30BCB" w:rsidRPr="007E6B3F" w:rsidRDefault="00B30BCB" w:rsidP="004A7F44">
      <w:pPr>
        <w:jc w:val="both"/>
        <w:rPr>
          <w:rFonts w:ascii="Times New Roman" w:hAnsi="Times New Roman" w:cs="Times New Roman"/>
          <w:b/>
          <w:bCs/>
        </w:rPr>
      </w:pPr>
    </w:p>
    <w:p w14:paraId="2BF5EF78" w14:textId="77777777" w:rsidR="00B30BCB" w:rsidRPr="007E6B3F" w:rsidRDefault="00B30BCB" w:rsidP="004A7F44">
      <w:pPr>
        <w:jc w:val="both"/>
        <w:rPr>
          <w:rFonts w:ascii="Times New Roman" w:hAnsi="Times New Roman" w:cs="Times New Roman"/>
          <w:b/>
          <w:bCs/>
        </w:rPr>
      </w:pPr>
    </w:p>
    <w:p w14:paraId="14F097E0" w14:textId="77777777" w:rsidR="00C943E0" w:rsidRPr="007E6B3F" w:rsidRDefault="00230D28" w:rsidP="00396B3E">
      <w:pPr>
        <w:tabs>
          <w:tab w:val="center" w:pos="4819"/>
          <w:tab w:val="right" w:pos="9638"/>
        </w:tabs>
        <w:jc w:val="center"/>
        <w:rPr>
          <w:rFonts w:ascii="Times New Roman" w:hAnsi="Times New Roman" w:cs="Times New Roman"/>
          <w:b/>
          <w:bCs/>
        </w:rPr>
      </w:pPr>
      <w:r w:rsidRPr="007E6B3F">
        <w:rPr>
          <w:rFonts w:ascii="Times New Roman" w:hAnsi="Times New Roman" w:cs="Times New Roman"/>
          <w:b/>
          <w:bCs/>
        </w:rPr>
        <w:t>CHAPTER 3</w:t>
      </w:r>
    </w:p>
    <w:p w14:paraId="6CFF3893" w14:textId="77777777" w:rsidR="00011C22" w:rsidRPr="007E6B3F" w:rsidRDefault="00C943E0" w:rsidP="004A7F44">
      <w:pPr>
        <w:tabs>
          <w:tab w:val="center" w:pos="4819"/>
          <w:tab w:val="right" w:pos="9638"/>
        </w:tabs>
        <w:jc w:val="both"/>
        <w:rPr>
          <w:rFonts w:ascii="Times New Roman" w:hAnsi="Times New Roman" w:cs="Times New Roman"/>
        </w:rPr>
      </w:pPr>
      <w:r w:rsidRPr="007E6B3F">
        <w:rPr>
          <w:rFonts w:ascii="Times New Roman" w:hAnsi="Times New Roman" w:cs="Times New Roman"/>
          <w:b/>
          <w:bCs/>
        </w:rPr>
        <w:tab/>
      </w:r>
      <w:r w:rsidRPr="007E6B3F">
        <w:rPr>
          <w:rFonts w:ascii="Times New Roman" w:hAnsi="Times New Roman" w:cs="Times New Roman"/>
          <w:b/>
          <w:bCs/>
        </w:rPr>
        <w:tab/>
      </w:r>
      <w:r w:rsidR="00396B3E" w:rsidRPr="007E6B3F">
        <w:rPr>
          <w:rFonts w:ascii="Times New Roman" w:hAnsi="Times New Roman" w:cs="Times New Roman"/>
        </w:rPr>
        <w:t xml:space="preserve"> </w:t>
      </w:r>
      <w:r w:rsidR="009402BA" w:rsidRPr="007E6B3F">
        <w:rPr>
          <w:rFonts w:ascii="Times New Roman" w:hAnsi="Times New Roman" w:cs="Times New Roman"/>
        </w:rPr>
        <w:t>3</w:t>
      </w:r>
    </w:p>
    <w:p w14:paraId="162A5531" w14:textId="77777777" w:rsidR="00011C22" w:rsidRPr="007E6B3F" w:rsidRDefault="00011C22" w:rsidP="004A7F44">
      <w:pPr>
        <w:jc w:val="both"/>
        <w:rPr>
          <w:rFonts w:ascii="Times New Roman" w:hAnsi="Times New Roman" w:cs="Times New Roman"/>
          <w:b/>
          <w:bCs/>
        </w:rPr>
      </w:pPr>
    </w:p>
    <w:p w14:paraId="711300F4" w14:textId="77777777" w:rsidR="00B30BCB" w:rsidRPr="007E6B3F" w:rsidRDefault="000961FC" w:rsidP="000961FC">
      <w:pPr>
        <w:rPr>
          <w:rFonts w:ascii="Times New Roman" w:hAnsi="Times New Roman" w:cs="Times New Roman"/>
          <w:b/>
          <w:bCs/>
        </w:rPr>
      </w:pPr>
      <w:r w:rsidRPr="007E6B3F">
        <w:rPr>
          <w:rFonts w:ascii="Times New Roman" w:hAnsi="Times New Roman" w:cs="Times New Roman"/>
          <w:b/>
          <w:bCs/>
        </w:rPr>
        <w:t>3. Design and Implementation:</w:t>
      </w:r>
    </w:p>
    <w:p w14:paraId="01188DC6" w14:textId="77777777" w:rsidR="00B30BCB" w:rsidRPr="007E6B3F" w:rsidRDefault="00B30BCB" w:rsidP="004A7F44">
      <w:pPr>
        <w:jc w:val="both"/>
        <w:rPr>
          <w:rFonts w:ascii="Times New Roman" w:hAnsi="Times New Roman" w:cs="Times New Roman"/>
          <w:b/>
          <w:bCs/>
        </w:rPr>
      </w:pPr>
    </w:p>
    <w:p w14:paraId="2603A598" w14:textId="77777777" w:rsidR="00B30BCB" w:rsidRPr="007E6B3F" w:rsidRDefault="00B30BCB" w:rsidP="004A7F44">
      <w:pPr>
        <w:jc w:val="both"/>
        <w:rPr>
          <w:rFonts w:ascii="Times New Roman" w:hAnsi="Times New Roman" w:cs="Times New Roman"/>
          <w:b/>
          <w:bCs/>
        </w:rPr>
      </w:pPr>
    </w:p>
    <w:p w14:paraId="74F488B1" w14:textId="77777777" w:rsidR="00B30BCB" w:rsidRPr="007E6B3F" w:rsidRDefault="00B30BCB" w:rsidP="004A7F44">
      <w:pPr>
        <w:jc w:val="both"/>
        <w:rPr>
          <w:rFonts w:ascii="Times New Roman" w:hAnsi="Times New Roman" w:cs="Times New Roman"/>
          <w:b/>
          <w:bCs/>
        </w:rPr>
      </w:pPr>
    </w:p>
    <w:p w14:paraId="345580CD" w14:textId="77777777" w:rsidR="00563325" w:rsidRPr="00E53827" w:rsidRDefault="00563325" w:rsidP="00563325">
      <w:r w:rsidRPr="00E53827">
        <w:t>Here’s a design and implementation breakdown for the "Reuniting Paws" website:</w:t>
      </w:r>
    </w:p>
    <w:p w14:paraId="4F3AF6AA" w14:textId="77777777" w:rsidR="00563325" w:rsidRPr="00E53827" w:rsidRDefault="00563325" w:rsidP="00563325">
      <w:pPr>
        <w:rPr>
          <w:b/>
          <w:bCs/>
        </w:rPr>
      </w:pPr>
      <w:r w:rsidRPr="00E53827">
        <w:rPr>
          <w:b/>
          <w:bCs/>
        </w:rPr>
        <w:t>1. Frontend Design:</w:t>
      </w:r>
    </w:p>
    <w:p w14:paraId="2415A875" w14:textId="77777777" w:rsidR="00563325" w:rsidRPr="00E53827" w:rsidRDefault="00563325" w:rsidP="00563325">
      <w:pPr>
        <w:numPr>
          <w:ilvl w:val="0"/>
          <w:numId w:val="20"/>
        </w:numPr>
        <w:suppressAutoHyphens w:val="0"/>
        <w:spacing w:after="8" w:line="253" w:lineRule="auto"/>
        <w:jc w:val="both"/>
      </w:pPr>
      <w:r w:rsidRPr="00E53827">
        <w:rPr>
          <w:b/>
          <w:bCs/>
        </w:rPr>
        <w:t>HTML</w:t>
      </w:r>
      <w:r w:rsidRPr="00E53827">
        <w:t>: Structure the website with the following key pages:</w:t>
      </w:r>
    </w:p>
    <w:p w14:paraId="6DEC5C07" w14:textId="77777777" w:rsidR="00563325" w:rsidRPr="00E53827" w:rsidRDefault="00563325" w:rsidP="00563325">
      <w:pPr>
        <w:numPr>
          <w:ilvl w:val="1"/>
          <w:numId w:val="20"/>
        </w:numPr>
        <w:suppressAutoHyphens w:val="0"/>
        <w:spacing w:after="8" w:line="253" w:lineRule="auto"/>
        <w:jc w:val="both"/>
      </w:pPr>
      <w:r w:rsidRPr="00E53827">
        <w:rPr>
          <w:b/>
          <w:bCs/>
        </w:rPr>
        <w:t>Home Page</w:t>
      </w:r>
      <w:r w:rsidRPr="00E53827">
        <w:t>: Introduction to the website, its purpose, and an option to add new pet listings.</w:t>
      </w:r>
    </w:p>
    <w:p w14:paraId="1F937C58" w14:textId="77777777" w:rsidR="00563325" w:rsidRPr="00E53827" w:rsidRDefault="00563325" w:rsidP="00563325">
      <w:pPr>
        <w:numPr>
          <w:ilvl w:val="1"/>
          <w:numId w:val="20"/>
        </w:numPr>
        <w:suppressAutoHyphens w:val="0"/>
        <w:spacing w:after="8" w:line="253" w:lineRule="auto"/>
        <w:jc w:val="both"/>
      </w:pPr>
      <w:r w:rsidRPr="00E53827">
        <w:rPr>
          <w:b/>
          <w:bCs/>
        </w:rPr>
        <w:t>Lost Pets Listing Page</w:t>
      </w:r>
      <w:r w:rsidRPr="00E53827">
        <w:t>: Display a list of pets that need to be reunited with their owners. Include details like pet name, description, and location.</w:t>
      </w:r>
    </w:p>
    <w:p w14:paraId="781602EC" w14:textId="77777777" w:rsidR="00563325" w:rsidRPr="00E53827" w:rsidRDefault="00563325" w:rsidP="00563325">
      <w:pPr>
        <w:numPr>
          <w:ilvl w:val="1"/>
          <w:numId w:val="20"/>
        </w:numPr>
        <w:suppressAutoHyphens w:val="0"/>
        <w:spacing w:after="8" w:line="253" w:lineRule="auto"/>
        <w:jc w:val="both"/>
      </w:pPr>
      <w:r w:rsidRPr="00E53827">
        <w:rPr>
          <w:b/>
          <w:bCs/>
        </w:rPr>
        <w:t>Pet Submission Page</w:t>
      </w:r>
      <w:r w:rsidRPr="00E53827">
        <w:t>: Form to submit a pet listing (name, description, location, and contact details).</w:t>
      </w:r>
    </w:p>
    <w:p w14:paraId="7F7B1875" w14:textId="77777777" w:rsidR="00563325" w:rsidRPr="00E53827" w:rsidRDefault="00563325" w:rsidP="00563325">
      <w:pPr>
        <w:numPr>
          <w:ilvl w:val="0"/>
          <w:numId w:val="20"/>
        </w:numPr>
        <w:suppressAutoHyphens w:val="0"/>
        <w:spacing w:after="8" w:line="253" w:lineRule="auto"/>
        <w:jc w:val="both"/>
      </w:pPr>
      <w:r w:rsidRPr="00E53827">
        <w:rPr>
          <w:b/>
          <w:bCs/>
        </w:rPr>
        <w:t>CSS</w:t>
      </w:r>
      <w:r w:rsidRPr="00E53827">
        <w:t>:</w:t>
      </w:r>
    </w:p>
    <w:p w14:paraId="3066431B" w14:textId="77777777" w:rsidR="00563325" w:rsidRPr="00E53827" w:rsidRDefault="00563325" w:rsidP="00563325">
      <w:pPr>
        <w:numPr>
          <w:ilvl w:val="1"/>
          <w:numId w:val="20"/>
        </w:numPr>
        <w:suppressAutoHyphens w:val="0"/>
        <w:spacing w:after="8" w:line="253" w:lineRule="auto"/>
        <w:jc w:val="both"/>
      </w:pPr>
      <w:r w:rsidRPr="00E53827">
        <w:t>Use a simple, clean layout.</w:t>
      </w:r>
    </w:p>
    <w:p w14:paraId="5E292D5C" w14:textId="77777777" w:rsidR="00563325" w:rsidRPr="00E53827" w:rsidRDefault="00563325" w:rsidP="00563325">
      <w:pPr>
        <w:numPr>
          <w:ilvl w:val="1"/>
          <w:numId w:val="20"/>
        </w:numPr>
        <w:suppressAutoHyphens w:val="0"/>
        <w:spacing w:after="8" w:line="253" w:lineRule="auto"/>
        <w:jc w:val="both"/>
      </w:pPr>
      <w:r w:rsidRPr="00E53827">
        <w:t>Ensure the design is mobile-friendly and visually appealing.</w:t>
      </w:r>
    </w:p>
    <w:p w14:paraId="6CBE185B" w14:textId="77777777" w:rsidR="00563325" w:rsidRPr="00E53827" w:rsidRDefault="00563325" w:rsidP="00563325">
      <w:pPr>
        <w:numPr>
          <w:ilvl w:val="1"/>
          <w:numId w:val="20"/>
        </w:numPr>
        <w:suppressAutoHyphens w:val="0"/>
        <w:spacing w:after="8" w:line="253" w:lineRule="auto"/>
        <w:jc w:val="both"/>
      </w:pPr>
      <w:r w:rsidRPr="00E53827">
        <w:t xml:space="preserve">Utilize a pet-friendly </w:t>
      </w:r>
      <w:proofErr w:type="spellStart"/>
      <w:r w:rsidRPr="00E53827">
        <w:t>color</w:t>
      </w:r>
      <w:proofErr w:type="spellEnd"/>
      <w:r w:rsidRPr="00E53827">
        <w:t xml:space="preserve"> scheme (light pastels, earthy tones).</w:t>
      </w:r>
    </w:p>
    <w:p w14:paraId="53B95783" w14:textId="77777777" w:rsidR="00563325" w:rsidRPr="00E53827" w:rsidRDefault="00563325" w:rsidP="00563325">
      <w:pPr>
        <w:numPr>
          <w:ilvl w:val="1"/>
          <w:numId w:val="20"/>
        </w:numPr>
        <w:suppressAutoHyphens w:val="0"/>
        <w:spacing w:after="8" w:line="253" w:lineRule="auto"/>
        <w:jc w:val="both"/>
      </w:pPr>
      <w:r w:rsidRPr="00E53827">
        <w:t>Add styling for buttons, form inputs, and navigation.</w:t>
      </w:r>
    </w:p>
    <w:p w14:paraId="085F318E" w14:textId="77777777" w:rsidR="00563325" w:rsidRPr="00E53827" w:rsidRDefault="00563325" w:rsidP="00563325">
      <w:pPr>
        <w:numPr>
          <w:ilvl w:val="0"/>
          <w:numId w:val="20"/>
        </w:numPr>
        <w:suppressAutoHyphens w:val="0"/>
        <w:spacing w:after="8" w:line="253" w:lineRule="auto"/>
        <w:jc w:val="both"/>
      </w:pPr>
      <w:r w:rsidRPr="00E53827">
        <w:rPr>
          <w:b/>
          <w:bCs/>
        </w:rPr>
        <w:t>JavaScript</w:t>
      </w:r>
      <w:r w:rsidRPr="00E53827">
        <w:t>:</w:t>
      </w:r>
    </w:p>
    <w:p w14:paraId="46FCDCD1" w14:textId="77777777" w:rsidR="00563325" w:rsidRPr="00E53827" w:rsidRDefault="00563325" w:rsidP="00563325">
      <w:pPr>
        <w:numPr>
          <w:ilvl w:val="1"/>
          <w:numId w:val="20"/>
        </w:numPr>
        <w:suppressAutoHyphens w:val="0"/>
        <w:spacing w:after="8" w:line="253" w:lineRule="auto"/>
        <w:jc w:val="both"/>
      </w:pPr>
      <w:r w:rsidRPr="00E53827">
        <w:rPr>
          <w:b/>
          <w:bCs/>
        </w:rPr>
        <w:t>Interactivity</w:t>
      </w:r>
      <w:r w:rsidRPr="00E53827">
        <w:t>: Handle adding new pet listings by dynamically updating the page after submission.</w:t>
      </w:r>
    </w:p>
    <w:p w14:paraId="6DB01BA9" w14:textId="77777777" w:rsidR="00563325" w:rsidRPr="00E53827" w:rsidRDefault="00563325" w:rsidP="00563325">
      <w:pPr>
        <w:numPr>
          <w:ilvl w:val="1"/>
          <w:numId w:val="20"/>
        </w:numPr>
        <w:suppressAutoHyphens w:val="0"/>
        <w:spacing w:after="8" w:line="253" w:lineRule="auto"/>
        <w:jc w:val="both"/>
      </w:pPr>
      <w:r w:rsidRPr="00E53827">
        <w:rPr>
          <w:b/>
          <w:bCs/>
        </w:rPr>
        <w:t>Form Validation</w:t>
      </w:r>
      <w:r w:rsidRPr="00E53827">
        <w:t>: Ensure users enter necessary data (e.g., pet name and description).</w:t>
      </w:r>
    </w:p>
    <w:p w14:paraId="18220527" w14:textId="77777777" w:rsidR="00563325" w:rsidRPr="00E53827" w:rsidRDefault="00563325" w:rsidP="00563325">
      <w:pPr>
        <w:numPr>
          <w:ilvl w:val="1"/>
          <w:numId w:val="20"/>
        </w:numPr>
        <w:suppressAutoHyphens w:val="0"/>
        <w:spacing w:after="8" w:line="253" w:lineRule="auto"/>
        <w:jc w:val="both"/>
      </w:pPr>
      <w:r w:rsidRPr="00E53827">
        <w:rPr>
          <w:b/>
          <w:bCs/>
        </w:rPr>
        <w:t>Pet Listings</w:t>
      </w:r>
      <w:r w:rsidRPr="00E53827">
        <w:t>: Display existing pet listings from the JSON file.</w:t>
      </w:r>
    </w:p>
    <w:p w14:paraId="6C2C6C3A" w14:textId="77777777" w:rsidR="00563325" w:rsidRPr="00E53827" w:rsidRDefault="00563325" w:rsidP="00563325">
      <w:pPr>
        <w:rPr>
          <w:b/>
          <w:bCs/>
        </w:rPr>
      </w:pPr>
      <w:r w:rsidRPr="00E53827">
        <w:rPr>
          <w:b/>
          <w:bCs/>
        </w:rPr>
        <w:t>2. Backend Design:</w:t>
      </w:r>
    </w:p>
    <w:p w14:paraId="7F40DCB6" w14:textId="77777777" w:rsidR="00563325" w:rsidRPr="00E53827" w:rsidRDefault="00563325" w:rsidP="00563325">
      <w:pPr>
        <w:numPr>
          <w:ilvl w:val="0"/>
          <w:numId w:val="21"/>
        </w:numPr>
        <w:suppressAutoHyphens w:val="0"/>
        <w:spacing w:after="8" w:line="253" w:lineRule="auto"/>
        <w:jc w:val="both"/>
      </w:pPr>
      <w:r w:rsidRPr="00E53827">
        <w:rPr>
          <w:b/>
          <w:bCs/>
        </w:rPr>
        <w:t>Node.js</w:t>
      </w:r>
      <w:r w:rsidRPr="00E53827">
        <w:t>:</w:t>
      </w:r>
    </w:p>
    <w:p w14:paraId="766024D4" w14:textId="77777777" w:rsidR="00563325" w:rsidRPr="00E53827" w:rsidRDefault="00563325" w:rsidP="00563325">
      <w:pPr>
        <w:numPr>
          <w:ilvl w:val="1"/>
          <w:numId w:val="21"/>
        </w:numPr>
        <w:suppressAutoHyphens w:val="0"/>
        <w:spacing w:after="8" w:line="253" w:lineRule="auto"/>
        <w:jc w:val="both"/>
      </w:pPr>
      <w:r w:rsidRPr="00E53827">
        <w:t>Set up a server with Node.js using Express.js to handle HTTP requests.</w:t>
      </w:r>
    </w:p>
    <w:p w14:paraId="6171DCD0" w14:textId="77777777" w:rsidR="00563325" w:rsidRPr="00E53827" w:rsidRDefault="00563325" w:rsidP="00563325">
      <w:pPr>
        <w:numPr>
          <w:ilvl w:val="1"/>
          <w:numId w:val="21"/>
        </w:numPr>
        <w:suppressAutoHyphens w:val="0"/>
        <w:spacing w:after="8" w:line="253" w:lineRule="auto"/>
        <w:jc w:val="both"/>
      </w:pPr>
      <w:r w:rsidRPr="00E53827">
        <w:t>Use routing for different pages (e.g., /home, /pets, /submit-pet).</w:t>
      </w:r>
    </w:p>
    <w:p w14:paraId="683104E1" w14:textId="77777777" w:rsidR="00563325" w:rsidRPr="00E53827" w:rsidRDefault="00563325" w:rsidP="00563325">
      <w:pPr>
        <w:numPr>
          <w:ilvl w:val="0"/>
          <w:numId w:val="21"/>
        </w:numPr>
        <w:suppressAutoHyphens w:val="0"/>
        <w:spacing w:after="8" w:line="253" w:lineRule="auto"/>
        <w:jc w:val="both"/>
      </w:pPr>
      <w:r w:rsidRPr="00E53827">
        <w:rPr>
          <w:b/>
          <w:bCs/>
        </w:rPr>
        <w:t>Express.js</w:t>
      </w:r>
      <w:r w:rsidRPr="00E53827">
        <w:t>:</w:t>
      </w:r>
    </w:p>
    <w:p w14:paraId="3B952C77" w14:textId="77777777" w:rsidR="00563325" w:rsidRPr="00E53827" w:rsidRDefault="00563325" w:rsidP="00563325">
      <w:pPr>
        <w:numPr>
          <w:ilvl w:val="1"/>
          <w:numId w:val="21"/>
        </w:numPr>
        <w:suppressAutoHyphens w:val="0"/>
        <w:spacing w:after="8" w:line="253" w:lineRule="auto"/>
        <w:jc w:val="both"/>
      </w:pPr>
      <w:r w:rsidRPr="00E53827">
        <w:t>Handle form submissions via POST requests and store data in a JSON file.</w:t>
      </w:r>
    </w:p>
    <w:p w14:paraId="64D7AD51" w14:textId="77777777" w:rsidR="00563325" w:rsidRPr="00E53827" w:rsidRDefault="00563325" w:rsidP="00563325">
      <w:pPr>
        <w:numPr>
          <w:ilvl w:val="1"/>
          <w:numId w:val="21"/>
        </w:numPr>
        <w:suppressAutoHyphens w:val="0"/>
        <w:spacing w:after="8" w:line="253" w:lineRule="auto"/>
        <w:jc w:val="both"/>
      </w:pPr>
      <w:r w:rsidRPr="00E53827">
        <w:t>Serve the homepage and pet listings dynamically by reading the JSON file and displaying the content on the webpage.</w:t>
      </w:r>
    </w:p>
    <w:p w14:paraId="4120DF55" w14:textId="77777777" w:rsidR="00563325" w:rsidRPr="00E53827" w:rsidRDefault="00563325" w:rsidP="00563325">
      <w:pPr>
        <w:numPr>
          <w:ilvl w:val="0"/>
          <w:numId w:val="21"/>
        </w:numPr>
        <w:suppressAutoHyphens w:val="0"/>
        <w:spacing w:after="8" w:line="253" w:lineRule="auto"/>
        <w:jc w:val="both"/>
      </w:pPr>
      <w:r w:rsidRPr="00E53827">
        <w:rPr>
          <w:b/>
          <w:bCs/>
        </w:rPr>
        <w:t>JSON File</w:t>
      </w:r>
      <w:r w:rsidRPr="00E53827">
        <w:t>:</w:t>
      </w:r>
    </w:p>
    <w:p w14:paraId="252490BA" w14:textId="77777777" w:rsidR="00563325" w:rsidRDefault="00563325" w:rsidP="00563325">
      <w:r>
        <w:t xml:space="preserve">             </w:t>
      </w:r>
      <w:r w:rsidRPr="00E53827">
        <w:t>Store pet listing data (name, description, location) in a simple JSON file.</w:t>
      </w:r>
    </w:p>
    <w:p w14:paraId="06D1090A" w14:textId="77777777" w:rsidR="00563325" w:rsidRDefault="00563325" w:rsidP="00563325">
      <w:r w:rsidRPr="00E53827">
        <w:rPr>
          <w:b/>
          <w:bCs/>
        </w:rPr>
        <w:t>Example data format</w:t>
      </w:r>
      <w:r w:rsidRPr="00E53827">
        <w:t xml:space="preserve">: </w:t>
      </w:r>
    </w:p>
    <w:p w14:paraId="1C547377" w14:textId="77777777" w:rsidR="00563325" w:rsidRPr="00E53827" w:rsidRDefault="00563325" w:rsidP="00563325">
      <w:pPr>
        <w:ind w:left="1440"/>
      </w:pPr>
      <w:r w:rsidRPr="00E53827">
        <w:t>[</w:t>
      </w:r>
    </w:p>
    <w:p w14:paraId="6EDE63DC" w14:textId="77777777" w:rsidR="00563325" w:rsidRPr="00E53827" w:rsidRDefault="00563325" w:rsidP="00563325">
      <w:pPr>
        <w:ind w:left="1440"/>
      </w:pPr>
      <w:r w:rsidRPr="00E53827">
        <w:t xml:space="preserve">  {</w:t>
      </w:r>
    </w:p>
    <w:p w14:paraId="64A9E1A3" w14:textId="77777777" w:rsidR="00563325" w:rsidRPr="00E53827" w:rsidRDefault="00563325" w:rsidP="00563325">
      <w:pPr>
        <w:ind w:left="1440"/>
      </w:pPr>
      <w:r w:rsidRPr="00E53827">
        <w:t xml:space="preserve">    "name": "Buddy",</w:t>
      </w:r>
    </w:p>
    <w:p w14:paraId="644207A6" w14:textId="77777777" w:rsidR="00563325" w:rsidRPr="00E53827" w:rsidRDefault="00563325" w:rsidP="00563325">
      <w:pPr>
        <w:ind w:left="1440"/>
      </w:pPr>
      <w:r w:rsidRPr="00E53827">
        <w:t xml:space="preserve">    "description": "Golden Retriever, lost near city park.",</w:t>
      </w:r>
    </w:p>
    <w:p w14:paraId="542C588D" w14:textId="77777777" w:rsidR="00563325" w:rsidRPr="00E53827" w:rsidRDefault="00563325" w:rsidP="00563325">
      <w:pPr>
        <w:ind w:left="1440"/>
      </w:pPr>
      <w:r w:rsidRPr="00E53827">
        <w:t xml:space="preserve">    "location": "</w:t>
      </w:r>
      <w:proofErr w:type="spellStart"/>
      <w:r w:rsidRPr="00E53827">
        <w:t>Dilsukhnagar</w:t>
      </w:r>
      <w:proofErr w:type="spellEnd"/>
      <w:r w:rsidRPr="00E53827">
        <w:t>"</w:t>
      </w:r>
    </w:p>
    <w:p w14:paraId="444DEC9E" w14:textId="77777777" w:rsidR="00563325" w:rsidRPr="00E53827" w:rsidRDefault="00563325" w:rsidP="00563325">
      <w:pPr>
        <w:ind w:left="1440"/>
      </w:pPr>
      <w:r w:rsidRPr="00E53827">
        <w:t xml:space="preserve">  }</w:t>
      </w:r>
    </w:p>
    <w:p w14:paraId="7C7B499A" w14:textId="77777777" w:rsidR="00563325" w:rsidRDefault="00563325" w:rsidP="00563325">
      <w:pPr>
        <w:ind w:left="1440"/>
      </w:pPr>
      <w:r w:rsidRPr="00E53827">
        <w:t>]</w:t>
      </w:r>
    </w:p>
    <w:p w14:paraId="7F08D079" w14:textId="77777777" w:rsidR="00563325" w:rsidRDefault="00563325" w:rsidP="00563325">
      <w:pPr>
        <w:rPr>
          <w:b/>
          <w:bCs/>
        </w:rPr>
      </w:pPr>
    </w:p>
    <w:p w14:paraId="20C3A1D7" w14:textId="5C13CF69" w:rsidR="00563325" w:rsidRDefault="00563325" w:rsidP="00563325">
      <w:pPr>
        <w:rPr>
          <w:b/>
          <w:bCs/>
        </w:rPr>
      </w:pPr>
      <w:r w:rsidRPr="00E53827">
        <w:rPr>
          <w:b/>
          <w:bCs/>
        </w:rPr>
        <w:lastRenderedPageBreak/>
        <w:t>3. Data Flow:</w:t>
      </w:r>
    </w:p>
    <w:p w14:paraId="0C24898E" w14:textId="77777777" w:rsidR="00563325" w:rsidRPr="00E53827" w:rsidRDefault="00563325" w:rsidP="00563325">
      <w:pPr>
        <w:rPr>
          <w:b/>
          <w:bCs/>
        </w:rPr>
      </w:pPr>
    </w:p>
    <w:p w14:paraId="70BDB4E5" w14:textId="77777777" w:rsidR="00563325" w:rsidRPr="00E53827" w:rsidRDefault="00563325" w:rsidP="00563325">
      <w:pPr>
        <w:numPr>
          <w:ilvl w:val="0"/>
          <w:numId w:val="22"/>
        </w:numPr>
        <w:suppressAutoHyphens w:val="0"/>
        <w:spacing w:after="8" w:line="253" w:lineRule="auto"/>
        <w:jc w:val="both"/>
      </w:pPr>
      <w:r w:rsidRPr="00E53827">
        <w:rPr>
          <w:b/>
          <w:bCs/>
        </w:rPr>
        <w:t>Pet Listing Submission</w:t>
      </w:r>
      <w:r w:rsidRPr="00E53827">
        <w:t>: When a user submits a new pet listing via the form, the details are sent to the backend and saved to the JSON file.</w:t>
      </w:r>
    </w:p>
    <w:p w14:paraId="38D1AAC1" w14:textId="77777777" w:rsidR="00563325" w:rsidRPr="00E53827" w:rsidRDefault="00563325" w:rsidP="00563325">
      <w:pPr>
        <w:numPr>
          <w:ilvl w:val="0"/>
          <w:numId w:val="22"/>
        </w:numPr>
        <w:suppressAutoHyphens w:val="0"/>
        <w:spacing w:after="8" w:line="253" w:lineRule="auto"/>
        <w:jc w:val="both"/>
      </w:pPr>
      <w:r w:rsidRPr="00E53827">
        <w:rPr>
          <w:b/>
          <w:bCs/>
        </w:rPr>
        <w:t>Display Listings</w:t>
      </w:r>
      <w:r w:rsidRPr="00E53827">
        <w:t>: On the homepage, the server reads the JSON file and displays the list of pets dynamically.</w:t>
      </w:r>
    </w:p>
    <w:p w14:paraId="5E9087CD" w14:textId="77777777" w:rsidR="00563325" w:rsidRPr="00E53827" w:rsidRDefault="00563325" w:rsidP="00563325">
      <w:pPr>
        <w:numPr>
          <w:ilvl w:val="0"/>
          <w:numId w:val="22"/>
        </w:numPr>
        <w:suppressAutoHyphens w:val="0"/>
        <w:spacing w:after="8" w:line="253" w:lineRule="auto"/>
        <w:jc w:val="both"/>
      </w:pPr>
      <w:r w:rsidRPr="00E53827">
        <w:rPr>
          <w:b/>
          <w:bCs/>
        </w:rPr>
        <w:t>No Search/Filter</w:t>
      </w:r>
      <w:r w:rsidRPr="00E53827">
        <w:t>: The pet listings will be shown as they are, without any filter or search functionality.</w:t>
      </w:r>
    </w:p>
    <w:p w14:paraId="69B6AD92" w14:textId="77777777" w:rsidR="00563325" w:rsidRPr="00E53827" w:rsidRDefault="00563325" w:rsidP="00563325">
      <w:pPr>
        <w:rPr>
          <w:b/>
          <w:bCs/>
        </w:rPr>
      </w:pPr>
      <w:r w:rsidRPr="00E53827">
        <w:rPr>
          <w:b/>
          <w:bCs/>
        </w:rPr>
        <w:t>4. Design Considerations:</w:t>
      </w:r>
    </w:p>
    <w:p w14:paraId="202D9BAC" w14:textId="77777777" w:rsidR="00563325" w:rsidRPr="00E53827" w:rsidRDefault="00563325" w:rsidP="00563325">
      <w:pPr>
        <w:numPr>
          <w:ilvl w:val="0"/>
          <w:numId w:val="23"/>
        </w:numPr>
        <w:suppressAutoHyphens w:val="0"/>
        <w:spacing w:after="8" w:line="253" w:lineRule="auto"/>
        <w:jc w:val="both"/>
      </w:pPr>
      <w:r w:rsidRPr="00E53827">
        <w:rPr>
          <w:b/>
          <w:bCs/>
        </w:rPr>
        <w:t>Responsive Layout</w:t>
      </w:r>
      <w:r w:rsidRPr="00E53827">
        <w:t>: Ensure the website works well on both desktop and mobile devices.</w:t>
      </w:r>
    </w:p>
    <w:p w14:paraId="10B9E2F7" w14:textId="77777777" w:rsidR="00563325" w:rsidRPr="00E53827" w:rsidRDefault="00563325" w:rsidP="00563325">
      <w:pPr>
        <w:numPr>
          <w:ilvl w:val="0"/>
          <w:numId w:val="23"/>
        </w:numPr>
        <w:suppressAutoHyphens w:val="0"/>
        <w:spacing w:after="8" w:line="253" w:lineRule="auto"/>
        <w:jc w:val="both"/>
      </w:pPr>
      <w:r w:rsidRPr="00E53827">
        <w:rPr>
          <w:b/>
          <w:bCs/>
        </w:rPr>
        <w:t>Simplicity</w:t>
      </w:r>
      <w:r w:rsidRPr="00E53827">
        <w:t>: The design should be straightforward, with clear instructions for users to add or view pet listings.</w:t>
      </w:r>
    </w:p>
    <w:p w14:paraId="4644CA2A" w14:textId="77777777" w:rsidR="00563325" w:rsidRPr="00E53827" w:rsidRDefault="00563325" w:rsidP="00563325">
      <w:pPr>
        <w:numPr>
          <w:ilvl w:val="0"/>
          <w:numId w:val="23"/>
        </w:numPr>
        <w:suppressAutoHyphens w:val="0"/>
        <w:spacing w:after="8" w:line="253" w:lineRule="auto"/>
        <w:jc w:val="both"/>
      </w:pPr>
      <w:r w:rsidRPr="00E53827">
        <w:rPr>
          <w:b/>
          <w:bCs/>
        </w:rPr>
        <w:t>Accessibility</w:t>
      </w:r>
      <w:r w:rsidRPr="00E53827">
        <w:t>: Ensure the website is accessible to all users by following basic accessibility standards (e.g., using proper HTML tags for navigation and headings).</w:t>
      </w:r>
    </w:p>
    <w:p w14:paraId="23296456" w14:textId="77777777" w:rsidR="00E95A1C" w:rsidRPr="007E6B3F" w:rsidRDefault="00E95A1C" w:rsidP="004A7F44">
      <w:pPr>
        <w:jc w:val="both"/>
        <w:rPr>
          <w:rFonts w:ascii="Times New Roman" w:hAnsi="Times New Roman" w:cs="Times New Roman"/>
        </w:rPr>
      </w:pPr>
    </w:p>
    <w:p w14:paraId="05FAFC08" w14:textId="77777777" w:rsidR="007A4843" w:rsidRPr="007E6B3F" w:rsidRDefault="007A4843" w:rsidP="004A7F44">
      <w:pPr>
        <w:jc w:val="both"/>
        <w:rPr>
          <w:rFonts w:ascii="Times New Roman" w:hAnsi="Times New Roman" w:cs="Times New Roman"/>
        </w:rPr>
      </w:pPr>
    </w:p>
    <w:p w14:paraId="08A368A5" w14:textId="77777777" w:rsidR="00792D05" w:rsidRPr="007E6B3F" w:rsidRDefault="00792D05" w:rsidP="004A7F44">
      <w:pPr>
        <w:jc w:val="both"/>
        <w:rPr>
          <w:rFonts w:ascii="Times New Roman" w:hAnsi="Times New Roman" w:cs="Times New Roman"/>
        </w:rPr>
      </w:pPr>
    </w:p>
    <w:p w14:paraId="7FF23C15" w14:textId="77777777" w:rsidR="00792D05" w:rsidRPr="007E6B3F" w:rsidRDefault="00792D05" w:rsidP="004A7F44">
      <w:pPr>
        <w:jc w:val="both"/>
        <w:rPr>
          <w:rFonts w:ascii="Times New Roman" w:hAnsi="Times New Roman" w:cs="Times New Roman"/>
        </w:rPr>
      </w:pPr>
    </w:p>
    <w:p w14:paraId="0AF7F009" w14:textId="77777777" w:rsidR="0024291F" w:rsidRPr="007E6B3F" w:rsidRDefault="0024291F" w:rsidP="004A7F44">
      <w:pPr>
        <w:jc w:val="both"/>
        <w:rPr>
          <w:rFonts w:ascii="Times New Roman" w:hAnsi="Times New Roman" w:cs="Times New Roman"/>
          <w:b/>
          <w:bCs/>
        </w:rPr>
      </w:pPr>
    </w:p>
    <w:p w14:paraId="64C04D3A" w14:textId="77777777" w:rsidR="0024291F" w:rsidRPr="007E6B3F" w:rsidRDefault="0024291F" w:rsidP="004A7F44">
      <w:pPr>
        <w:jc w:val="both"/>
        <w:rPr>
          <w:rFonts w:ascii="Times New Roman" w:hAnsi="Times New Roman" w:cs="Times New Roman"/>
          <w:b/>
          <w:bCs/>
        </w:rPr>
      </w:pPr>
    </w:p>
    <w:p w14:paraId="405FA09B" w14:textId="77777777" w:rsidR="0024291F" w:rsidRPr="007E6B3F" w:rsidRDefault="0024291F" w:rsidP="004A7F44">
      <w:pPr>
        <w:jc w:val="both"/>
        <w:rPr>
          <w:rFonts w:ascii="Times New Roman" w:hAnsi="Times New Roman" w:cs="Times New Roman"/>
          <w:b/>
          <w:bCs/>
        </w:rPr>
      </w:pPr>
    </w:p>
    <w:p w14:paraId="2FA141C9" w14:textId="77777777" w:rsidR="0024291F" w:rsidRPr="007E6B3F" w:rsidRDefault="0024291F" w:rsidP="004A7F44">
      <w:pPr>
        <w:jc w:val="both"/>
        <w:rPr>
          <w:rFonts w:ascii="Times New Roman" w:hAnsi="Times New Roman" w:cs="Times New Roman"/>
          <w:b/>
          <w:bCs/>
        </w:rPr>
      </w:pPr>
    </w:p>
    <w:p w14:paraId="58658FF0" w14:textId="77777777" w:rsidR="0024291F" w:rsidRPr="007E6B3F" w:rsidRDefault="0024291F" w:rsidP="000961FC">
      <w:pPr>
        <w:jc w:val="right"/>
        <w:rPr>
          <w:rFonts w:ascii="Times New Roman" w:hAnsi="Times New Roman" w:cs="Times New Roman"/>
          <w:b/>
          <w:bCs/>
        </w:rPr>
      </w:pPr>
    </w:p>
    <w:p w14:paraId="4B4FD4CF" w14:textId="77777777" w:rsidR="0024291F" w:rsidRPr="007E6B3F" w:rsidRDefault="0024291F" w:rsidP="004A7F44">
      <w:pPr>
        <w:jc w:val="both"/>
        <w:rPr>
          <w:rFonts w:ascii="Times New Roman" w:hAnsi="Times New Roman" w:cs="Times New Roman"/>
          <w:b/>
          <w:bCs/>
        </w:rPr>
      </w:pPr>
    </w:p>
    <w:p w14:paraId="50A3F53F" w14:textId="77777777" w:rsidR="000961FC" w:rsidRPr="007E6B3F" w:rsidRDefault="00396B3E" w:rsidP="00396B3E">
      <w:pPr>
        <w:jc w:val="right"/>
        <w:rPr>
          <w:rFonts w:ascii="Times New Roman" w:hAnsi="Times New Roman" w:cs="Times New Roman"/>
        </w:rPr>
      </w:pPr>
      <w:r w:rsidRPr="007E6B3F">
        <w:rPr>
          <w:rFonts w:ascii="Times New Roman" w:hAnsi="Times New Roman" w:cs="Times New Roman"/>
        </w:rPr>
        <w:t xml:space="preserve">   4</w:t>
      </w:r>
    </w:p>
    <w:p w14:paraId="3D0448E1" w14:textId="77777777" w:rsidR="00792D05" w:rsidRPr="007E6B3F" w:rsidRDefault="00AA4ED4" w:rsidP="000961FC">
      <w:pPr>
        <w:jc w:val="both"/>
        <w:rPr>
          <w:rFonts w:ascii="Times New Roman" w:hAnsi="Times New Roman" w:cs="Times New Roman"/>
          <w:b/>
          <w:bCs/>
        </w:rPr>
      </w:pPr>
      <w:r w:rsidRPr="007E6B3F">
        <w:rPr>
          <w:rFonts w:ascii="Times New Roman" w:hAnsi="Times New Roman" w:cs="Times New Roman"/>
          <w:b/>
          <w:bCs/>
        </w:rPr>
        <w:t>3</w:t>
      </w:r>
      <w:r w:rsidR="00277733" w:rsidRPr="007E6B3F">
        <w:rPr>
          <w:rFonts w:ascii="Times New Roman" w:hAnsi="Times New Roman" w:cs="Times New Roman"/>
          <w:b/>
          <w:bCs/>
        </w:rPr>
        <w:t>.2</w:t>
      </w:r>
      <w:r w:rsidR="00277733" w:rsidRPr="007E6B3F">
        <w:rPr>
          <w:rFonts w:ascii="Times New Roman" w:hAnsi="Times New Roman" w:cs="Times New Roman"/>
        </w:rPr>
        <w:t xml:space="preserve"> </w:t>
      </w:r>
      <w:r w:rsidR="00277733" w:rsidRPr="007E6B3F">
        <w:rPr>
          <w:rFonts w:ascii="Times New Roman" w:hAnsi="Times New Roman" w:cs="Times New Roman"/>
          <w:b/>
          <w:bCs/>
        </w:rPr>
        <w:t>Environment Setup</w:t>
      </w:r>
    </w:p>
    <w:p w14:paraId="686CB528" w14:textId="77777777" w:rsidR="00277733" w:rsidRPr="007E6B3F" w:rsidRDefault="00277733" w:rsidP="004A7F44">
      <w:pPr>
        <w:jc w:val="both"/>
        <w:rPr>
          <w:rFonts w:ascii="Times New Roman" w:hAnsi="Times New Roman" w:cs="Times New Roman"/>
          <w:b/>
          <w:bCs/>
        </w:rPr>
      </w:pPr>
    </w:p>
    <w:p w14:paraId="2D6E9C12" w14:textId="77777777" w:rsidR="00277733" w:rsidRPr="007E6B3F" w:rsidRDefault="00277733" w:rsidP="004A7F44">
      <w:pPr>
        <w:jc w:val="both"/>
        <w:rPr>
          <w:rFonts w:ascii="Times New Roman" w:hAnsi="Times New Roman" w:cs="Times New Roman"/>
        </w:rPr>
      </w:pPr>
      <w:r w:rsidRPr="007E6B3F">
        <w:rPr>
          <w:rFonts w:ascii="Times New Roman" w:hAnsi="Times New Roman" w:cs="Times New Roman"/>
        </w:rPr>
        <w:t xml:space="preserve">Installing an editor: Visual Studio (VS) Code  </w:t>
      </w:r>
    </w:p>
    <w:p w14:paraId="07661E88" w14:textId="77777777" w:rsidR="00287965" w:rsidRPr="007E6B3F" w:rsidRDefault="00277733" w:rsidP="004A7F44">
      <w:pPr>
        <w:jc w:val="both"/>
        <w:rPr>
          <w:rFonts w:ascii="Times New Roman" w:hAnsi="Times New Roman" w:cs="Times New Roman"/>
        </w:rPr>
      </w:pPr>
      <w:r w:rsidRPr="007E6B3F">
        <w:rPr>
          <w:rFonts w:ascii="Times New Roman" w:hAnsi="Times New Roman" w:cs="Times New Roman"/>
        </w:rPr>
        <w:t xml:space="preserve">1.Download the VS Code by below mentioned link based on the operating system. </w:t>
      </w:r>
    </w:p>
    <w:p w14:paraId="73ADFF86" w14:textId="77777777" w:rsidR="00277733" w:rsidRPr="007E6B3F" w:rsidRDefault="00277733" w:rsidP="004A7F44">
      <w:pPr>
        <w:jc w:val="both"/>
        <w:rPr>
          <w:rFonts w:ascii="Times New Roman" w:hAnsi="Times New Roman" w:cs="Times New Roman"/>
        </w:rPr>
      </w:pPr>
      <w:r w:rsidRPr="007E6B3F">
        <w:rPr>
          <w:rFonts w:ascii="Times New Roman" w:hAnsi="Times New Roman" w:cs="Times New Roman"/>
        </w:rPr>
        <w:t xml:space="preserve"> </w:t>
      </w:r>
    </w:p>
    <w:p w14:paraId="7530B9C1" w14:textId="77777777" w:rsidR="0024291F" w:rsidRPr="007E6B3F" w:rsidRDefault="0024291F" w:rsidP="004A7F44">
      <w:pPr>
        <w:jc w:val="both"/>
        <w:rPr>
          <w:rFonts w:ascii="Times New Roman" w:hAnsi="Times New Roman" w:cs="Times New Roman"/>
        </w:rPr>
      </w:pPr>
    </w:p>
    <w:p w14:paraId="6953078A" w14:textId="75733F97" w:rsidR="0024291F"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5F4E50AF" wp14:editId="00591B26">
            <wp:extent cx="5527040" cy="3108960"/>
            <wp:effectExtent l="19050" t="1905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7040" cy="3108960"/>
                    </a:xfrm>
                    <a:prstGeom prst="rect">
                      <a:avLst/>
                    </a:prstGeom>
                    <a:noFill/>
                    <a:ln w="9525" cmpd="sng">
                      <a:solidFill>
                        <a:srgbClr val="0000FF"/>
                      </a:solidFill>
                      <a:miter lim="800000"/>
                      <a:headEnd/>
                      <a:tailEnd/>
                    </a:ln>
                    <a:effectLst/>
                  </pic:spPr>
                </pic:pic>
              </a:graphicData>
            </a:graphic>
          </wp:inline>
        </w:drawing>
      </w:r>
    </w:p>
    <w:p w14:paraId="298617F5" w14:textId="28689767" w:rsidR="0024291F" w:rsidRPr="007E6B3F" w:rsidRDefault="00AE3C38" w:rsidP="004A7F44">
      <w:pPr>
        <w:tabs>
          <w:tab w:val="left" w:pos="2122"/>
        </w:tabs>
        <w:jc w:val="both"/>
        <w:rPr>
          <w:rFonts w:ascii="Times New Roman" w:hAnsi="Times New Roman" w:cs="Times New Roman"/>
          <w:b/>
          <w:bCs/>
        </w:rPr>
      </w:pPr>
      <w:r w:rsidRPr="007E6B3F">
        <w:rPr>
          <w:rFonts w:ascii="Times New Roman" w:hAnsi="Times New Roman" w:cs="Times New Roman"/>
          <w:b/>
          <w:bCs/>
        </w:rPr>
        <w:lastRenderedPageBreak/>
        <w:t>Fig-3.2.1 Visual Studio Code Installation</w:t>
      </w:r>
    </w:p>
    <w:p w14:paraId="1851CE53" w14:textId="77777777" w:rsidR="00F63E64" w:rsidRPr="007E6B3F" w:rsidRDefault="00F63E64" w:rsidP="004A7F44">
      <w:pPr>
        <w:tabs>
          <w:tab w:val="left" w:pos="2122"/>
        </w:tabs>
        <w:jc w:val="both"/>
        <w:rPr>
          <w:rFonts w:ascii="Times New Roman" w:hAnsi="Times New Roman" w:cs="Times New Roman"/>
        </w:rPr>
      </w:pPr>
    </w:p>
    <w:p w14:paraId="15650219" w14:textId="77777777" w:rsidR="00F63E64" w:rsidRPr="007E6B3F" w:rsidRDefault="00F63E64" w:rsidP="004A7F44">
      <w:pPr>
        <w:tabs>
          <w:tab w:val="left" w:pos="2122"/>
        </w:tabs>
        <w:jc w:val="both"/>
        <w:rPr>
          <w:rFonts w:ascii="Times New Roman" w:hAnsi="Times New Roman" w:cs="Times New Roman"/>
        </w:rPr>
      </w:pPr>
    </w:p>
    <w:p w14:paraId="5F0E388B" w14:textId="77777777" w:rsidR="00F63E64" w:rsidRPr="007E6B3F" w:rsidRDefault="00F63E64" w:rsidP="004A7F44">
      <w:pPr>
        <w:tabs>
          <w:tab w:val="left" w:pos="2122"/>
        </w:tabs>
        <w:jc w:val="both"/>
        <w:rPr>
          <w:rFonts w:ascii="Times New Roman" w:hAnsi="Times New Roman" w:cs="Times New Roman"/>
        </w:rPr>
      </w:pPr>
    </w:p>
    <w:p w14:paraId="3F9C26EE" w14:textId="77777777" w:rsidR="00107222" w:rsidRPr="007E6B3F" w:rsidRDefault="00107222" w:rsidP="00107222">
      <w:pPr>
        <w:tabs>
          <w:tab w:val="left" w:pos="2122"/>
        </w:tabs>
        <w:jc w:val="both"/>
        <w:rPr>
          <w:rFonts w:ascii="Times New Roman" w:hAnsi="Times New Roman" w:cs="Times New Roman"/>
        </w:rPr>
      </w:pPr>
      <w:r w:rsidRPr="007E6B3F">
        <w:rPr>
          <w:rFonts w:ascii="Times New Roman" w:hAnsi="Times New Roman" w:cs="Times New Roman"/>
        </w:rPr>
        <w:t>2.  When the download finishes, then the Visual Studio Code icon appears in the downloads folder</w:t>
      </w:r>
    </w:p>
    <w:p w14:paraId="648E4AA8" w14:textId="77777777" w:rsidR="00AE3C38" w:rsidRPr="007E6B3F" w:rsidRDefault="00AE3C38" w:rsidP="004A7F44">
      <w:pPr>
        <w:tabs>
          <w:tab w:val="left" w:pos="2122"/>
        </w:tabs>
        <w:jc w:val="both"/>
        <w:rPr>
          <w:rFonts w:ascii="Times New Roman" w:hAnsi="Times New Roman" w:cs="Times New Roman"/>
        </w:rPr>
      </w:pPr>
    </w:p>
    <w:p w14:paraId="41D2F2D6" w14:textId="72993832" w:rsidR="00F63E64" w:rsidRPr="007E6B3F" w:rsidRDefault="00F63E64" w:rsidP="004A7F44">
      <w:pPr>
        <w:tabs>
          <w:tab w:val="left" w:pos="2122"/>
        </w:tabs>
        <w:jc w:val="both"/>
        <w:rPr>
          <w:rFonts w:ascii="Times New Roman" w:hAnsi="Times New Roman" w:cs="Times New Roman"/>
        </w:rPr>
      </w:pPr>
    </w:p>
    <w:p w14:paraId="54BAD37B" w14:textId="77777777" w:rsidR="00F63E64" w:rsidRPr="007E6B3F" w:rsidRDefault="00F63E64" w:rsidP="004A7F44">
      <w:pPr>
        <w:tabs>
          <w:tab w:val="left" w:pos="2122"/>
        </w:tabs>
        <w:jc w:val="both"/>
        <w:rPr>
          <w:rFonts w:ascii="Times New Roman" w:hAnsi="Times New Roman" w:cs="Times New Roman"/>
        </w:rPr>
      </w:pPr>
    </w:p>
    <w:p w14:paraId="1E500A6D" w14:textId="353229AB" w:rsidR="00462CB1" w:rsidRPr="007E6B3F" w:rsidRDefault="00563325" w:rsidP="004A7F44">
      <w:pPr>
        <w:tabs>
          <w:tab w:val="left" w:pos="2122"/>
        </w:tabs>
        <w:jc w:val="both"/>
        <w:rPr>
          <w:rFonts w:ascii="Times New Roman" w:hAnsi="Times New Roman" w:cs="Times New Roman"/>
        </w:rPr>
      </w:pPr>
      <w:r w:rsidRPr="007E6B3F">
        <w:rPr>
          <w:rFonts w:ascii="Times New Roman" w:hAnsi="Times New Roman" w:cs="Times New Roman"/>
          <w:noProof/>
        </w:rPr>
        <w:drawing>
          <wp:anchor distT="0" distB="0" distL="114300" distR="114300" simplePos="0" relativeHeight="251657728" behindDoc="0" locked="0" layoutInCell="1" allowOverlap="1" wp14:anchorId="77C759B5" wp14:editId="77B95F3B">
            <wp:simplePos x="0" y="0"/>
            <wp:positionH relativeFrom="margin">
              <wp:posOffset>2324735</wp:posOffset>
            </wp:positionH>
            <wp:positionV relativeFrom="margin">
              <wp:posOffset>1482090</wp:posOffset>
            </wp:positionV>
            <wp:extent cx="1352550" cy="1352550"/>
            <wp:effectExtent l="0" t="0" r="0" b="0"/>
            <wp:wrapSquare wrapText="bothSides"/>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ACAAEC" w14:textId="77777777" w:rsidR="00462CB1" w:rsidRPr="007E6B3F" w:rsidRDefault="00462CB1" w:rsidP="004A7F44">
      <w:pPr>
        <w:tabs>
          <w:tab w:val="left" w:pos="2122"/>
        </w:tabs>
        <w:jc w:val="both"/>
        <w:rPr>
          <w:rFonts w:ascii="Times New Roman" w:hAnsi="Times New Roman" w:cs="Times New Roman"/>
        </w:rPr>
      </w:pPr>
    </w:p>
    <w:p w14:paraId="1E2609D6" w14:textId="77777777" w:rsidR="00462CB1" w:rsidRPr="007E6B3F" w:rsidRDefault="00462CB1" w:rsidP="004A7F44">
      <w:pPr>
        <w:tabs>
          <w:tab w:val="left" w:pos="2122"/>
        </w:tabs>
        <w:jc w:val="both"/>
        <w:rPr>
          <w:rFonts w:ascii="Times New Roman" w:hAnsi="Times New Roman" w:cs="Times New Roman"/>
        </w:rPr>
      </w:pPr>
    </w:p>
    <w:p w14:paraId="34541203" w14:textId="77777777" w:rsidR="00462CB1" w:rsidRPr="007E6B3F" w:rsidRDefault="00E92200" w:rsidP="004A7F44">
      <w:pPr>
        <w:tabs>
          <w:tab w:val="left" w:pos="2122"/>
        </w:tabs>
        <w:jc w:val="both"/>
        <w:rPr>
          <w:rFonts w:ascii="Times New Roman" w:hAnsi="Times New Roman" w:cs="Times New Roman"/>
        </w:rPr>
      </w:pP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p>
    <w:p w14:paraId="1843CA92" w14:textId="77777777" w:rsidR="00C943E0" w:rsidRPr="007E6B3F" w:rsidRDefault="00C943E0" w:rsidP="00107222">
      <w:pPr>
        <w:tabs>
          <w:tab w:val="left" w:pos="2796"/>
        </w:tabs>
        <w:jc w:val="both"/>
        <w:rPr>
          <w:rFonts w:ascii="Times New Roman" w:hAnsi="Times New Roman" w:cs="Times New Roman"/>
        </w:rPr>
      </w:pPr>
    </w:p>
    <w:p w14:paraId="7BBEEF78" w14:textId="77777777" w:rsidR="00C943E0" w:rsidRPr="007E6B3F" w:rsidRDefault="00C943E0" w:rsidP="00107222">
      <w:pPr>
        <w:tabs>
          <w:tab w:val="left" w:pos="2796"/>
        </w:tabs>
        <w:jc w:val="both"/>
        <w:rPr>
          <w:rFonts w:ascii="Times New Roman" w:hAnsi="Times New Roman" w:cs="Times New Roman"/>
        </w:rPr>
      </w:pPr>
    </w:p>
    <w:p w14:paraId="66F5C3C8" w14:textId="77777777" w:rsidR="00C943E0" w:rsidRPr="007E6B3F" w:rsidRDefault="00C943E0" w:rsidP="00107222">
      <w:pPr>
        <w:tabs>
          <w:tab w:val="left" w:pos="2796"/>
        </w:tabs>
        <w:jc w:val="both"/>
        <w:rPr>
          <w:rFonts w:ascii="Times New Roman" w:hAnsi="Times New Roman" w:cs="Times New Roman"/>
        </w:rPr>
      </w:pPr>
    </w:p>
    <w:p w14:paraId="7D64ACCA" w14:textId="77777777" w:rsidR="00C943E0" w:rsidRPr="007E6B3F" w:rsidRDefault="00C943E0" w:rsidP="00107222">
      <w:pPr>
        <w:tabs>
          <w:tab w:val="left" w:pos="2796"/>
        </w:tabs>
        <w:jc w:val="both"/>
        <w:rPr>
          <w:rFonts w:ascii="Times New Roman" w:hAnsi="Times New Roman" w:cs="Times New Roman"/>
        </w:rPr>
      </w:pPr>
    </w:p>
    <w:p w14:paraId="1A45B91F" w14:textId="77777777" w:rsidR="00396B3E" w:rsidRPr="007E6B3F" w:rsidRDefault="00396B3E" w:rsidP="000961FC">
      <w:pPr>
        <w:tabs>
          <w:tab w:val="left" w:pos="2796"/>
        </w:tabs>
        <w:jc w:val="center"/>
        <w:rPr>
          <w:rFonts w:ascii="Times New Roman" w:hAnsi="Times New Roman" w:cs="Times New Roman"/>
        </w:rPr>
      </w:pPr>
      <w:r w:rsidRPr="007E6B3F">
        <w:rPr>
          <w:rFonts w:ascii="Times New Roman" w:hAnsi="Times New Roman" w:cs="Times New Roman"/>
        </w:rPr>
        <w:t xml:space="preserve">                                                          </w:t>
      </w:r>
    </w:p>
    <w:p w14:paraId="7FDB97ED" w14:textId="77777777" w:rsidR="00C943E0" w:rsidRPr="007E6B3F" w:rsidRDefault="00396B3E" w:rsidP="00396B3E">
      <w:pPr>
        <w:tabs>
          <w:tab w:val="left" w:pos="2796"/>
        </w:tabs>
        <w:rPr>
          <w:rFonts w:ascii="Times New Roman" w:hAnsi="Times New Roman" w:cs="Times New Roman"/>
        </w:rPr>
      </w:pPr>
      <w:r w:rsidRPr="007E6B3F">
        <w:rPr>
          <w:rFonts w:ascii="Times New Roman" w:hAnsi="Times New Roman" w:cs="Times New Roman"/>
        </w:rPr>
        <w:t xml:space="preserve"> </w:t>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000961FC" w:rsidRPr="007E6B3F">
        <w:rPr>
          <w:rFonts w:ascii="Times New Roman" w:hAnsi="Times New Roman" w:cs="Times New Roman"/>
        </w:rPr>
        <w:t>Fig-3.2.2 Vs Code Icon</w:t>
      </w:r>
    </w:p>
    <w:p w14:paraId="26604BBF" w14:textId="77777777" w:rsidR="00C943E0" w:rsidRPr="007E6B3F" w:rsidRDefault="00C943E0" w:rsidP="00107222">
      <w:pPr>
        <w:tabs>
          <w:tab w:val="left" w:pos="2796"/>
        </w:tabs>
        <w:jc w:val="both"/>
        <w:rPr>
          <w:rFonts w:ascii="Times New Roman" w:hAnsi="Times New Roman" w:cs="Times New Roman"/>
        </w:rPr>
      </w:pPr>
    </w:p>
    <w:p w14:paraId="5746A08C" w14:textId="77777777" w:rsidR="00F209A6" w:rsidRPr="007E6B3F" w:rsidRDefault="00C943E0" w:rsidP="00C943E0">
      <w:pPr>
        <w:tabs>
          <w:tab w:val="left" w:pos="2796"/>
        </w:tabs>
        <w:rPr>
          <w:rFonts w:ascii="Times New Roman" w:hAnsi="Times New Roman" w:cs="Times New Roman"/>
        </w:rPr>
      </w:pP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p>
    <w:p w14:paraId="4B8A039C" w14:textId="77777777" w:rsidR="00C943E0" w:rsidRPr="007E6B3F" w:rsidRDefault="00C943E0" w:rsidP="00107222">
      <w:pPr>
        <w:jc w:val="both"/>
        <w:rPr>
          <w:rFonts w:ascii="Times New Roman" w:hAnsi="Times New Roman" w:cs="Times New Roman"/>
        </w:rPr>
      </w:pPr>
    </w:p>
    <w:p w14:paraId="08B94EF8" w14:textId="77777777" w:rsidR="000961FC" w:rsidRPr="007E6B3F" w:rsidRDefault="000961FC" w:rsidP="00D04EFF">
      <w:pPr>
        <w:ind w:left="9217"/>
        <w:jc w:val="both"/>
        <w:rPr>
          <w:rFonts w:ascii="Times New Roman" w:hAnsi="Times New Roman" w:cs="Times New Roman"/>
        </w:rPr>
      </w:pPr>
    </w:p>
    <w:p w14:paraId="481724A9" w14:textId="77777777" w:rsidR="000961FC" w:rsidRPr="007E6B3F" w:rsidRDefault="000961FC" w:rsidP="00D04EFF">
      <w:pPr>
        <w:ind w:left="9217"/>
        <w:jc w:val="both"/>
        <w:rPr>
          <w:rFonts w:ascii="Times New Roman" w:hAnsi="Times New Roman" w:cs="Times New Roman"/>
        </w:rPr>
      </w:pPr>
    </w:p>
    <w:p w14:paraId="3AE63373" w14:textId="77777777" w:rsidR="00C943E0" w:rsidRPr="007E6B3F" w:rsidRDefault="00D04EFF" w:rsidP="00D04EFF">
      <w:pPr>
        <w:ind w:left="9217"/>
        <w:jc w:val="both"/>
        <w:rPr>
          <w:rFonts w:ascii="Times New Roman" w:hAnsi="Times New Roman" w:cs="Times New Roman"/>
        </w:rPr>
      </w:pPr>
      <w:r w:rsidRPr="007E6B3F">
        <w:rPr>
          <w:rFonts w:ascii="Times New Roman" w:hAnsi="Times New Roman" w:cs="Times New Roman"/>
        </w:rPr>
        <w:t>5</w:t>
      </w:r>
    </w:p>
    <w:p w14:paraId="2C508444" w14:textId="77777777" w:rsidR="00C943E0" w:rsidRPr="007E6B3F" w:rsidRDefault="00C943E0" w:rsidP="00107222">
      <w:pPr>
        <w:jc w:val="both"/>
        <w:rPr>
          <w:rFonts w:ascii="Times New Roman" w:hAnsi="Times New Roman" w:cs="Times New Roman"/>
        </w:rPr>
      </w:pP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p>
    <w:p w14:paraId="27EEF51A" w14:textId="77777777" w:rsidR="00287965" w:rsidRPr="007E6B3F" w:rsidRDefault="00287965" w:rsidP="00107222">
      <w:pPr>
        <w:jc w:val="both"/>
        <w:rPr>
          <w:rFonts w:ascii="Times New Roman" w:hAnsi="Times New Roman" w:cs="Times New Roman"/>
        </w:rPr>
      </w:pPr>
      <w:r w:rsidRPr="007E6B3F">
        <w:rPr>
          <w:rFonts w:ascii="Times New Roman" w:hAnsi="Times New Roman" w:cs="Times New Roman"/>
        </w:rPr>
        <w:t xml:space="preserve">3.Click on the installer icon to start the installation process of the Visual Studio Code. </w:t>
      </w:r>
    </w:p>
    <w:p w14:paraId="153DBC77" w14:textId="77777777" w:rsidR="00287965" w:rsidRPr="007E6B3F" w:rsidRDefault="00287965" w:rsidP="004A7F44">
      <w:pPr>
        <w:jc w:val="both"/>
        <w:rPr>
          <w:rFonts w:ascii="Times New Roman" w:hAnsi="Times New Roman" w:cs="Times New Roman"/>
        </w:rPr>
      </w:pPr>
      <w:r w:rsidRPr="007E6B3F">
        <w:rPr>
          <w:rFonts w:ascii="Times New Roman" w:hAnsi="Times New Roman" w:cs="Times New Roman"/>
        </w:rPr>
        <w:t xml:space="preserve">After the installer opens, it will ask you for accepting the terms and conditions of Visual Studio Code. Click on ‘I accept the agreement’ and then the ‘next’ button. </w:t>
      </w:r>
    </w:p>
    <w:p w14:paraId="7C73E8C9" w14:textId="77777777" w:rsidR="00107222" w:rsidRPr="007E6B3F" w:rsidRDefault="00107222" w:rsidP="004A7F44">
      <w:pPr>
        <w:jc w:val="both"/>
        <w:rPr>
          <w:rFonts w:ascii="Times New Roman" w:hAnsi="Times New Roman" w:cs="Times New Roman"/>
        </w:rPr>
      </w:pPr>
    </w:p>
    <w:p w14:paraId="05B652C5" w14:textId="259B611A" w:rsidR="00AE3C38"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5A7A280F" wp14:editId="3D2A94CD">
            <wp:extent cx="3677920" cy="280416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7920" cy="2804160"/>
                    </a:xfrm>
                    <a:prstGeom prst="rect">
                      <a:avLst/>
                    </a:prstGeom>
                    <a:noFill/>
                    <a:ln>
                      <a:noFill/>
                    </a:ln>
                  </pic:spPr>
                </pic:pic>
              </a:graphicData>
            </a:graphic>
          </wp:inline>
        </w:drawing>
      </w:r>
    </w:p>
    <w:p w14:paraId="3E920AD6" w14:textId="77777777" w:rsidR="00107222" w:rsidRPr="007E6B3F" w:rsidRDefault="00107222" w:rsidP="00107222">
      <w:pPr>
        <w:tabs>
          <w:tab w:val="left" w:pos="2463"/>
        </w:tabs>
        <w:rPr>
          <w:rFonts w:ascii="Times New Roman" w:hAnsi="Times New Roman" w:cs="Times New Roman"/>
          <w:b/>
          <w:bCs/>
        </w:rPr>
      </w:pPr>
      <w:r w:rsidRPr="007E6B3F">
        <w:rPr>
          <w:rFonts w:ascii="Times New Roman" w:hAnsi="Times New Roman" w:cs="Times New Roman"/>
          <w:b/>
          <w:bCs/>
        </w:rPr>
        <w:t xml:space="preserve">                          </w:t>
      </w:r>
      <w:r w:rsidR="00287965" w:rsidRPr="007E6B3F">
        <w:rPr>
          <w:rFonts w:ascii="Times New Roman" w:hAnsi="Times New Roman" w:cs="Times New Roman"/>
          <w:b/>
          <w:bCs/>
        </w:rPr>
        <w:t>Fig-3.2.3 License Agre</w:t>
      </w:r>
    </w:p>
    <w:p w14:paraId="03B68139" w14:textId="77777777" w:rsidR="00107222" w:rsidRPr="007E6B3F" w:rsidRDefault="00107222" w:rsidP="00107222">
      <w:pPr>
        <w:tabs>
          <w:tab w:val="left" w:pos="2463"/>
        </w:tabs>
        <w:rPr>
          <w:rFonts w:ascii="Times New Roman" w:hAnsi="Times New Roman" w:cs="Times New Roman"/>
          <w:b/>
          <w:bCs/>
        </w:rPr>
      </w:pPr>
    </w:p>
    <w:p w14:paraId="0B881425" w14:textId="77777777" w:rsidR="00107222" w:rsidRPr="007E6B3F" w:rsidRDefault="00107222" w:rsidP="00107222">
      <w:pPr>
        <w:tabs>
          <w:tab w:val="left" w:pos="2463"/>
        </w:tabs>
        <w:rPr>
          <w:rFonts w:ascii="Times New Roman" w:hAnsi="Times New Roman" w:cs="Times New Roman"/>
          <w:b/>
          <w:bCs/>
        </w:rPr>
      </w:pPr>
    </w:p>
    <w:p w14:paraId="7E7977E6" w14:textId="77777777" w:rsidR="00107222" w:rsidRPr="007E6B3F" w:rsidRDefault="00107222" w:rsidP="00107222">
      <w:pPr>
        <w:tabs>
          <w:tab w:val="left" w:pos="2463"/>
        </w:tabs>
        <w:rPr>
          <w:rFonts w:ascii="Times New Roman" w:hAnsi="Times New Roman" w:cs="Times New Roman"/>
          <w:b/>
          <w:bCs/>
        </w:rPr>
      </w:pPr>
    </w:p>
    <w:p w14:paraId="14F9B60F" w14:textId="77777777" w:rsidR="00E405B5" w:rsidRPr="007E6B3F" w:rsidRDefault="00E405B5" w:rsidP="00107222">
      <w:pPr>
        <w:tabs>
          <w:tab w:val="left" w:pos="2463"/>
        </w:tabs>
        <w:rPr>
          <w:rFonts w:ascii="Times New Roman" w:hAnsi="Times New Roman" w:cs="Times New Roman"/>
          <w:b/>
          <w:bCs/>
        </w:rPr>
      </w:pPr>
      <w:r w:rsidRPr="007E6B3F">
        <w:rPr>
          <w:rFonts w:ascii="Times New Roman" w:hAnsi="Times New Roman" w:cs="Times New Roman"/>
        </w:rPr>
        <w:lastRenderedPageBreak/>
        <w:t>4. Choose the location data for running the Visual Studio Code. It will then ask you to browse the location. Then click on the ‘next’ button</w:t>
      </w:r>
    </w:p>
    <w:p w14:paraId="4ACA0888" w14:textId="77777777" w:rsidR="00E405B5" w:rsidRPr="007E6B3F" w:rsidRDefault="00E405B5" w:rsidP="004A7F44">
      <w:pPr>
        <w:tabs>
          <w:tab w:val="left" w:pos="2463"/>
        </w:tabs>
        <w:jc w:val="both"/>
        <w:rPr>
          <w:rFonts w:ascii="Times New Roman" w:hAnsi="Times New Roman" w:cs="Times New Roman"/>
        </w:rPr>
      </w:pPr>
    </w:p>
    <w:p w14:paraId="43B63441" w14:textId="77777777" w:rsidR="00C943E0" w:rsidRPr="007E6B3F" w:rsidRDefault="00C943E0" w:rsidP="004A7F44">
      <w:pPr>
        <w:tabs>
          <w:tab w:val="left" w:pos="2463"/>
        </w:tabs>
        <w:jc w:val="both"/>
        <w:rPr>
          <w:rFonts w:ascii="Times New Roman" w:hAnsi="Times New Roman" w:cs="Times New Roman"/>
        </w:rPr>
      </w:pPr>
    </w:p>
    <w:p w14:paraId="3FFF7C34" w14:textId="77777777" w:rsidR="00C943E0" w:rsidRPr="007E6B3F" w:rsidRDefault="00C943E0" w:rsidP="004A7F44">
      <w:pPr>
        <w:tabs>
          <w:tab w:val="left" w:pos="2463"/>
        </w:tabs>
        <w:jc w:val="both"/>
        <w:rPr>
          <w:rFonts w:ascii="Times New Roman" w:hAnsi="Times New Roman" w:cs="Times New Roman"/>
        </w:rPr>
      </w:pPr>
    </w:p>
    <w:p w14:paraId="474CA185" w14:textId="69584739" w:rsidR="00C943E0" w:rsidRPr="007E6B3F" w:rsidRDefault="00563325" w:rsidP="004A7F44">
      <w:pPr>
        <w:tabs>
          <w:tab w:val="left" w:pos="2463"/>
        </w:tabs>
        <w:jc w:val="both"/>
        <w:rPr>
          <w:rFonts w:ascii="Times New Roman" w:hAnsi="Times New Roman" w:cs="Times New Roman"/>
        </w:rPr>
      </w:pPr>
      <w:r w:rsidRPr="007E6B3F">
        <w:rPr>
          <w:rFonts w:ascii="Times New Roman" w:hAnsi="Times New Roman" w:cs="Times New Roman"/>
          <w:noProof/>
        </w:rPr>
        <w:drawing>
          <wp:inline distT="0" distB="0" distL="0" distR="0" wp14:anchorId="1B5FA32A" wp14:editId="3A6FAD4D">
            <wp:extent cx="5466080" cy="25400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6080" cy="2540000"/>
                    </a:xfrm>
                    <a:prstGeom prst="rect">
                      <a:avLst/>
                    </a:prstGeom>
                    <a:noFill/>
                    <a:ln>
                      <a:noFill/>
                    </a:ln>
                  </pic:spPr>
                </pic:pic>
              </a:graphicData>
            </a:graphic>
          </wp:inline>
        </w:drawing>
      </w:r>
    </w:p>
    <w:p w14:paraId="61DD41DB" w14:textId="77777777" w:rsidR="0092218E" w:rsidRPr="007E6B3F" w:rsidRDefault="00AF18CE" w:rsidP="00AF18CE">
      <w:pPr>
        <w:tabs>
          <w:tab w:val="left" w:pos="4281"/>
        </w:tabs>
        <w:rPr>
          <w:rFonts w:ascii="Times New Roman" w:hAnsi="Times New Roman" w:cs="Times New Roman"/>
          <w:b/>
          <w:bCs/>
        </w:rPr>
      </w:pPr>
      <w:r w:rsidRPr="007E6B3F">
        <w:rPr>
          <w:rFonts w:ascii="Times New Roman" w:hAnsi="Times New Roman" w:cs="Times New Roman"/>
          <w:b/>
          <w:bCs/>
        </w:rPr>
        <w:t xml:space="preserve">                                                </w:t>
      </w:r>
      <w:r w:rsidR="00E405B5" w:rsidRPr="007E6B3F">
        <w:rPr>
          <w:rFonts w:ascii="Times New Roman" w:hAnsi="Times New Roman" w:cs="Times New Roman"/>
          <w:b/>
          <w:bCs/>
        </w:rPr>
        <w:t>Fig</w:t>
      </w:r>
      <w:r w:rsidR="0092218E" w:rsidRPr="007E6B3F">
        <w:rPr>
          <w:rFonts w:ascii="Times New Roman" w:hAnsi="Times New Roman" w:cs="Times New Roman"/>
          <w:b/>
          <w:bCs/>
        </w:rPr>
        <w:t>-3.2.4 Additional Task</w:t>
      </w:r>
    </w:p>
    <w:p w14:paraId="554269F8" w14:textId="77777777" w:rsidR="00D77884" w:rsidRDefault="00D77884" w:rsidP="00D77884">
      <w:pPr>
        <w:tabs>
          <w:tab w:val="left" w:pos="4281"/>
        </w:tabs>
        <w:jc w:val="both"/>
        <w:rPr>
          <w:rFonts w:ascii="Times New Roman" w:hAnsi="Times New Roman" w:cs="Times New Roman"/>
        </w:rPr>
      </w:pPr>
    </w:p>
    <w:p w14:paraId="6C610C75" w14:textId="34DB1F09" w:rsidR="0092218E" w:rsidRPr="007E6B3F" w:rsidRDefault="0092218E" w:rsidP="00D77884">
      <w:pPr>
        <w:tabs>
          <w:tab w:val="left" w:pos="4281"/>
        </w:tabs>
        <w:jc w:val="both"/>
        <w:rPr>
          <w:rFonts w:ascii="Times New Roman" w:hAnsi="Times New Roman" w:cs="Times New Roman"/>
        </w:rPr>
      </w:pPr>
      <w:r w:rsidRPr="007E6B3F">
        <w:rPr>
          <w:rFonts w:ascii="Times New Roman" w:hAnsi="Times New Roman" w:cs="Times New Roman"/>
        </w:rPr>
        <w:t>5.Then it will ask for the installation to begin. Click on the ‘install’ button.</w:t>
      </w:r>
    </w:p>
    <w:p w14:paraId="6227E681" w14:textId="77777777" w:rsidR="00E92200" w:rsidRPr="007E6B3F" w:rsidRDefault="00E92200" w:rsidP="004A7F44">
      <w:pPr>
        <w:tabs>
          <w:tab w:val="left" w:pos="4281"/>
        </w:tabs>
        <w:jc w:val="both"/>
        <w:rPr>
          <w:rFonts w:ascii="Times New Roman" w:hAnsi="Times New Roman" w:cs="Times New Roman"/>
        </w:rPr>
      </w:pPr>
    </w:p>
    <w:p w14:paraId="2FC2C266" w14:textId="77224F92" w:rsidR="0092218E" w:rsidRPr="007E6B3F" w:rsidRDefault="00563325" w:rsidP="004A7F44">
      <w:pPr>
        <w:tabs>
          <w:tab w:val="left" w:pos="4281"/>
        </w:tabs>
        <w:jc w:val="both"/>
        <w:rPr>
          <w:rFonts w:ascii="Times New Roman" w:hAnsi="Times New Roman" w:cs="Times New Roman"/>
        </w:rPr>
      </w:pPr>
      <w:r w:rsidRPr="007E6B3F">
        <w:rPr>
          <w:rFonts w:ascii="Times New Roman" w:hAnsi="Times New Roman" w:cs="Times New Roman"/>
          <w:noProof/>
        </w:rPr>
        <w:drawing>
          <wp:inline distT="0" distB="0" distL="0" distR="0" wp14:anchorId="3F034252" wp14:editId="6B0342B0">
            <wp:extent cx="5913120" cy="3251200"/>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3120" cy="3251200"/>
                    </a:xfrm>
                    <a:prstGeom prst="rect">
                      <a:avLst/>
                    </a:prstGeom>
                    <a:noFill/>
                    <a:ln>
                      <a:noFill/>
                    </a:ln>
                  </pic:spPr>
                </pic:pic>
              </a:graphicData>
            </a:graphic>
          </wp:inline>
        </w:drawing>
      </w:r>
    </w:p>
    <w:p w14:paraId="5DA88D3B" w14:textId="77777777" w:rsidR="00A46B66" w:rsidRPr="007E6B3F" w:rsidRDefault="00107222" w:rsidP="00107222">
      <w:pPr>
        <w:tabs>
          <w:tab w:val="left" w:pos="3645"/>
        </w:tabs>
        <w:rPr>
          <w:rFonts w:ascii="Times New Roman" w:hAnsi="Times New Roman" w:cs="Times New Roman"/>
          <w:b/>
          <w:bCs/>
        </w:rPr>
      </w:pPr>
      <w:r w:rsidRPr="007E6B3F">
        <w:rPr>
          <w:rFonts w:ascii="Times New Roman" w:hAnsi="Times New Roman" w:cs="Times New Roman"/>
          <w:b/>
          <w:bCs/>
        </w:rPr>
        <w:t xml:space="preserve">                                                 </w:t>
      </w:r>
      <w:r w:rsidR="0092218E" w:rsidRPr="007E6B3F">
        <w:rPr>
          <w:rFonts w:ascii="Times New Roman" w:hAnsi="Times New Roman" w:cs="Times New Roman"/>
          <w:b/>
          <w:bCs/>
        </w:rPr>
        <w:t>Fig-3.2.5 App Installati</w:t>
      </w:r>
      <w:r w:rsidR="006E5ECB" w:rsidRPr="007E6B3F">
        <w:rPr>
          <w:rFonts w:ascii="Times New Roman" w:hAnsi="Times New Roman" w:cs="Times New Roman"/>
          <w:b/>
          <w:bCs/>
        </w:rPr>
        <w:t>o</w:t>
      </w:r>
      <w:r w:rsidR="0092218E" w:rsidRPr="007E6B3F">
        <w:rPr>
          <w:rFonts w:ascii="Times New Roman" w:hAnsi="Times New Roman" w:cs="Times New Roman"/>
          <w:b/>
          <w:bCs/>
        </w:rPr>
        <w:t>n</w:t>
      </w:r>
    </w:p>
    <w:p w14:paraId="263F09E5" w14:textId="77777777" w:rsidR="00A46B66" w:rsidRPr="007E6B3F" w:rsidRDefault="00A46B66" w:rsidP="00A46B66">
      <w:pPr>
        <w:tabs>
          <w:tab w:val="left" w:pos="3645"/>
        </w:tabs>
        <w:jc w:val="both"/>
        <w:rPr>
          <w:rFonts w:ascii="Times New Roman" w:hAnsi="Times New Roman" w:cs="Times New Roman"/>
          <w:b/>
          <w:bCs/>
        </w:rPr>
      </w:pPr>
    </w:p>
    <w:p w14:paraId="5B6B5A86" w14:textId="77777777" w:rsidR="00A46B66" w:rsidRPr="007E6B3F" w:rsidRDefault="00A46B66" w:rsidP="00A46B66">
      <w:pPr>
        <w:tabs>
          <w:tab w:val="left" w:pos="3645"/>
        </w:tabs>
        <w:jc w:val="both"/>
        <w:rPr>
          <w:rFonts w:ascii="Times New Roman" w:hAnsi="Times New Roman" w:cs="Times New Roman"/>
          <w:b/>
          <w:bCs/>
        </w:rPr>
      </w:pPr>
    </w:p>
    <w:p w14:paraId="407CB9B2" w14:textId="77777777" w:rsidR="00F0517F" w:rsidRPr="007E6B3F" w:rsidRDefault="00F0517F" w:rsidP="004A7F44">
      <w:pPr>
        <w:jc w:val="both"/>
        <w:rPr>
          <w:rFonts w:ascii="Times New Roman" w:hAnsi="Times New Roman" w:cs="Times New Roman"/>
        </w:rPr>
      </w:pPr>
    </w:p>
    <w:p w14:paraId="7FD39411" w14:textId="77777777" w:rsidR="00D77884" w:rsidRDefault="00D77884" w:rsidP="004A7F44">
      <w:pPr>
        <w:jc w:val="both"/>
        <w:rPr>
          <w:rFonts w:ascii="Times New Roman" w:hAnsi="Times New Roman" w:cs="Times New Roman"/>
        </w:rPr>
      </w:pPr>
    </w:p>
    <w:p w14:paraId="3B4E5206" w14:textId="77777777" w:rsidR="00D77884" w:rsidRDefault="00D77884" w:rsidP="004A7F44">
      <w:pPr>
        <w:jc w:val="both"/>
        <w:rPr>
          <w:rFonts w:ascii="Times New Roman" w:hAnsi="Times New Roman" w:cs="Times New Roman"/>
        </w:rPr>
      </w:pPr>
    </w:p>
    <w:p w14:paraId="09FF3A38" w14:textId="77777777" w:rsidR="00D77884" w:rsidRDefault="00D77884" w:rsidP="004A7F44">
      <w:pPr>
        <w:jc w:val="both"/>
        <w:rPr>
          <w:rFonts w:ascii="Times New Roman" w:hAnsi="Times New Roman" w:cs="Times New Roman"/>
        </w:rPr>
      </w:pPr>
    </w:p>
    <w:p w14:paraId="1E038B28" w14:textId="77777777" w:rsidR="00D77884" w:rsidRDefault="00D77884" w:rsidP="004A7F44">
      <w:pPr>
        <w:jc w:val="both"/>
        <w:rPr>
          <w:rFonts w:ascii="Times New Roman" w:hAnsi="Times New Roman" w:cs="Times New Roman"/>
        </w:rPr>
      </w:pPr>
    </w:p>
    <w:p w14:paraId="1D00D080" w14:textId="77777777" w:rsidR="00D77884" w:rsidRDefault="00D77884" w:rsidP="004A7F44">
      <w:pPr>
        <w:jc w:val="both"/>
        <w:rPr>
          <w:rFonts w:ascii="Times New Roman" w:hAnsi="Times New Roman" w:cs="Times New Roman"/>
        </w:rPr>
      </w:pPr>
    </w:p>
    <w:p w14:paraId="0BECB48A" w14:textId="08FE4099" w:rsidR="009C76B4" w:rsidRPr="007E6B3F" w:rsidRDefault="009C76B4" w:rsidP="004A7F44">
      <w:pPr>
        <w:jc w:val="both"/>
        <w:rPr>
          <w:rFonts w:ascii="Times New Roman" w:hAnsi="Times New Roman" w:cs="Times New Roman"/>
        </w:rPr>
      </w:pPr>
      <w:r w:rsidRPr="007E6B3F">
        <w:rPr>
          <w:rFonts w:ascii="Times New Roman" w:hAnsi="Times New Roman" w:cs="Times New Roman"/>
        </w:rPr>
        <w:t>6.After clicking on install, it will take about 1 minute to install Visual Studio Code on your device.</w:t>
      </w:r>
    </w:p>
    <w:p w14:paraId="12D6C191" w14:textId="77777777" w:rsidR="009C76B4" w:rsidRPr="007E6B3F" w:rsidRDefault="009C76B4" w:rsidP="004A7F44">
      <w:pPr>
        <w:jc w:val="both"/>
        <w:rPr>
          <w:rFonts w:ascii="Times New Roman" w:hAnsi="Times New Roman" w:cs="Times New Roman"/>
        </w:rPr>
      </w:pPr>
    </w:p>
    <w:p w14:paraId="53CC8A54" w14:textId="77777777" w:rsidR="00107222" w:rsidRPr="007E6B3F" w:rsidRDefault="00107222" w:rsidP="004A7F44">
      <w:pPr>
        <w:jc w:val="both"/>
        <w:rPr>
          <w:rFonts w:ascii="Times New Roman" w:hAnsi="Times New Roman" w:cs="Times New Roman"/>
        </w:rPr>
      </w:pPr>
    </w:p>
    <w:p w14:paraId="68E38A43" w14:textId="26C05A98" w:rsidR="009C76B4"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7B14293D" wp14:editId="3B437A87">
            <wp:extent cx="4561840" cy="338328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1840" cy="3383280"/>
                    </a:xfrm>
                    <a:prstGeom prst="rect">
                      <a:avLst/>
                    </a:prstGeom>
                    <a:noFill/>
                    <a:ln>
                      <a:noFill/>
                    </a:ln>
                  </pic:spPr>
                </pic:pic>
              </a:graphicData>
            </a:graphic>
          </wp:inline>
        </w:drawing>
      </w:r>
    </w:p>
    <w:p w14:paraId="7C3C0CB2" w14:textId="77777777" w:rsidR="009C76B4" w:rsidRPr="007E6B3F" w:rsidRDefault="00107222" w:rsidP="00107222">
      <w:pPr>
        <w:tabs>
          <w:tab w:val="left" w:pos="3269"/>
        </w:tabs>
        <w:rPr>
          <w:rFonts w:ascii="Times New Roman" w:hAnsi="Times New Roman" w:cs="Times New Roman"/>
          <w:b/>
          <w:bCs/>
        </w:rPr>
      </w:pPr>
      <w:r w:rsidRPr="007E6B3F">
        <w:rPr>
          <w:rFonts w:ascii="Times New Roman" w:hAnsi="Times New Roman" w:cs="Times New Roman"/>
          <w:b/>
          <w:bCs/>
        </w:rPr>
        <w:t xml:space="preserve">                                    </w:t>
      </w:r>
      <w:r w:rsidR="009C76B4" w:rsidRPr="007E6B3F">
        <w:rPr>
          <w:rFonts w:ascii="Times New Roman" w:hAnsi="Times New Roman" w:cs="Times New Roman"/>
          <w:b/>
          <w:bCs/>
        </w:rPr>
        <w:t>Fig-3.2.6 VS Code Setup</w:t>
      </w:r>
    </w:p>
    <w:p w14:paraId="26BFF922" w14:textId="77777777" w:rsidR="00C943E0" w:rsidRPr="007E6B3F" w:rsidRDefault="00C943E0" w:rsidP="004A7F44">
      <w:pPr>
        <w:jc w:val="both"/>
        <w:rPr>
          <w:rFonts w:ascii="Times New Roman" w:hAnsi="Times New Roman" w:cs="Times New Roman"/>
        </w:rPr>
      </w:pPr>
    </w:p>
    <w:p w14:paraId="2DC5598E" w14:textId="77777777" w:rsidR="00CE6E38" w:rsidRPr="007E6B3F" w:rsidRDefault="00CE6E38" w:rsidP="00CE6E38">
      <w:pPr>
        <w:jc w:val="right"/>
        <w:rPr>
          <w:rFonts w:ascii="Times New Roman" w:hAnsi="Times New Roman" w:cs="Times New Roman"/>
        </w:rPr>
      </w:pPr>
      <w:r w:rsidRPr="007E6B3F">
        <w:rPr>
          <w:rFonts w:ascii="Times New Roman" w:hAnsi="Times New Roman" w:cs="Times New Roman"/>
        </w:rPr>
        <w:t xml:space="preserve">  </w:t>
      </w:r>
    </w:p>
    <w:p w14:paraId="07096C04" w14:textId="77777777" w:rsidR="00CE6E38" w:rsidRPr="007E6B3F" w:rsidRDefault="00CE6E38" w:rsidP="00CE6E38">
      <w:pPr>
        <w:jc w:val="center"/>
        <w:rPr>
          <w:rFonts w:ascii="Times New Roman" w:hAnsi="Times New Roman" w:cs="Times New Roman"/>
        </w:rPr>
      </w:pP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r>
      <w:r w:rsidRPr="007E6B3F">
        <w:rPr>
          <w:rFonts w:ascii="Times New Roman" w:hAnsi="Times New Roman" w:cs="Times New Roman"/>
        </w:rPr>
        <w:tab/>
        <w:t>7</w:t>
      </w:r>
    </w:p>
    <w:p w14:paraId="0F817740" w14:textId="77777777" w:rsidR="00CE6E38" w:rsidRPr="007E6B3F" w:rsidRDefault="00CE6E38" w:rsidP="00CE6E38">
      <w:pPr>
        <w:jc w:val="center"/>
        <w:rPr>
          <w:rFonts w:ascii="Times New Roman" w:hAnsi="Times New Roman" w:cs="Times New Roman"/>
        </w:rPr>
      </w:pPr>
    </w:p>
    <w:p w14:paraId="74C882A7" w14:textId="77777777" w:rsidR="00DC1AA7" w:rsidRPr="007E6B3F" w:rsidRDefault="00AA4ED4" w:rsidP="004A7F44">
      <w:pPr>
        <w:jc w:val="both"/>
        <w:rPr>
          <w:rFonts w:ascii="Times New Roman" w:hAnsi="Times New Roman" w:cs="Times New Roman"/>
        </w:rPr>
      </w:pPr>
      <w:r w:rsidRPr="007E6B3F">
        <w:rPr>
          <w:rFonts w:ascii="Times New Roman" w:hAnsi="Times New Roman" w:cs="Times New Roman"/>
        </w:rPr>
        <w:t>7</w:t>
      </w:r>
      <w:r w:rsidR="00DC1AA7" w:rsidRPr="007E6B3F">
        <w:rPr>
          <w:rFonts w:ascii="Times New Roman" w:hAnsi="Times New Roman" w:cs="Times New Roman"/>
        </w:rPr>
        <w:t xml:space="preserve">. After the Installation setup for Visual Studio Code is finished, it will show a window like this </w:t>
      </w:r>
      <w:r w:rsidR="00CE6E38" w:rsidRPr="007E6B3F">
        <w:rPr>
          <w:rFonts w:ascii="Times New Roman" w:hAnsi="Times New Roman" w:cs="Times New Roman"/>
        </w:rPr>
        <w:t xml:space="preserve">  </w:t>
      </w:r>
      <w:r w:rsidR="00DC1AA7" w:rsidRPr="007E6B3F">
        <w:rPr>
          <w:rFonts w:ascii="Times New Roman" w:hAnsi="Times New Roman" w:cs="Times New Roman"/>
        </w:rPr>
        <w:t xml:space="preserve">below. Tick the “Launch Visual Studio Code” checkbox and then click Finish. </w:t>
      </w:r>
    </w:p>
    <w:p w14:paraId="4B49278B" w14:textId="77777777" w:rsidR="00DC1AA7" w:rsidRPr="007E6B3F" w:rsidRDefault="00DC1AA7" w:rsidP="004A7F44">
      <w:pPr>
        <w:jc w:val="both"/>
        <w:rPr>
          <w:rFonts w:ascii="Times New Roman" w:hAnsi="Times New Roman" w:cs="Times New Roman"/>
        </w:rPr>
      </w:pPr>
    </w:p>
    <w:p w14:paraId="507EE878" w14:textId="77777777" w:rsidR="00DC1AA7" w:rsidRPr="007E6B3F" w:rsidRDefault="00DC1AA7" w:rsidP="004A7F44">
      <w:pPr>
        <w:jc w:val="both"/>
        <w:rPr>
          <w:rFonts w:ascii="Times New Roman" w:hAnsi="Times New Roman" w:cs="Times New Roman"/>
        </w:rPr>
      </w:pPr>
    </w:p>
    <w:p w14:paraId="2FA92FCB" w14:textId="39AB1717" w:rsidR="00DC1AA7"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4F7F071D" wp14:editId="57B3B58B">
            <wp:extent cx="4734560" cy="259109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5090" cy="2596858"/>
                    </a:xfrm>
                    <a:prstGeom prst="rect">
                      <a:avLst/>
                    </a:prstGeom>
                    <a:noFill/>
                    <a:ln>
                      <a:noFill/>
                    </a:ln>
                  </pic:spPr>
                </pic:pic>
              </a:graphicData>
            </a:graphic>
          </wp:inline>
        </w:drawing>
      </w:r>
    </w:p>
    <w:p w14:paraId="089B3D51" w14:textId="77777777" w:rsidR="00DC1AA7" w:rsidRPr="007E6B3F" w:rsidRDefault="00DC1AA7" w:rsidP="004A7F44">
      <w:pPr>
        <w:jc w:val="both"/>
        <w:rPr>
          <w:rFonts w:ascii="Times New Roman" w:hAnsi="Times New Roman" w:cs="Times New Roman"/>
        </w:rPr>
      </w:pPr>
    </w:p>
    <w:p w14:paraId="468BF33D" w14:textId="77777777" w:rsidR="00DC1AA7" w:rsidRPr="007E6B3F" w:rsidRDefault="00DC1AA7" w:rsidP="00C943E0">
      <w:pPr>
        <w:jc w:val="both"/>
        <w:rPr>
          <w:rFonts w:ascii="Times New Roman" w:hAnsi="Times New Roman" w:cs="Times New Roman"/>
        </w:rPr>
      </w:pPr>
      <w:r w:rsidRPr="007E6B3F">
        <w:rPr>
          <w:rFonts w:ascii="Times New Roman" w:hAnsi="Times New Roman" w:cs="Times New Roman"/>
        </w:rPr>
        <w:t xml:space="preserve">                                                </w:t>
      </w:r>
      <w:r w:rsidRPr="007E6B3F">
        <w:rPr>
          <w:rFonts w:ascii="Times New Roman" w:hAnsi="Times New Roman" w:cs="Times New Roman"/>
          <w:b/>
          <w:bCs/>
        </w:rPr>
        <w:t>Fig-3.2.7 VS Code Setup Wizard</w:t>
      </w:r>
    </w:p>
    <w:p w14:paraId="44ADB900" w14:textId="77777777" w:rsidR="00AF21E7" w:rsidRDefault="00AF21E7" w:rsidP="00AF21E7">
      <w:pPr>
        <w:rPr>
          <w:rFonts w:ascii="Times New Roman" w:hAnsi="Times New Roman" w:cs="Times New Roman"/>
        </w:rPr>
      </w:pPr>
    </w:p>
    <w:p w14:paraId="5314CDFB" w14:textId="321E04DF" w:rsidR="00DC1AA7" w:rsidRPr="00AF21E7" w:rsidRDefault="00230D28" w:rsidP="00AF21E7">
      <w:pPr>
        <w:jc w:val="center"/>
        <w:rPr>
          <w:rFonts w:ascii="Times New Roman" w:hAnsi="Times New Roman" w:cs="Times New Roman"/>
        </w:rPr>
      </w:pPr>
      <w:r w:rsidRPr="007E6B3F">
        <w:rPr>
          <w:rFonts w:ascii="Times New Roman" w:hAnsi="Times New Roman" w:cs="Times New Roman"/>
          <w:b/>
          <w:bCs/>
        </w:rPr>
        <w:lastRenderedPageBreak/>
        <w:t>CHAPTER 4</w:t>
      </w:r>
    </w:p>
    <w:p w14:paraId="602EFA70" w14:textId="77777777" w:rsidR="00DC1AA7" w:rsidRPr="007E6B3F" w:rsidRDefault="00DC1AA7" w:rsidP="004A7F44">
      <w:pPr>
        <w:jc w:val="both"/>
        <w:rPr>
          <w:rFonts w:ascii="Times New Roman" w:hAnsi="Times New Roman" w:cs="Times New Roman"/>
        </w:rPr>
      </w:pPr>
    </w:p>
    <w:p w14:paraId="054A75E1" w14:textId="77777777" w:rsidR="00230D28" w:rsidRPr="007E6B3F" w:rsidRDefault="00230D28" w:rsidP="004A7F44">
      <w:pPr>
        <w:jc w:val="both"/>
        <w:rPr>
          <w:rFonts w:ascii="Times New Roman" w:hAnsi="Times New Roman" w:cs="Times New Roman"/>
          <w:b/>
          <w:bCs/>
        </w:rPr>
      </w:pPr>
      <w:r w:rsidRPr="007E6B3F">
        <w:rPr>
          <w:rFonts w:ascii="Times New Roman" w:hAnsi="Times New Roman" w:cs="Times New Roman"/>
          <w:b/>
          <w:bCs/>
        </w:rPr>
        <w:t>Results</w:t>
      </w:r>
      <w:r w:rsidR="002F44D9" w:rsidRPr="007E6B3F">
        <w:rPr>
          <w:rFonts w:ascii="Times New Roman" w:hAnsi="Times New Roman" w:cs="Times New Roman"/>
          <w:b/>
          <w:bCs/>
        </w:rPr>
        <w:t>:</w:t>
      </w:r>
    </w:p>
    <w:p w14:paraId="1498EE64" w14:textId="77777777" w:rsidR="00230D28" w:rsidRPr="007E6B3F" w:rsidRDefault="00230D28" w:rsidP="004A7F44">
      <w:pPr>
        <w:jc w:val="both"/>
        <w:rPr>
          <w:rFonts w:ascii="Times New Roman" w:hAnsi="Times New Roman" w:cs="Times New Roman"/>
          <w:b/>
          <w:bCs/>
        </w:rPr>
      </w:pPr>
    </w:p>
    <w:p w14:paraId="49FE27E7" w14:textId="77777777" w:rsidR="00DC1AA7" w:rsidRPr="007E6B3F" w:rsidRDefault="00DC1AA7" w:rsidP="004A7F44">
      <w:pPr>
        <w:jc w:val="both"/>
        <w:rPr>
          <w:rFonts w:ascii="Times New Roman" w:hAnsi="Times New Roman" w:cs="Times New Roman"/>
        </w:rPr>
      </w:pPr>
    </w:p>
    <w:p w14:paraId="364D9DE3" w14:textId="77777777" w:rsidR="00230D28" w:rsidRPr="007E6B3F" w:rsidRDefault="00230D28" w:rsidP="004A7F44">
      <w:pPr>
        <w:jc w:val="both"/>
        <w:rPr>
          <w:rFonts w:ascii="Times New Roman" w:hAnsi="Times New Roman" w:cs="Times New Roman"/>
        </w:rPr>
      </w:pPr>
    </w:p>
    <w:p w14:paraId="5AAEE68E" w14:textId="4680D99C" w:rsidR="00230D28"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5740CA69" wp14:editId="632E066D">
            <wp:extent cx="4744720" cy="293624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44720" cy="2936240"/>
                    </a:xfrm>
                    <a:prstGeom prst="rect">
                      <a:avLst/>
                    </a:prstGeom>
                    <a:noFill/>
                    <a:ln>
                      <a:noFill/>
                    </a:ln>
                  </pic:spPr>
                </pic:pic>
              </a:graphicData>
            </a:graphic>
          </wp:inline>
        </w:drawing>
      </w:r>
    </w:p>
    <w:p w14:paraId="02CFAE4E" w14:textId="77777777" w:rsidR="00230D28" w:rsidRPr="007E6B3F" w:rsidRDefault="00C943E0" w:rsidP="004A7F44">
      <w:pPr>
        <w:tabs>
          <w:tab w:val="left" w:pos="3107"/>
        </w:tabs>
        <w:jc w:val="both"/>
        <w:rPr>
          <w:rFonts w:ascii="Times New Roman" w:hAnsi="Times New Roman" w:cs="Times New Roman"/>
          <w:b/>
          <w:bCs/>
        </w:rPr>
      </w:pPr>
      <w:r w:rsidRPr="007E6B3F">
        <w:rPr>
          <w:rFonts w:ascii="Times New Roman" w:hAnsi="Times New Roman" w:cs="Times New Roman"/>
        </w:rPr>
        <w:t xml:space="preserve">                                                 </w:t>
      </w:r>
      <w:r w:rsidR="00230D28" w:rsidRPr="007E6B3F">
        <w:rPr>
          <w:rFonts w:ascii="Times New Roman" w:hAnsi="Times New Roman" w:cs="Times New Roman"/>
          <w:b/>
          <w:bCs/>
        </w:rPr>
        <w:t>Fig-4.1.1 Home Page</w:t>
      </w:r>
    </w:p>
    <w:p w14:paraId="745E9C35" w14:textId="77777777" w:rsidR="00C943E0" w:rsidRPr="007E6B3F" w:rsidRDefault="00C943E0" w:rsidP="004A7F44">
      <w:pPr>
        <w:tabs>
          <w:tab w:val="left" w:pos="3107"/>
        </w:tabs>
        <w:jc w:val="both"/>
        <w:rPr>
          <w:rFonts w:ascii="Times New Roman" w:hAnsi="Times New Roman" w:cs="Times New Roman"/>
        </w:rPr>
      </w:pPr>
    </w:p>
    <w:p w14:paraId="6C9B8E19" w14:textId="77777777" w:rsidR="00162FE1" w:rsidRPr="007E6B3F" w:rsidRDefault="00162FE1" w:rsidP="00C943E0">
      <w:pPr>
        <w:jc w:val="both"/>
        <w:rPr>
          <w:rFonts w:ascii="Times New Roman" w:hAnsi="Times New Roman" w:cs="Times New Roman"/>
          <w:b/>
          <w:bCs/>
        </w:rPr>
      </w:pPr>
    </w:p>
    <w:p w14:paraId="26A734C4" w14:textId="21201394" w:rsidR="002F44D9"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6BA2070B" wp14:editId="41DD55B6">
            <wp:extent cx="4409440" cy="2763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9440" cy="2763520"/>
                    </a:xfrm>
                    <a:prstGeom prst="rect">
                      <a:avLst/>
                    </a:prstGeom>
                    <a:noFill/>
                    <a:ln>
                      <a:noFill/>
                    </a:ln>
                  </pic:spPr>
                </pic:pic>
              </a:graphicData>
            </a:graphic>
          </wp:inline>
        </w:drawing>
      </w:r>
    </w:p>
    <w:p w14:paraId="77A01B64" w14:textId="77777777" w:rsidR="002F44D9" w:rsidRPr="007E6B3F" w:rsidRDefault="00C943E0" w:rsidP="004A7F44">
      <w:pPr>
        <w:tabs>
          <w:tab w:val="left" w:pos="2823"/>
        </w:tabs>
        <w:jc w:val="both"/>
        <w:rPr>
          <w:rFonts w:ascii="Times New Roman" w:hAnsi="Times New Roman" w:cs="Times New Roman"/>
          <w:b/>
          <w:bCs/>
        </w:rPr>
      </w:pPr>
      <w:r w:rsidRPr="007E6B3F">
        <w:rPr>
          <w:rFonts w:ascii="Times New Roman" w:hAnsi="Times New Roman" w:cs="Times New Roman"/>
        </w:rPr>
        <w:t xml:space="preserve">                                     </w:t>
      </w:r>
      <w:r w:rsidR="002F44D9" w:rsidRPr="007E6B3F">
        <w:rPr>
          <w:rFonts w:ascii="Times New Roman" w:hAnsi="Times New Roman" w:cs="Times New Roman"/>
          <w:b/>
          <w:bCs/>
        </w:rPr>
        <w:t>Fig-4.1.2 ISRO Missions</w:t>
      </w:r>
    </w:p>
    <w:p w14:paraId="5447C383" w14:textId="77777777" w:rsidR="00162FE1" w:rsidRPr="007E6B3F" w:rsidRDefault="00162FE1" w:rsidP="00C943E0">
      <w:pPr>
        <w:jc w:val="both"/>
        <w:rPr>
          <w:rFonts w:ascii="Times New Roman" w:hAnsi="Times New Roman" w:cs="Times New Roman"/>
        </w:rPr>
      </w:pPr>
    </w:p>
    <w:p w14:paraId="60245FEA" w14:textId="77777777" w:rsidR="00CE6E38" w:rsidRPr="007E6B3F" w:rsidRDefault="00CE6E38" w:rsidP="00C943E0">
      <w:pPr>
        <w:jc w:val="both"/>
        <w:rPr>
          <w:rFonts w:ascii="Times New Roman" w:hAnsi="Times New Roman" w:cs="Times New Roman"/>
        </w:rPr>
      </w:pPr>
    </w:p>
    <w:p w14:paraId="6E80805A" w14:textId="77777777" w:rsidR="00CE6E38" w:rsidRPr="007E6B3F" w:rsidRDefault="00CE6E38" w:rsidP="00C943E0">
      <w:pPr>
        <w:jc w:val="both"/>
        <w:rPr>
          <w:rFonts w:ascii="Times New Roman" w:hAnsi="Times New Roman" w:cs="Times New Roman"/>
        </w:rPr>
      </w:pPr>
    </w:p>
    <w:p w14:paraId="0CE675D3" w14:textId="77777777" w:rsidR="00AF21E7" w:rsidRDefault="00AF21E7" w:rsidP="00CE6E38">
      <w:pPr>
        <w:ind w:left="9217"/>
        <w:jc w:val="both"/>
        <w:rPr>
          <w:rFonts w:ascii="Times New Roman" w:hAnsi="Times New Roman" w:cs="Times New Roman"/>
        </w:rPr>
      </w:pPr>
    </w:p>
    <w:p w14:paraId="1D099D6A" w14:textId="77777777" w:rsidR="00AF21E7" w:rsidRDefault="00AF21E7" w:rsidP="00CE6E38">
      <w:pPr>
        <w:ind w:left="9217"/>
        <w:jc w:val="both"/>
        <w:rPr>
          <w:rFonts w:ascii="Times New Roman" w:hAnsi="Times New Roman" w:cs="Times New Roman"/>
        </w:rPr>
      </w:pPr>
    </w:p>
    <w:p w14:paraId="3E66C43B" w14:textId="77777777" w:rsidR="00AF21E7" w:rsidRDefault="00AF21E7" w:rsidP="00CE6E38">
      <w:pPr>
        <w:ind w:left="9217"/>
        <w:jc w:val="both"/>
        <w:rPr>
          <w:rFonts w:ascii="Times New Roman" w:hAnsi="Times New Roman" w:cs="Times New Roman"/>
        </w:rPr>
      </w:pPr>
    </w:p>
    <w:p w14:paraId="42972C21" w14:textId="77777777" w:rsidR="00AF21E7" w:rsidRDefault="00AF21E7" w:rsidP="00CE6E38">
      <w:pPr>
        <w:ind w:left="9217"/>
        <w:jc w:val="both"/>
        <w:rPr>
          <w:rFonts w:ascii="Times New Roman" w:hAnsi="Times New Roman" w:cs="Times New Roman"/>
        </w:rPr>
      </w:pPr>
    </w:p>
    <w:p w14:paraId="52C8EF8F" w14:textId="0782DE4F" w:rsidR="00CE6E38" w:rsidRPr="007E6B3F" w:rsidRDefault="00CE6E38" w:rsidP="00CE6E38">
      <w:pPr>
        <w:ind w:left="9217"/>
        <w:jc w:val="both"/>
        <w:rPr>
          <w:rFonts w:ascii="Times New Roman" w:hAnsi="Times New Roman" w:cs="Times New Roman"/>
        </w:rPr>
      </w:pPr>
      <w:r w:rsidRPr="007E6B3F">
        <w:rPr>
          <w:rFonts w:ascii="Times New Roman" w:hAnsi="Times New Roman" w:cs="Times New Roman"/>
        </w:rPr>
        <w:lastRenderedPageBreak/>
        <w:t>9</w:t>
      </w:r>
    </w:p>
    <w:p w14:paraId="019B2C53" w14:textId="77777777" w:rsidR="00CE6E38" w:rsidRPr="007E6B3F" w:rsidRDefault="00CE6E38" w:rsidP="00C943E0">
      <w:pPr>
        <w:jc w:val="both"/>
        <w:rPr>
          <w:rFonts w:ascii="Times New Roman" w:hAnsi="Times New Roman" w:cs="Times New Roman"/>
        </w:rPr>
      </w:pPr>
    </w:p>
    <w:p w14:paraId="39002ACB" w14:textId="4469CB32" w:rsidR="002F44D9" w:rsidRPr="007E6B3F" w:rsidRDefault="00563325" w:rsidP="004A7F44">
      <w:pPr>
        <w:tabs>
          <w:tab w:val="left" w:pos="3088"/>
        </w:tabs>
        <w:jc w:val="both"/>
        <w:rPr>
          <w:rFonts w:ascii="Times New Roman" w:hAnsi="Times New Roman" w:cs="Times New Roman"/>
        </w:rPr>
      </w:pPr>
      <w:r w:rsidRPr="007E6B3F">
        <w:rPr>
          <w:rFonts w:ascii="Times New Roman" w:hAnsi="Times New Roman" w:cs="Times New Roman"/>
          <w:noProof/>
        </w:rPr>
        <w:drawing>
          <wp:inline distT="0" distB="0" distL="0" distR="0" wp14:anchorId="41F51639" wp14:editId="4C465951">
            <wp:extent cx="4531360" cy="28448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31360" cy="2844800"/>
                    </a:xfrm>
                    <a:prstGeom prst="rect">
                      <a:avLst/>
                    </a:prstGeom>
                    <a:noFill/>
                    <a:ln>
                      <a:noFill/>
                    </a:ln>
                  </pic:spPr>
                </pic:pic>
              </a:graphicData>
            </a:graphic>
          </wp:inline>
        </w:drawing>
      </w:r>
    </w:p>
    <w:p w14:paraId="567681E4" w14:textId="77777777" w:rsidR="00C943E0" w:rsidRPr="007E6B3F" w:rsidRDefault="00C943E0" w:rsidP="004A7F44">
      <w:pPr>
        <w:tabs>
          <w:tab w:val="left" w:pos="3183"/>
        </w:tabs>
        <w:jc w:val="both"/>
        <w:rPr>
          <w:rFonts w:ascii="Times New Roman" w:hAnsi="Times New Roman" w:cs="Times New Roman"/>
        </w:rPr>
      </w:pPr>
      <w:r w:rsidRPr="007E6B3F">
        <w:rPr>
          <w:rFonts w:ascii="Times New Roman" w:hAnsi="Times New Roman" w:cs="Times New Roman"/>
        </w:rPr>
        <w:t xml:space="preserve">                              </w:t>
      </w:r>
    </w:p>
    <w:p w14:paraId="1B61EC76" w14:textId="77777777" w:rsidR="00162FE1" w:rsidRPr="007E6B3F" w:rsidRDefault="00C943E0" w:rsidP="00C943E0">
      <w:pPr>
        <w:tabs>
          <w:tab w:val="left" w:pos="3183"/>
        </w:tabs>
        <w:jc w:val="both"/>
        <w:rPr>
          <w:rFonts w:ascii="Times New Roman" w:hAnsi="Times New Roman" w:cs="Times New Roman"/>
          <w:b/>
          <w:bCs/>
        </w:rPr>
      </w:pPr>
      <w:r w:rsidRPr="007E6B3F">
        <w:rPr>
          <w:rFonts w:ascii="Times New Roman" w:hAnsi="Times New Roman" w:cs="Times New Roman"/>
        </w:rPr>
        <w:t xml:space="preserve">                            </w:t>
      </w:r>
      <w:r w:rsidR="00162FE1" w:rsidRPr="007E6B3F">
        <w:rPr>
          <w:rFonts w:ascii="Times New Roman" w:hAnsi="Times New Roman" w:cs="Times New Roman"/>
        </w:rPr>
        <w:t>Fig-</w:t>
      </w:r>
      <w:r w:rsidR="00162FE1" w:rsidRPr="007E6B3F">
        <w:rPr>
          <w:rFonts w:ascii="Times New Roman" w:hAnsi="Times New Roman" w:cs="Times New Roman"/>
          <w:b/>
          <w:bCs/>
        </w:rPr>
        <w:t>4.1.3 ISRO Launch Pads</w:t>
      </w:r>
    </w:p>
    <w:p w14:paraId="16B91C2C" w14:textId="77777777" w:rsidR="00C943E0" w:rsidRPr="007E6B3F" w:rsidRDefault="00C943E0" w:rsidP="00C943E0">
      <w:pPr>
        <w:tabs>
          <w:tab w:val="left" w:pos="3183"/>
        </w:tabs>
        <w:jc w:val="both"/>
        <w:rPr>
          <w:rFonts w:ascii="Times New Roman" w:hAnsi="Times New Roman" w:cs="Times New Roman"/>
          <w:b/>
          <w:bCs/>
        </w:rPr>
      </w:pPr>
    </w:p>
    <w:p w14:paraId="567A8B64" w14:textId="77777777" w:rsidR="00162FE1" w:rsidRPr="007E6B3F" w:rsidRDefault="00162FE1" w:rsidP="004A7F44">
      <w:pPr>
        <w:jc w:val="both"/>
        <w:rPr>
          <w:rFonts w:ascii="Times New Roman" w:hAnsi="Times New Roman" w:cs="Times New Roman"/>
        </w:rPr>
      </w:pPr>
    </w:p>
    <w:p w14:paraId="36425924" w14:textId="77777777" w:rsidR="00CE6E38" w:rsidRPr="007E6B3F" w:rsidRDefault="00CE6E38" w:rsidP="004A7F44">
      <w:pPr>
        <w:jc w:val="both"/>
        <w:rPr>
          <w:rFonts w:ascii="Times New Roman" w:hAnsi="Times New Roman" w:cs="Times New Roman"/>
        </w:rPr>
      </w:pPr>
    </w:p>
    <w:p w14:paraId="2A627D71" w14:textId="77777777" w:rsidR="00CE6E38" w:rsidRPr="007E6B3F" w:rsidRDefault="00CE6E38" w:rsidP="004A7F44">
      <w:pPr>
        <w:jc w:val="both"/>
        <w:rPr>
          <w:rFonts w:ascii="Times New Roman" w:hAnsi="Times New Roman" w:cs="Times New Roman"/>
        </w:rPr>
      </w:pPr>
    </w:p>
    <w:p w14:paraId="1F7316D8" w14:textId="1F83E00B" w:rsidR="00162FE1" w:rsidRPr="007E6B3F" w:rsidRDefault="00563325" w:rsidP="004A7F44">
      <w:pPr>
        <w:jc w:val="both"/>
        <w:rPr>
          <w:rFonts w:ascii="Times New Roman" w:hAnsi="Times New Roman" w:cs="Times New Roman"/>
        </w:rPr>
      </w:pPr>
      <w:r w:rsidRPr="007E6B3F">
        <w:rPr>
          <w:rFonts w:ascii="Times New Roman" w:hAnsi="Times New Roman" w:cs="Times New Roman"/>
          <w:noProof/>
        </w:rPr>
        <w:drawing>
          <wp:inline distT="0" distB="0" distL="0" distR="0" wp14:anchorId="726271D4" wp14:editId="7E884184">
            <wp:extent cx="4653280" cy="291592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53280" cy="2915920"/>
                    </a:xfrm>
                    <a:prstGeom prst="rect">
                      <a:avLst/>
                    </a:prstGeom>
                    <a:noFill/>
                    <a:ln>
                      <a:noFill/>
                    </a:ln>
                  </pic:spPr>
                </pic:pic>
              </a:graphicData>
            </a:graphic>
          </wp:inline>
        </w:drawing>
      </w:r>
    </w:p>
    <w:p w14:paraId="1D401830" w14:textId="77777777" w:rsidR="00162FE1" w:rsidRPr="007E6B3F" w:rsidRDefault="00162FE1" w:rsidP="004A7F44">
      <w:pPr>
        <w:tabs>
          <w:tab w:val="left" w:pos="2406"/>
        </w:tabs>
        <w:jc w:val="both"/>
        <w:rPr>
          <w:rFonts w:ascii="Times New Roman" w:hAnsi="Times New Roman" w:cs="Times New Roman"/>
          <w:b/>
          <w:bCs/>
        </w:rPr>
      </w:pPr>
      <w:r w:rsidRPr="007E6B3F">
        <w:rPr>
          <w:rFonts w:ascii="Times New Roman" w:hAnsi="Times New Roman" w:cs="Times New Roman"/>
        </w:rPr>
        <w:tab/>
      </w:r>
    </w:p>
    <w:p w14:paraId="3EECBA5C" w14:textId="77777777" w:rsidR="00162FE1" w:rsidRPr="007E6B3F" w:rsidRDefault="00162FE1" w:rsidP="00C943E0">
      <w:pPr>
        <w:tabs>
          <w:tab w:val="left" w:pos="2406"/>
        </w:tabs>
        <w:rPr>
          <w:rFonts w:ascii="Times New Roman" w:hAnsi="Times New Roman" w:cs="Times New Roman"/>
          <w:b/>
          <w:bCs/>
        </w:rPr>
      </w:pPr>
      <w:r w:rsidRPr="007E6B3F">
        <w:rPr>
          <w:rFonts w:ascii="Times New Roman" w:hAnsi="Times New Roman" w:cs="Times New Roman"/>
          <w:b/>
          <w:bCs/>
        </w:rPr>
        <w:t>Fig-4.1.4 Space Agencies Located in Different States of India</w:t>
      </w:r>
    </w:p>
    <w:p w14:paraId="1AB63BDB" w14:textId="77777777" w:rsidR="00DC1AA7" w:rsidRPr="007E6B3F" w:rsidRDefault="00230D28" w:rsidP="004A7F44">
      <w:pPr>
        <w:jc w:val="both"/>
        <w:rPr>
          <w:rFonts w:ascii="Times New Roman" w:hAnsi="Times New Roman" w:cs="Times New Roman"/>
        </w:rPr>
      </w:pPr>
      <w:r w:rsidRPr="007E6B3F">
        <w:rPr>
          <w:rFonts w:ascii="Times New Roman" w:hAnsi="Times New Roman" w:cs="Times New Roman"/>
        </w:rPr>
        <w:br w:type="page"/>
      </w:r>
    </w:p>
    <w:p w14:paraId="5C2311A1" w14:textId="77777777" w:rsidR="00DC1AA7" w:rsidRPr="007E6B3F" w:rsidRDefault="00DC1AA7" w:rsidP="004A7F44">
      <w:pPr>
        <w:jc w:val="both"/>
        <w:rPr>
          <w:rFonts w:ascii="Times New Roman" w:hAnsi="Times New Roman" w:cs="Times New Roman"/>
        </w:rPr>
      </w:pPr>
    </w:p>
    <w:p w14:paraId="48683BDC" w14:textId="77777777" w:rsidR="00DC1AA7" w:rsidRPr="007E6B3F" w:rsidRDefault="00A17003" w:rsidP="00E92200">
      <w:pPr>
        <w:ind w:left="8508" w:firstLine="709"/>
        <w:jc w:val="both"/>
        <w:rPr>
          <w:rFonts w:ascii="Times New Roman" w:hAnsi="Times New Roman" w:cs="Times New Roman"/>
        </w:rPr>
      </w:pPr>
      <w:r w:rsidRPr="007E6B3F">
        <w:rPr>
          <w:rFonts w:ascii="Times New Roman" w:hAnsi="Times New Roman" w:cs="Times New Roman"/>
        </w:rPr>
        <w:t>1</w:t>
      </w:r>
      <w:r w:rsidR="00CE6E38" w:rsidRPr="007E6B3F">
        <w:rPr>
          <w:rFonts w:ascii="Times New Roman" w:hAnsi="Times New Roman" w:cs="Times New Roman"/>
        </w:rPr>
        <w:t>0</w:t>
      </w:r>
    </w:p>
    <w:p w14:paraId="61CD2FC0" w14:textId="77777777" w:rsidR="00DC1AA7" w:rsidRPr="007E6B3F" w:rsidRDefault="00DC1AA7" w:rsidP="004A7F44">
      <w:pPr>
        <w:jc w:val="both"/>
        <w:rPr>
          <w:rFonts w:ascii="Times New Roman" w:hAnsi="Times New Roman" w:cs="Times New Roman"/>
        </w:rPr>
      </w:pPr>
    </w:p>
    <w:p w14:paraId="17ADC7DF" w14:textId="77777777" w:rsidR="00DC1AA7" w:rsidRPr="007E6B3F" w:rsidRDefault="00DC1AA7" w:rsidP="004A7F44">
      <w:pPr>
        <w:jc w:val="both"/>
        <w:rPr>
          <w:rFonts w:ascii="Times New Roman" w:hAnsi="Times New Roman" w:cs="Times New Roman"/>
        </w:rPr>
      </w:pPr>
    </w:p>
    <w:p w14:paraId="00D977CE" w14:textId="77777777" w:rsidR="00DC1AA7" w:rsidRPr="007E6B3F" w:rsidRDefault="00DC1AA7" w:rsidP="004A7F44">
      <w:pPr>
        <w:tabs>
          <w:tab w:val="left" w:pos="3413"/>
        </w:tabs>
        <w:jc w:val="both"/>
        <w:rPr>
          <w:rFonts w:ascii="Times New Roman" w:hAnsi="Times New Roman" w:cs="Times New Roman"/>
        </w:rPr>
      </w:pPr>
      <w:r w:rsidRPr="007E6B3F">
        <w:rPr>
          <w:rFonts w:ascii="Times New Roman" w:hAnsi="Times New Roman" w:cs="Times New Roman"/>
        </w:rPr>
        <w:tab/>
      </w:r>
    </w:p>
    <w:p w14:paraId="31D5B962" w14:textId="77777777" w:rsidR="00162FE1" w:rsidRPr="007E6B3F" w:rsidRDefault="00162FE1" w:rsidP="004A7F44">
      <w:pPr>
        <w:jc w:val="both"/>
        <w:rPr>
          <w:rFonts w:ascii="Times New Roman" w:hAnsi="Times New Roman" w:cs="Times New Roman"/>
        </w:rPr>
      </w:pPr>
    </w:p>
    <w:p w14:paraId="6F35AA22" w14:textId="77777777" w:rsidR="00162FE1" w:rsidRPr="007E6B3F" w:rsidRDefault="00162FE1" w:rsidP="004A7F44">
      <w:pPr>
        <w:jc w:val="both"/>
        <w:rPr>
          <w:rFonts w:ascii="Times New Roman" w:hAnsi="Times New Roman" w:cs="Times New Roman"/>
        </w:rPr>
      </w:pPr>
    </w:p>
    <w:p w14:paraId="78CCD545" w14:textId="77777777" w:rsidR="00162FE1" w:rsidRPr="007E6B3F" w:rsidRDefault="00162FE1" w:rsidP="004A7F44">
      <w:pPr>
        <w:jc w:val="both"/>
        <w:rPr>
          <w:rFonts w:ascii="Times New Roman" w:hAnsi="Times New Roman" w:cs="Times New Roman"/>
        </w:rPr>
      </w:pPr>
    </w:p>
    <w:p w14:paraId="651EA47C" w14:textId="77777777" w:rsidR="00162FE1" w:rsidRPr="007E6B3F" w:rsidRDefault="00162FE1" w:rsidP="004A7F44">
      <w:pPr>
        <w:jc w:val="both"/>
        <w:rPr>
          <w:rFonts w:ascii="Times New Roman" w:hAnsi="Times New Roman" w:cs="Times New Roman"/>
        </w:rPr>
      </w:pPr>
    </w:p>
    <w:p w14:paraId="639922F4" w14:textId="77777777" w:rsidR="00162FE1" w:rsidRPr="007E6B3F" w:rsidRDefault="00162FE1" w:rsidP="004A7F44">
      <w:pPr>
        <w:jc w:val="both"/>
        <w:rPr>
          <w:rFonts w:ascii="Times New Roman" w:hAnsi="Times New Roman" w:cs="Times New Roman"/>
        </w:rPr>
      </w:pPr>
    </w:p>
    <w:p w14:paraId="04DED8CA" w14:textId="77777777" w:rsidR="00162FE1" w:rsidRPr="007E6B3F" w:rsidRDefault="00162FE1" w:rsidP="004A7F44">
      <w:pPr>
        <w:tabs>
          <w:tab w:val="left" w:pos="2463"/>
        </w:tabs>
        <w:jc w:val="both"/>
        <w:rPr>
          <w:rFonts w:ascii="Times New Roman" w:hAnsi="Times New Roman" w:cs="Times New Roman"/>
        </w:rPr>
      </w:pPr>
    </w:p>
    <w:p w14:paraId="742F714E" w14:textId="77777777" w:rsidR="00162FE1" w:rsidRPr="007E6B3F" w:rsidRDefault="00162FE1" w:rsidP="004A7F44">
      <w:pPr>
        <w:tabs>
          <w:tab w:val="left" w:pos="2463"/>
        </w:tabs>
        <w:jc w:val="both"/>
        <w:rPr>
          <w:rFonts w:ascii="Times New Roman" w:hAnsi="Times New Roman" w:cs="Times New Roman"/>
        </w:rPr>
      </w:pPr>
    </w:p>
    <w:p w14:paraId="5B1AB8D1" w14:textId="77777777" w:rsidR="00162FE1" w:rsidRPr="007E6B3F" w:rsidRDefault="00162FE1" w:rsidP="004A7F44">
      <w:pPr>
        <w:tabs>
          <w:tab w:val="left" w:pos="2463"/>
        </w:tabs>
        <w:jc w:val="both"/>
        <w:rPr>
          <w:rFonts w:ascii="Times New Roman" w:hAnsi="Times New Roman" w:cs="Times New Roman"/>
        </w:rPr>
      </w:pPr>
      <w:r w:rsidRPr="007E6B3F">
        <w:rPr>
          <w:rFonts w:ascii="Times New Roman" w:hAnsi="Times New Roman" w:cs="Times New Roman"/>
        </w:rPr>
        <w:tab/>
      </w:r>
    </w:p>
    <w:p w14:paraId="2B3110F4" w14:textId="6A547177" w:rsidR="00162FE1" w:rsidRPr="007E6B3F" w:rsidRDefault="00563325" w:rsidP="004A7F44">
      <w:pPr>
        <w:tabs>
          <w:tab w:val="left" w:pos="2463"/>
        </w:tabs>
        <w:jc w:val="both"/>
        <w:rPr>
          <w:rFonts w:ascii="Times New Roman" w:hAnsi="Times New Roman" w:cs="Times New Roman"/>
        </w:rPr>
      </w:pPr>
      <w:r w:rsidRPr="007E6B3F">
        <w:rPr>
          <w:rFonts w:ascii="Times New Roman" w:hAnsi="Times New Roman" w:cs="Times New Roman"/>
          <w:noProof/>
        </w:rPr>
        <w:drawing>
          <wp:inline distT="0" distB="0" distL="0" distR="0" wp14:anchorId="45B5CC26" wp14:editId="221DBFD1">
            <wp:extent cx="6238240" cy="39116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8240" cy="3911600"/>
                    </a:xfrm>
                    <a:prstGeom prst="rect">
                      <a:avLst/>
                    </a:prstGeom>
                    <a:noFill/>
                    <a:ln>
                      <a:noFill/>
                    </a:ln>
                  </pic:spPr>
                </pic:pic>
              </a:graphicData>
            </a:graphic>
          </wp:inline>
        </w:drawing>
      </w:r>
    </w:p>
    <w:p w14:paraId="1464311E" w14:textId="77777777" w:rsidR="00F209A6" w:rsidRPr="007E6B3F" w:rsidRDefault="00F209A6" w:rsidP="004A7F44">
      <w:pPr>
        <w:jc w:val="both"/>
        <w:rPr>
          <w:rFonts w:ascii="Times New Roman" w:hAnsi="Times New Roman" w:cs="Times New Roman"/>
          <w:b/>
          <w:bCs/>
        </w:rPr>
      </w:pPr>
    </w:p>
    <w:p w14:paraId="62BD0285" w14:textId="77777777" w:rsidR="00F209A6" w:rsidRPr="007E6B3F" w:rsidRDefault="00F209A6" w:rsidP="00825738">
      <w:pPr>
        <w:tabs>
          <w:tab w:val="left" w:pos="2861"/>
        </w:tabs>
        <w:jc w:val="center"/>
        <w:rPr>
          <w:rFonts w:ascii="Times New Roman" w:hAnsi="Times New Roman" w:cs="Times New Roman"/>
          <w:b/>
          <w:bCs/>
        </w:rPr>
      </w:pPr>
      <w:r w:rsidRPr="007E6B3F">
        <w:rPr>
          <w:rFonts w:ascii="Times New Roman" w:hAnsi="Times New Roman" w:cs="Times New Roman"/>
          <w:b/>
          <w:bCs/>
        </w:rPr>
        <w:t>Fig-4.1.5 Status of ISRO</w:t>
      </w:r>
    </w:p>
    <w:p w14:paraId="0816921E" w14:textId="77777777" w:rsidR="00F209A6" w:rsidRPr="007E6B3F" w:rsidRDefault="00162FE1" w:rsidP="004A7F44">
      <w:pPr>
        <w:tabs>
          <w:tab w:val="left" w:pos="695"/>
          <w:tab w:val="center" w:pos="4819"/>
          <w:tab w:val="right" w:pos="9638"/>
        </w:tabs>
        <w:jc w:val="both"/>
        <w:rPr>
          <w:rFonts w:ascii="Times New Roman" w:hAnsi="Times New Roman" w:cs="Times New Roman"/>
          <w:b/>
          <w:bCs/>
        </w:rPr>
      </w:pPr>
      <w:r w:rsidRPr="007E6B3F">
        <w:rPr>
          <w:rFonts w:ascii="Times New Roman" w:hAnsi="Times New Roman" w:cs="Times New Roman"/>
        </w:rPr>
        <w:br w:type="page"/>
      </w:r>
      <w:r w:rsidR="00A17003" w:rsidRPr="007E6B3F">
        <w:rPr>
          <w:rFonts w:ascii="Times New Roman" w:hAnsi="Times New Roman" w:cs="Times New Roman"/>
        </w:rPr>
        <w:lastRenderedPageBreak/>
        <w:tab/>
      </w:r>
      <w:r w:rsidR="00A17003" w:rsidRPr="007E6B3F">
        <w:rPr>
          <w:rFonts w:ascii="Times New Roman" w:hAnsi="Times New Roman" w:cs="Times New Roman"/>
        </w:rPr>
        <w:tab/>
      </w:r>
      <w:r w:rsidR="00F209A6" w:rsidRPr="007E6B3F">
        <w:rPr>
          <w:rFonts w:ascii="Times New Roman" w:hAnsi="Times New Roman" w:cs="Times New Roman"/>
          <w:b/>
          <w:bCs/>
        </w:rPr>
        <w:t>CHAPTER 5</w:t>
      </w:r>
      <w:r w:rsidR="00A17003" w:rsidRPr="007E6B3F">
        <w:rPr>
          <w:rFonts w:ascii="Times New Roman" w:hAnsi="Times New Roman" w:cs="Times New Roman"/>
          <w:b/>
          <w:bCs/>
        </w:rPr>
        <w:tab/>
      </w:r>
      <w:r w:rsidR="00A17003" w:rsidRPr="007E6B3F">
        <w:rPr>
          <w:rFonts w:ascii="Times New Roman" w:hAnsi="Times New Roman" w:cs="Times New Roman"/>
        </w:rPr>
        <w:t>1</w:t>
      </w:r>
      <w:r w:rsidR="00CE6E38" w:rsidRPr="007E6B3F">
        <w:rPr>
          <w:rFonts w:ascii="Times New Roman" w:hAnsi="Times New Roman" w:cs="Times New Roman"/>
        </w:rPr>
        <w:t>1</w:t>
      </w:r>
    </w:p>
    <w:p w14:paraId="64F04EA8" w14:textId="77777777" w:rsidR="001E7DA9" w:rsidRPr="007E6B3F" w:rsidRDefault="001E7DA9" w:rsidP="004A7F44">
      <w:pPr>
        <w:tabs>
          <w:tab w:val="left" w:pos="695"/>
        </w:tabs>
        <w:jc w:val="both"/>
        <w:rPr>
          <w:rFonts w:ascii="Times New Roman" w:hAnsi="Times New Roman" w:cs="Times New Roman"/>
          <w:b/>
          <w:bCs/>
        </w:rPr>
      </w:pPr>
    </w:p>
    <w:p w14:paraId="720660FD" w14:textId="77777777" w:rsidR="001E7DA9" w:rsidRPr="007E6B3F" w:rsidRDefault="001E7DA9" w:rsidP="004A7F44">
      <w:pPr>
        <w:tabs>
          <w:tab w:val="left" w:pos="695"/>
        </w:tabs>
        <w:jc w:val="both"/>
        <w:rPr>
          <w:rFonts w:ascii="Times New Roman" w:hAnsi="Times New Roman" w:cs="Times New Roman"/>
          <w:b/>
          <w:bCs/>
        </w:rPr>
      </w:pPr>
    </w:p>
    <w:p w14:paraId="79C3C191" w14:textId="77777777" w:rsidR="00162FE1" w:rsidRPr="007E6B3F" w:rsidRDefault="00F209A6" w:rsidP="004A7F44">
      <w:pPr>
        <w:tabs>
          <w:tab w:val="left" w:pos="695"/>
        </w:tabs>
        <w:jc w:val="both"/>
        <w:rPr>
          <w:rFonts w:ascii="Times New Roman" w:hAnsi="Times New Roman" w:cs="Times New Roman"/>
          <w:b/>
          <w:bCs/>
        </w:rPr>
      </w:pPr>
      <w:r w:rsidRPr="007E6B3F">
        <w:rPr>
          <w:rFonts w:ascii="Times New Roman" w:hAnsi="Times New Roman" w:cs="Times New Roman"/>
          <w:b/>
          <w:bCs/>
        </w:rPr>
        <w:t>Conclusion and Future Enhancements</w:t>
      </w:r>
    </w:p>
    <w:p w14:paraId="65E5DB06" w14:textId="77777777" w:rsidR="00F209A6" w:rsidRPr="007E6B3F" w:rsidRDefault="00F209A6" w:rsidP="004A7F44">
      <w:pPr>
        <w:jc w:val="both"/>
        <w:rPr>
          <w:rFonts w:ascii="Times New Roman" w:hAnsi="Times New Roman" w:cs="Times New Roman"/>
        </w:rPr>
      </w:pPr>
    </w:p>
    <w:p w14:paraId="3E105F0E" w14:textId="77777777" w:rsidR="00F209A6" w:rsidRPr="007E6B3F" w:rsidRDefault="001E7DA9" w:rsidP="004A7F44">
      <w:pPr>
        <w:jc w:val="both"/>
        <w:rPr>
          <w:rFonts w:ascii="Times New Roman" w:hAnsi="Times New Roman" w:cs="Times New Roman"/>
          <w:b/>
          <w:bCs/>
        </w:rPr>
      </w:pPr>
      <w:r w:rsidRPr="007E6B3F">
        <w:rPr>
          <w:rFonts w:ascii="Times New Roman" w:hAnsi="Times New Roman" w:cs="Times New Roman"/>
          <w:b/>
          <w:bCs/>
        </w:rPr>
        <w:t xml:space="preserve">5.1 </w:t>
      </w:r>
      <w:r w:rsidR="00F209A6" w:rsidRPr="007E6B3F">
        <w:rPr>
          <w:rFonts w:ascii="Times New Roman" w:hAnsi="Times New Roman" w:cs="Times New Roman"/>
          <w:b/>
          <w:bCs/>
        </w:rPr>
        <w:t xml:space="preserve">Conclusion </w:t>
      </w:r>
    </w:p>
    <w:p w14:paraId="151B68D1" w14:textId="77777777" w:rsidR="001E7DA9" w:rsidRPr="007E6B3F" w:rsidRDefault="001E7DA9" w:rsidP="004A7F44">
      <w:pPr>
        <w:jc w:val="both"/>
        <w:rPr>
          <w:rFonts w:ascii="Times New Roman" w:hAnsi="Times New Roman" w:cs="Times New Roman"/>
        </w:rPr>
      </w:pPr>
    </w:p>
    <w:p w14:paraId="77417513" w14:textId="77777777" w:rsidR="00C6632A" w:rsidRPr="000C3C59" w:rsidRDefault="00C6632A" w:rsidP="00C6632A">
      <w:pPr>
        <w:spacing w:line="259" w:lineRule="auto"/>
        <w:ind w:left="209"/>
      </w:pPr>
      <w:r w:rsidRPr="000C3C59">
        <w:t xml:space="preserve">The "Reuniting Paws" website provides a simple and effective platform for listing and finding lost pets. With its lightweight design using Node.js, HTML, CSS, and JSON for data storage, the system is cost-effective, easy to manage, and user-friendly. Although it currently lacks advanced features like search filters or contact forms, it successfully </w:t>
      </w:r>
      <w:proofErr w:type="spellStart"/>
      <w:r w:rsidRPr="000C3C59">
        <w:t>fulfills</w:t>
      </w:r>
      <w:proofErr w:type="spellEnd"/>
      <w:r w:rsidRPr="000C3C59">
        <w:t xml:space="preserve"> its primary goal of connecting pet owners with their lost pets.</w:t>
      </w:r>
    </w:p>
    <w:p w14:paraId="0843C15D" w14:textId="77777777" w:rsidR="001E7DA9" w:rsidRPr="007E6B3F" w:rsidRDefault="001E7DA9" w:rsidP="004A7F44">
      <w:pPr>
        <w:jc w:val="both"/>
        <w:rPr>
          <w:rFonts w:ascii="Times New Roman" w:hAnsi="Times New Roman" w:cs="Times New Roman"/>
        </w:rPr>
      </w:pPr>
    </w:p>
    <w:p w14:paraId="2A5DC74E" w14:textId="77777777" w:rsidR="001E7DA9" w:rsidRPr="007E6B3F" w:rsidRDefault="001E7DA9" w:rsidP="004A7F44">
      <w:pPr>
        <w:jc w:val="both"/>
        <w:rPr>
          <w:rFonts w:ascii="Times New Roman" w:hAnsi="Times New Roman" w:cs="Times New Roman"/>
          <w:b/>
          <w:bCs/>
        </w:rPr>
      </w:pPr>
      <w:r w:rsidRPr="007E6B3F">
        <w:rPr>
          <w:rFonts w:ascii="Times New Roman" w:hAnsi="Times New Roman" w:cs="Times New Roman"/>
          <w:b/>
          <w:bCs/>
        </w:rPr>
        <w:t>5.2 Future Enhancement</w:t>
      </w:r>
    </w:p>
    <w:p w14:paraId="6AB3CFDA" w14:textId="77777777" w:rsidR="001E7DA9" w:rsidRPr="007E6B3F" w:rsidRDefault="001E7DA9" w:rsidP="004A7F44">
      <w:pPr>
        <w:jc w:val="both"/>
        <w:rPr>
          <w:rFonts w:ascii="Times New Roman" w:hAnsi="Times New Roman" w:cs="Times New Roman"/>
          <w:b/>
          <w:bCs/>
        </w:rPr>
      </w:pPr>
    </w:p>
    <w:p w14:paraId="4DA0464E" w14:textId="77777777" w:rsidR="00135247" w:rsidRPr="000C3C59" w:rsidRDefault="00135247" w:rsidP="00135247">
      <w:pPr>
        <w:numPr>
          <w:ilvl w:val="0"/>
          <w:numId w:val="24"/>
        </w:numPr>
        <w:suppressAutoHyphens w:val="0"/>
        <w:spacing w:line="259" w:lineRule="auto"/>
      </w:pPr>
      <w:r w:rsidRPr="000C3C59">
        <w:rPr>
          <w:b/>
          <w:bCs/>
        </w:rPr>
        <w:t>Search and Filter Functionality</w:t>
      </w:r>
      <w:r w:rsidRPr="000C3C59">
        <w:t>: Add features to filter pets by location, type, or name for better user convenience.</w:t>
      </w:r>
    </w:p>
    <w:p w14:paraId="18B5F807" w14:textId="77777777" w:rsidR="00135247" w:rsidRPr="000C3C59" w:rsidRDefault="00135247" w:rsidP="00135247">
      <w:pPr>
        <w:numPr>
          <w:ilvl w:val="0"/>
          <w:numId w:val="24"/>
        </w:numPr>
        <w:suppressAutoHyphens w:val="0"/>
        <w:spacing w:line="259" w:lineRule="auto"/>
      </w:pPr>
      <w:r w:rsidRPr="000C3C59">
        <w:rPr>
          <w:b/>
          <w:bCs/>
        </w:rPr>
        <w:t>Contact Form Integration</w:t>
      </w:r>
      <w:r w:rsidRPr="000C3C59">
        <w:t>: Include a contact form to enable users to connect directly with pet owners.</w:t>
      </w:r>
    </w:p>
    <w:p w14:paraId="17F8E848" w14:textId="77777777" w:rsidR="00135247" w:rsidRPr="000C3C59" w:rsidRDefault="00135247" w:rsidP="00135247">
      <w:pPr>
        <w:numPr>
          <w:ilvl w:val="0"/>
          <w:numId w:val="24"/>
        </w:numPr>
        <w:suppressAutoHyphens w:val="0"/>
        <w:spacing w:line="259" w:lineRule="auto"/>
      </w:pPr>
      <w:r w:rsidRPr="000C3C59">
        <w:rPr>
          <w:b/>
          <w:bCs/>
        </w:rPr>
        <w:t>Image Uploads</w:t>
      </w:r>
      <w:r w:rsidRPr="000C3C59">
        <w:t>: Allow users to upload pet photos to improve identification.</w:t>
      </w:r>
    </w:p>
    <w:p w14:paraId="42F3CD6D" w14:textId="77777777" w:rsidR="00135247" w:rsidRPr="000C3C59" w:rsidRDefault="00135247" w:rsidP="00135247">
      <w:pPr>
        <w:numPr>
          <w:ilvl w:val="0"/>
          <w:numId w:val="24"/>
        </w:numPr>
        <w:suppressAutoHyphens w:val="0"/>
        <w:spacing w:line="259" w:lineRule="auto"/>
      </w:pPr>
      <w:r w:rsidRPr="000C3C59">
        <w:rPr>
          <w:b/>
          <w:bCs/>
        </w:rPr>
        <w:t>Database Integration</w:t>
      </w:r>
      <w:r w:rsidRPr="000C3C59">
        <w:t>: Switch from JSON files to a database like MongoDB or MySQL for scalability.</w:t>
      </w:r>
    </w:p>
    <w:p w14:paraId="1E1C9C13" w14:textId="77777777" w:rsidR="00135247" w:rsidRPr="000C3C59" w:rsidRDefault="00135247" w:rsidP="00135247">
      <w:pPr>
        <w:numPr>
          <w:ilvl w:val="0"/>
          <w:numId w:val="24"/>
        </w:numPr>
        <w:suppressAutoHyphens w:val="0"/>
        <w:spacing w:line="259" w:lineRule="auto"/>
      </w:pPr>
      <w:r w:rsidRPr="000C3C59">
        <w:rPr>
          <w:b/>
          <w:bCs/>
        </w:rPr>
        <w:t>Mobile App Development</w:t>
      </w:r>
      <w:r w:rsidRPr="000C3C59">
        <w:t>: Expand the website’s reach by developing a mobile application.</w:t>
      </w:r>
    </w:p>
    <w:p w14:paraId="4A9C57B3" w14:textId="77777777" w:rsidR="00135247" w:rsidRPr="000C3C59" w:rsidRDefault="00135247" w:rsidP="00135247">
      <w:pPr>
        <w:numPr>
          <w:ilvl w:val="0"/>
          <w:numId w:val="24"/>
        </w:numPr>
        <w:suppressAutoHyphens w:val="0"/>
        <w:spacing w:line="259" w:lineRule="auto"/>
      </w:pPr>
      <w:r w:rsidRPr="000C3C59">
        <w:rPr>
          <w:b/>
          <w:bCs/>
        </w:rPr>
        <w:t>Notifications System</w:t>
      </w:r>
      <w:r w:rsidRPr="000C3C59">
        <w:t>: Send email or SMS alerts to users when pets matching their criteria are added.</w:t>
      </w:r>
    </w:p>
    <w:p w14:paraId="6ADD3CDA" w14:textId="77777777" w:rsidR="00135247" w:rsidRPr="000C3C59" w:rsidRDefault="00135247" w:rsidP="00135247">
      <w:pPr>
        <w:numPr>
          <w:ilvl w:val="0"/>
          <w:numId w:val="24"/>
        </w:numPr>
        <w:suppressAutoHyphens w:val="0"/>
        <w:spacing w:line="259" w:lineRule="auto"/>
      </w:pPr>
      <w:r w:rsidRPr="000C3C59">
        <w:rPr>
          <w:b/>
          <w:bCs/>
        </w:rPr>
        <w:t>User Accounts</w:t>
      </w:r>
      <w:r w:rsidRPr="000C3C59">
        <w:t>: Enable users to create accounts for managing their listings and receiving updates.</w:t>
      </w:r>
    </w:p>
    <w:p w14:paraId="7D71BD3C" w14:textId="77777777" w:rsidR="00FB16AB" w:rsidRDefault="00FB16AB" w:rsidP="004A7F44">
      <w:pPr>
        <w:tabs>
          <w:tab w:val="center" w:pos="4819"/>
          <w:tab w:val="right" w:pos="9638"/>
        </w:tabs>
        <w:jc w:val="both"/>
        <w:rPr>
          <w:rFonts w:ascii="Times New Roman" w:hAnsi="Times New Roman" w:cs="Times New Roman"/>
          <w:b/>
          <w:bCs/>
        </w:rPr>
      </w:pPr>
    </w:p>
    <w:p w14:paraId="24CB59F0" w14:textId="46A9DC35" w:rsidR="00952182" w:rsidRPr="007E6B3F" w:rsidRDefault="00B30BCB" w:rsidP="004A7F44">
      <w:pPr>
        <w:tabs>
          <w:tab w:val="center" w:pos="4819"/>
          <w:tab w:val="right" w:pos="9638"/>
        </w:tabs>
        <w:jc w:val="both"/>
        <w:rPr>
          <w:rFonts w:ascii="Times New Roman" w:hAnsi="Times New Roman" w:cs="Times New Roman"/>
        </w:rPr>
      </w:pPr>
      <w:r w:rsidRPr="007E6B3F">
        <w:rPr>
          <w:rFonts w:ascii="Times New Roman" w:hAnsi="Times New Roman" w:cs="Times New Roman"/>
          <w:b/>
          <w:bCs/>
        </w:rPr>
        <w:t xml:space="preserve">6. </w:t>
      </w:r>
      <w:r w:rsidR="00952182" w:rsidRPr="007E6B3F">
        <w:rPr>
          <w:rFonts w:ascii="Times New Roman" w:hAnsi="Times New Roman" w:cs="Times New Roman"/>
          <w:b/>
          <w:bCs/>
        </w:rPr>
        <w:t>References</w:t>
      </w:r>
      <w:r w:rsidR="005D5485" w:rsidRPr="007E6B3F">
        <w:rPr>
          <w:rFonts w:ascii="Times New Roman" w:hAnsi="Times New Roman" w:cs="Times New Roman"/>
          <w:b/>
          <w:bCs/>
        </w:rPr>
        <w:tab/>
      </w:r>
      <w:r w:rsidR="005D5485" w:rsidRPr="007E6B3F">
        <w:rPr>
          <w:rFonts w:ascii="Times New Roman" w:hAnsi="Times New Roman" w:cs="Times New Roman"/>
        </w:rPr>
        <w:t>1</w:t>
      </w:r>
      <w:r w:rsidR="00CE6E38" w:rsidRPr="007E6B3F">
        <w:rPr>
          <w:rFonts w:ascii="Times New Roman" w:hAnsi="Times New Roman" w:cs="Times New Roman"/>
        </w:rPr>
        <w:t>2</w:t>
      </w:r>
    </w:p>
    <w:p w14:paraId="284611A6" w14:textId="77777777" w:rsidR="00952182" w:rsidRPr="007E6B3F" w:rsidRDefault="00952182" w:rsidP="004A7F44">
      <w:pPr>
        <w:jc w:val="both"/>
        <w:rPr>
          <w:rFonts w:ascii="Times New Roman" w:hAnsi="Times New Roman" w:cs="Times New Roman"/>
        </w:rPr>
      </w:pPr>
    </w:p>
    <w:p w14:paraId="51AC05FE" w14:textId="77777777" w:rsidR="00A36051" w:rsidRPr="00A36051" w:rsidRDefault="00A36051" w:rsidP="00A36051">
      <w:pPr>
        <w:jc w:val="both"/>
        <w:rPr>
          <w:rFonts w:ascii="Times New Roman" w:hAnsi="Times New Roman" w:cs="Times New Roman"/>
        </w:rPr>
      </w:pPr>
      <w:r w:rsidRPr="00A36051">
        <w:rPr>
          <w:rFonts w:ascii="Times New Roman" w:hAnsi="Times New Roman" w:cs="Times New Roman"/>
          <w:b/>
          <w:bCs/>
        </w:rPr>
        <w:t>Website References:</w:t>
      </w:r>
    </w:p>
    <w:p w14:paraId="4F6ED021" w14:textId="77777777" w:rsidR="00A36051" w:rsidRPr="00A36051" w:rsidRDefault="00A36051" w:rsidP="00A36051">
      <w:pPr>
        <w:numPr>
          <w:ilvl w:val="0"/>
          <w:numId w:val="25"/>
        </w:numPr>
        <w:jc w:val="both"/>
        <w:rPr>
          <w:rFonts w:ascii="Times New Roman" w:hAnsi="Times New Roman" w:cs="Times New Roman"/>
        </w:rPr>
      </w:pPr>
      <w:hyperlink r:id="rId24" w:tgtFrame="_new" w:history="1">
        <w:r w:rsidRPr="00A36051">
          <w:rPr>
            <w:rStyle w:val="Hyperlink"/>
            <w:rFonts w:ascii="Times New Roman" w:hAnsi="Times New Roman" w:cs="Times New Roman"/>
          </w:rPr>
          <w:t>Petfinder</w:t>
        </w:r>
      </w:hyperlink>
      <w:r w:rsidRPr="00A36051">
        <w:rPr>
          <w:rFonts w:ascii="Times New Roman" w:hAnsi="Times New Roman" w:cs="Times New Roman"/>
        </w:rPr>
        <w:t xml:space="preserve"> – A platform to find and rehome pets, useful for understanding user-friendly design for lost and found pet listings.</w:t>
      </w:r>
    </w:p>
    <w:p w14:paraId="693364E4" w14:textId="77777777" w:rsidR="00A36051" w:rsidRPr="00A36051" w:rsidRDefault="00A36051" w:rsidP="00A36051">
      <w:pPr>
        <w:numPr>
          <w:ilvl w:val="0"/>
          <w:numId w:val="25"/>
        </w:numPr>
        <w:jc w:val="both"/>
        <w:rPr>
          <w:rFonts w:ascii="Times New Roman" w:hAnsi="Times New Roman" w:cs="Times New Roman"/>
        </w:rPr>
      </w:pPr>
      <w:hyperlink r:id="rId25" w:tgtFrame="_new" w:history="1">
        <w:proofErr w:type="spellStart"/>
        <w:r w:rsidRPr="00A36051">
          <w:rPr>
            <w:rStyle w:val="Hyperlink"/>
            <w:rFonts w:ascii="Times New Roman" w:hAnsi="Times New Roman" w:cs="Times New Roman"/>
          </w:rPr>
          <w:t>LostMyDoggie</w:t>
        </w:r>
        <w:proofErr w:type="spellEnd"/>
      </w:hyperlink>
      <w:r w:rsidRPr="00A36051">
        <w:rPr>
          <w:rFonts w:ascii="Times New Roman" w:hAnsi="Times New Roman" w:cs="Times New Roman"/>
        </w:rPr>
        <w:t xml:space="preserve"> – A lost and found pet site showcasing how to organize pet profiles and essential details.</w:t>
      </w:r>
    </w:p>
    <w:p w14:paraId="73B27609" w14:textId="77777777" w:rsidR="00A36051" w:rsidRPr="00A36051" w:rsidRDefault="00A36051" w:rsidP="00A36051">
      <w:pPr>
        <w:jc w:val="both"/>
        <w:rPr>
          <w:rFonts w:ascii="Times New Roman" w:hAnsi="Times New Roman" w:cs="Times New Roman"/>
        </w:rPr>
      </w:pPr>
      <w:r w:rsidRPr="00A36051">
        <w:rPr>
          <w:rFonts w:ascii="Times New Roman" w:hAnsi="Times New Roman" w:cs="Times New Roman"/>
          <w:b/>
          <w:bCs/>
        </w:rPr>
        <w:t>Book References:</w:t>
      </w:r>
    </w:p>
    <w:p w14:paraId="20673719" w14:textId="6079D37E" w:rsidR="00A36051" w:rsidRPr="00A36051" w:rsidRDefault="00A36051" w:rsidP="00A36051">
      <w:pPr>
        <w:numPr>
          <w:ilvl w:val="0"/>
          <w:numId w:val="26"/>
        </w:numPr>
        <w:jc w:val="both"/>
        <w:rPr>
          <w:rFonts w:ascii="Times New Roman" w:hAnsi="Times New Roman" w:cs="Times New Roman"/>
        </w:rPr>
      </w:pPr>
      <w:r w:rsidRPr="00A36051">
        <w:rPr>
          <w:rFonts w:ascii="Times New Roman" w:hAnsi="Times New Roman" w:cs="Times New Roman"/>
          <w:b/>
          <w:bCs/>
        </w:rPr>
        <w:t>HTML and CSS: Design and Build Websites by Jon Duckett</w:t>
      </w:r>
      <w:r w:rsidRPr="00A36051">
        <w:rPr>
          <w:rFonts w:ascii="Times New Roman" w:hAnsi="Times New Roman" w:cs="Times New Roman"/>
        </w:rPr>
        <w:t xml:space="preserve"> – A beginner-friendly guide to web design fundamentals.</w:t>
      </w:r>
    </w:p>
    <w:p w14:paraId="32B98F6D" w14:textId="13372C44" w:rsidR="00A36051" w:rsidRPr="00A36051" w:rsidRDefault="00A36051" w:rsidP="00A36051">
      <w:pPr>
        <w:numPr>
          <w:ilvl w:val="0"/>
          <w:numId w:val="26"/>
        </w:numPr>
        <w:jc w:val="both"/>
        <w:rPr>
          <w:rFonts w:ascii="Times New Roman" w:hAnsi="Times New Roman" w:cs="Times New Roman"/>
        </w:rPr>
      </w:pPr>
      <w:r w:rsidRPr="00A36051">
        <w:rPr>
          <w:rFonts w:ascii="Times New Roman" w:hAnsi="Times New Roman" w:cs="Times New Roman"/>
          <w:b/>
          <w:bCs/>
        </w:rPr>
        <w:t xml:space="preserve">Eloquent JavaScript by Marijn </w:t>
      </w:r>
      <w:proofErr w:type="spellStart"/>
      <w:r w:rsidRPr="00A36051">
        <w:rPr>
          <w:rFonts w:ascii="Times New Roman" w:hAnsi="Times New Roman" w:cs="Times New Roman"/>
          <w:b/>
          <w:bCs/>
        </w:rPr>
        <w:t>Haverbeke</w:t>
      </w:r>
      <w:proofErr w:type="spellEnd"/>
      <w:r w:rsidRPr="00A36051">
        <w:rPr>
          <w:rFonts w:ascii="Times New Roman" w:hAnsi="Times New Roman" w:cs="Times New Roman"/>
        </w:rPr>
        <w:t xml:space="preserve"> – A comprehensive resource for understanding JavaScript, including working with JSON and server-side development.</w:t>
      </w:r>
    </w:p>
    <w:p w14:paraId="1BF6CCC9" w14:textId="77777777" w:rsidR="00952182" w:rsidRPr="007E6B3F" w:rsidRDefault="00952182" w:rsidP="004A7F44">
      <w:pPr>
        <w:jc w:val="both"/>
        <w:rPr>
          <w:rFonts w:ascii="Times New Roman" w:hAnsi="Times New Roman" w:cs="Times New Roman"/>
        </w:rPr>
      </w:pPr>
    </w:p>
    <w:p w14:paraId="26692C13" w14:textId="77777777" w:rsidR="00135247" w:rsidRDefault="00135247" w:rsidP="004A7F44">
      <w:pPr>
        <w:jc w:val="both"/>
        <w:rPr>
          <w:rFonts w:ascii="Times New Roman" w:hAnsi="Times New Roman" w:cs="Times New Roman"/>
          <w:b/>
          <w:bCs/>
        </w:rPr>
      </w:pPr>
    </w:p>
    <w:p w14:paraId="62FFE73C" w14:textId="77777777" w:rsidR="00135247" w:rsidRDefault="00135247" w:rsidP="004A7F44">
      <w:pPr>
        <w:jc w:val="both"/>
        <w:rPr>
          <w:rFonts w:ascii="Times New Roman" w:hAnsi="Times New Roman" w:cs="Times New Roman"/>
          <w:b/>
          <w:bCs/>
        </w:rPr>
      </w:pPr>
    </w:p>
    <w:p w14:paraId="3175B8E3" w14:textId="77777777" w:rsidR="00135247" w:rsidRDefault="00135247" w:rsidP="004A7F44">
      <w:pPr>
        <w:jc w:val="both"/>
        <w:rPr>
          <w:rFonts w:ascii="Times New Roman" w:hAnsi="Times New Roman" w:cs="Times New Roman"/>
          <w:b/>
          <w:bCs/>
        </w:rPr>
      </w:pPr>
    </w:p>
    <w:p w14:paraId="764760C8" w14:textId="77777777" w:rsidR="00135247" w:rsidRDefault="00135247" w:rsidP="004A7F44">
      <w:pPr>
        <w:jc w:val="both"/>
        <w:rPr>
          <w:rFonts w:ascii="Times New Roman" w:hAnsi="Times New Roman" w:cs="Times New Roman"/>
          <w:b/>
          <w:bCs/>
        </w:rPr>
      </w:pPr>
    </w:p>
    <w:p w14:paraId="0867D9FC" w14:textId="77777777" w:rsidR="00135247" w:rsidRDefault="00135247" w:rsidP="004A7F44">
      <w:pPr>
        <w:jc w:val="both"/>
        <w:rPr>
          <w:rFonts w:ascii="Times New Roman" w:hAnsi="Times New Roman" w:cs="Times New Roman"/>
          <w:b/>
          <w:bCs/>
        </w:rPr>
      </w:pPr>
    </w:p>
    <w:p w14:paraId="27E4DBAB" w14:textId="77777777" w:rsidR="00135247" w:rsidRDefault="00135247" w:rsidP="004A7F44">
      <w:pPr>
        <w:jc w:val="both"/>
        <w:rPr>
          <w:rFonts w:ascii="Times New Roman" w:hAnsi="Times New Roman" w:cs="Times New Roman"/>
          <w:b/>
          <w:bCs/>
        </w:rPr>
      </w:pPr>
    </w:p>
    <w:p w14:paraId="5AEDFDA2" w14:textId="77777777" w:rsidR="00135247" w:rsidRDefault="00135247" w:rsidP="004A7F44">
      <w:pPr>
        <w:jc w:val="both"/>
        <w:rPr>
          <w:rFonts w:ascii="Times New Roman" w:hAnsi="Times New Roman" w:cs="Times New Roman"/>
          <w:b/>
          <w:bCs/>
        </w:rPr>
      </w:pPr>
    </w:p>
    <w:p w14:paraId="58B79E10" w14:textId="77777777" w:rsidR="00135247" w:rsidRDefault="00135247" w:rsidP="004A7F44">
      <w:pPr>
        <w:jc w:val="both"/>
        <w:rPr>
          <w:rFonts w:ascii="Times New Roman" w:hAnsi="Times New Roman" w:cs="Times New Roman"/>
          <w:b/>
          <w:bCs/>
        </w:rPr>
      </w:pPr>
    </w:p>
    <w:p w14:paraId="4EAC7463" w14:textId="77777777" w:rsidR="00135247" w:rsidRDefault="00135247" w:rsidP="004A7F44">
      <w:pPr>
        <w:jc w:val="both"/>
        <w:rPr>
          <w:rFonts w:ascii="Times New Roman" w:hAnsi="Times New Roman" w:cs="Times New Roman"/>
          <w:b/>
          <w:bCs/>
        </w:rPr>
      </w:pPr>
    </w:p>
    <w:p w14:paraId="369DB0B6" w14:textId="77777777" w:rsidR="00135247" w:rsidRDefault="00135247" w:rsidP="004A7F44">
      <w:pPr>
        <w:jc w:val="both"/>
        <w:rPr>
          <w:rFonts w:ascii="Times New Roman" w:hAnsi="Times New Roman" w:cs="Times New Roman"/>
          <w:b/>
          <w:bCs/>
        </w:rPr>
      </w:pPr>
    </w:p>
    <w:p w14:paraId="661AF709" w14:textId="48F9EA48" w:rsidR="00B30BCB" w:rsidRPr="007E6B3F" w:rsidRDefault="00B30BCB" w:rsidP="004A7F44">
      <w:pPr>
        <w:jc w:val="both"/>
        <w:rPr>
          <w:rFonts w:ascii="Times New Roman" w:hAnsi="Times New Roman" w:cs="Times New Roman"/>
          <w:b/>
          <w:bCs/>
        </w:rPr>
      </w:pPr>
      <w:r w:rsidRPr="007E6B3F">
        <w:rPr>
          <w:rFonts w:ascii="Times New Roman" w:hAnsi="Times New Roman" w:cs="Times New Roman"/>
          <w:b/>
          <w:bCs/>
        </w:rPr>
        <w:t>7.</w:t>
      </w:r>
      <w:r w:rsidR="00952182" w:rsidRPr="007E6B3F">
        <w:rPr>
          <w:rFonts w:ascii="Times New Roman" w:hAnsi="Times New Roman" w:cs="Times New Roman"/>
          <w:b/>
          <w:bCs/>
        </w:rPr>
        <w:t>Appendix</w:t>
      </w:r>
    </w:p>
    <w:p w14:paraId="33840111" w14:textId="77777777" w:rsidR="00B30BCB" w:rsidRPr="007E6B3F" w:rsidRDefault="00B30BCB" w:rsidP="004A7F44">
      <w:pPr>
        <w:jc w:val="both"/>
        <w:rPr>
          <w:rFonts w:ascii="Times New Roman" w:hAnsi="Times New Roman" w:cs="Times New Roman"/>
        </w:rPr>
      </w:pPr>
      <w:r w:rsidRPr="007E6B3F">
        <w:rPr>
          <w:rFonts w:ascii="Times New Roman" w:hAnsi="Times New Roman" w:cs="Times New Roman"/>
        </w:rPr>
        <w:tab/>
      </w:r>
    </w:p>
    <w:p w14:paraId="6A29B91F" w14:textId="77777777" w:rsidR="00522278" w:rsidRPr="007E6B3F" w:rsidRDefault="00522278" w:rsidP="004A7F44">
      <w:pPr>
        <w:tabs>
          <w:tab w:val="left" w:pos="3674"/>
        </w:tabs>
        <w:jc w:val="both"/>
        <w:rPr>
          <w:rFonts w:ascii="Times New Roman" w:hAnsi="Times New Roman" w:cs="Times New Roman"/>
          <w:b/>
          <w:bCs/>
        </w:rPr>
      </w:pPr>
      <w:r w:rsidRPr="007E6B3F">
        <w:rPr>
          <w:rFonts w:ascii="Times New Roman" w:hAnsi="Times New Roman" w:cs="Times New Roman"/>
          <w:b/>
          <w:bCs/>
        </w:rPr>
        <w:t>PSEUDO CODE</w:t>
      </w:r>
    </w:p>
    <w:p w14:paraId="5DAFD332" w14:textId="77777777" w:rsidR="00522278" w:rsidRPr="007E6B3F" w:rsidRDefault="00522278" w:rsidP="004A7F44">
      <w:pPr>
        <w:tabs>
          <w:tab w:val="left" w:pos="3674"/>
        </w:tabs>
        <w:jc w:val="both"/>
        <w:rPr>
          <w:rFonts w:ascii="Times New Roman" w:hAnsi="Times New Roman" w:cs="Times New Roman"/>
          <w:b/>
          <w:bCs/>
        </w:rPr>
      </w:pPr>
    </w:p>
    <w:p w14:paraId="3D46057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&lt;!DOCTYPE html&gt;</w:t>
      </w:r>
    </w:p>
    <w:p w14:paraId="424BCFE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&lt;html lang="en"&gt;</w:t>
      </w:r>
    </w:p>
    <w:p w14:paraId="7174144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&lt;head&gt;</w:t>
      </w:r>
    </w:p>
    <w:p w14:paraId="0D39F01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&lt;meta charset="UTF-8"&gt;</w:t>
      </w:r>
    </w:p>
    <w:p w14:paraId="02BB3F6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&lt;meta name="viewport" content="width=device-width, initial-scale=1.0"&gt;</w:t>
      </w:r>
    </w:p>
    <w:p w14:paraId="647BFEA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&lt;title&gt;Batch-A11(sss)&lt;/title&gt;</w:t>
      </w:r>
    </w:p>
    <w:p w14:paraId="03E4206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&lt;link rel="stylesheet" href="style.css"&gt;</w:t>
      </w:r>
    </w:p>
    <w:p w14:paraId="61BC364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&lt;link rel="icon" type="image/x-icon" href="favicon.jpeg"&gt;</w:t>
      </w:r>
    </w:p>
    <w:p w14:paraId="0C7B55B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&lt;/head&gt;</w:t>
      </w:r>
    </w:p>
    <w:p w14:paraId="7293A34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&lt;header&gt;</w:t>
      </w:r>
    </w:p>
    <w:p w14:paraId="24EC6A5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class="heading"&gt;</w:t>
      </w:r>
    </w:p>
    <w:p w14:paraId="1CB822E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&lt;h1&gt;&lt;b&gt;Exploring Bharat's heritage and culture&lt;/b&gt;&lt;/h1&gt;</w:t>
      </w:r>
    </w:p>
    <w:p w14:paraId="5F200AE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&lt;h2&gt;Bharat's contribution in Space Exploration&lt;/h2&gt;</w:t>
      </w:r>
    </w:p>
    <w:p w14:paraId="6B500E7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&lt;/div&gt;</w:t>
      </w:r>
    </w:p>
    <w:p w14:paraId="794812C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class="contents"&gt;</w:t>
      </w:r>
    </w:p>
    <w:p w14:paraId="5D04EF1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15582B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class="nav-item"&gt;&lt;a href="index.html"&gt;Home&lt;/a&gt;&lt;/div&gt; </w:t>
      </w:r>
    </w:p>
    <w:p w14:paraId="6883E71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class="nav-item"&gt;&lt;a href="introduction.html"&gt;ISRO Missions&lt;/a&gt; &lt;/div&gt;</w:t>
      </w:r>
    </w:p>
    <w:p w14:paraId="274543E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class="nav-item"&gt;&lt;a href="status.html"&gt;Status&lt;/a&gt;&lt;/div&gt;</w:t>
      </w:r>
    </w:p>
    <w:p w14:paraId="274BF4D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class="nav-item"&gt;&lt;a href="https://www.isro.gov.in/FAQ.html"&gt;FAQ&lt;/a&gt;&lt;/div&gt;</w:t>
      </w:r>
    </w:p>
    <w:p w14:paraId="27FD1E8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489A20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&lt;/div&gt;</w:t>
      </w:r>
    </w:p>
    <w:p w14:paraId="1F1A814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&lt;/header&gt;</w:t>
      </w:r>
    </w:p>
    <w:p w14:paraId="56DD346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&lt;body&gt;</w:t>
      </w:r>
    </w:p>
    <w:p w14:paraId="7F2FA662" w14:textId="77777777" w:rsidR="007723B6" w:rsidRPr="007E6B3F" w:rsidRDefault="007723B6" w:rsidP="004A7F44">
      <w:pPr>
        <w:tabs>
          <w:tab w:val="left" w:pos="3674"/>
        </w:tabs>
        <w:jc w:val="both"/>
        <w:rPr>
          <w:rFonts w:ascii="Times New Roman" w:hAnsi="Times New Roman" w:cs="Times New Roman"/>
        </w:rPr>
      </w:pPr>
    </w:p>
    <w:p w14:paraId="620EF76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&lt;main&gt;</w:t>
      </w:r>
    </w:p>
    <w:p w14:paraId="733744A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class="wrapper"&gt;</w:t>
      </w:r>
    </w:p>
    <w:p w14:paraId="2A5180A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class="homecont"&gt;</w:t>
      </w:r>
    </w:p>
    <w:p w14:paraId="13C1535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class="block1 block"&gt;</w:t>
      </w:r>
    </w:p>
    <w:p w14:paraId="7AA643A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77E803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&lt;button &gt;&lt;a href="organisations.html"&gt;organisations&lt;/a&gt;&lt;/button&gt;</w:t>
      </w:r>
    </w:p>
    <w:p w14:paraId="2B088A8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&lt;button &gt;&lt;a href="agencies.html"&gt;History&lt;/a&gt;&lt;/button&gt;</w:t>
      </w:r>
    </w:p>
    <w:p w14:paraId="01B735C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&lt;button &gt;&lt;a href="achievements.html"&gt;Achievements&lt;/a&gt;&lt;/button&gt;</w:t>
      </w:r>
    </w:p>
    <w:p w14:paraId="6C962FB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8B149F6"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&lt;/div&gt;</w:t>
      </w:r>
      <w:r w:rsidRPr="007E6B3F">
        <w:rPr>
          <w:rFonts w:ascii="Times New Roman" w:hAnsi="Times New Roman" w:cs="Times New Roman"/>
        </w:rPr>
        <w:tab/>
      </w:r>
    </w:p>
    <w:p w14:paraId="246F420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class="image"&gt;</w:t>
      </w:r>
    </w:p>
    <w:p w14:paraId="5B45C4D6"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w:t>
      </w:r>
      <w:r w:rsidR="005D5485" w:rsidRPr="007E6B3F">
        <w:rPr>
          <w:rFonts w:ascii="Times New Roman" w:hAnsi="Times New Roman" w:cs="Times New Roman"/>
        </w:rPr>
        <w:tab/>
        <w:t>1</w:t>
      </w:r>
      <w:r w:rsidR="00CE6E38" w:rsidRPr="007E6B3F">
        <w:rPr>
          <w:rFonts w:ascii="Times New Roman" w:hAnsi="Times New Roman" w:cs="Times New Roman"/>
        </w:rPr>
        <w:t>3</w:t>
      </w:r>
    </w:p>
    <w:p w14:paraId="1E9D36F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&lt;img src="logopic.jpg" alt="indian space" width="300px" height="300px"&gt;</w:t>
      </w:r>
    </w:p>
    <w:p w14:paraId="1052407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E7F67C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&lt;/div&gt;</w:t>
      </w:r>
    </w:p>
    <w:p w14:paraId="38BC00C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 class="block2 block"&gt;</w:t>
      </w:r>
    </w:p>
    <w:p w14:paraId="1F76857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0EB28C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&lt;button &gt;&lt;a href="inprogress.html"&gt;In progress&lt;/a&gt;&lt;/button&gt;</w:t>
      </w:r>
    </w:p>
    <w:p w14:paraId="78875DF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lastRenderedPageBreak/>
        <w:t xml:space="preserve">                            &lt;button &gt;&lt;a href="futuremissions.html"&gt;Futureplans&lt;/a&gt;&lt;/button&gt;</w:t>
      </w:r>
    </w:p>
    <w:p w14:paraId="7C2D7FA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&lt;button &gt;&lt;a href="launchpads.html"&gt;launchpads&lt;/a&gt;&lt;/button&gt;</w:t>
      </w:r>
    </w:p>
    <w:p w14:paraId="78866A0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79F6CD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&lt;/div&gt;</w:t>
      </w:r>
    </w:p>
    <w:p w14:paraId="1A1F07D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37B87A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&lt;/div&gt;&lt;br&gt;</w:t>
      </w:r>
    </w:p>
    <w:p w14:paraId="250F403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&lt;/main&gt;</w:t>
      </w:r>
    </w:p>
    <w:p w14:paraId="551F9389" w14:textId="77777777" w:rsidR="007723B6" w:rsidRPr="007E6B3F" w:rsidRDefault="007723B6" w:rsidP="004A7F44">
      <w:pPr>
        <w:tabs>
          <w:tab w:val="left" w:pos="3674"/>
        </w:tabs>
        <w:jc w:val="both"/>
        <w:rPr>
          <w:rFonts w:ascii="Times New Roman" w:hAnsi="Times New Roman" w:cs="Times New Roman"/>
        </w:rPr>
      </w:pPr>
    </w:p>
    <w:p w14:paraId="376BDDE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&lt;footer&gt;</w:t>
      </w:r>
    </w:p>
    <w:p w14:paraId="402C359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&lt;p&gt;Project by A-11 batch&lt;/p&gt;</w:t>
      </w:r>
    </w:p>
    <w:p w14:paraId="7B11B44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&lt;/footer&gt;</w:t>
      </w:r>
    </w:p>
    <w:p w14:paraId="713F003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&lt;/body&gt;</w:t>
      </w:r>
    </w:p>
    <w:p w14:paraId="18F8C6DB" w14:textId="77777777" w:rsidR="00522278"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&lt;/html&gt;</w:t>
      </w:r>
    </w:p>
    <w:p w14:paraId="1AF176EF" w14:textId="77777777" w:rsidR="007723B6" w:rsidRPr="007E6B3F" w:rsidRDefault="007723B6" w:rsidP="004A7F44">
      <w:pPr>
        <w:tabs>
          <w:tab w:val="left" w:pos="3674"/>
        </w:tabs>
        <w:jc w:val="both"/>
        <w:rPr>
          <w:rFonts w:ascii="Times New Roman" w:hAnsi="Times New Roman" w:cs="Times New Roman"/>
        </w:rPr>
      </w:pPr>
    </w:p>
    <w:p w14:paraId="3C6C6B3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w:t>
      </w:r>
    </w:p>
    <w:p w14:paraId="265A064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box-sizing: border-box;</w:t>
      </w:r>
    </w:p>
    <w:p w14:paraId="66AECD5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border-color: azure;</w:t>
      </w:r>
    </w:p>
    <w:p w14:paraId="5B07973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padding:5px;</w:t>
      </w:r>
    </w:p>
    <w:p w14:paraId="4D41A77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6AC29C2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body{</w:t>
      </w:r>
    </w:p>
    <w:p w14:paraId="46ED842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background-image: url('test3.jpg');</w:t>
      </w:r>
    </w:p>
    <w:p w14:paraId="20F3629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background-size: cover;</w:t>
      </w:r>
    </w:p>
    <w:p w14:paraId="341960C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background-position: fixed;</w:t>
      </w:r>
    </w:p>
    <w:p w14:paraId="4CA318D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cursor: circle; */</w:t>
      </w:r>
    </w:p>
    <w:p w14:paraId="27FD132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2D47C3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1CAEE51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.heading{</w:t>
      </w:r>
    </w:p>
    <w:p w14:paraId="7C96536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text-align: center;</w:t>
      </w:r>
    </w:p>
    <w:p w14:paraId="2E0B7AC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border:3.5px solid rgb(255, 255, 255);</w:t>
      </w:r>
    </w:p>
    <w:p w14:paraId="0971F9A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background-color: transparent;</w:t>
      </w:r>
    </w:p>
    <w:p w14:paraId="7482B7C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border-radius: 10px 10px 0 0;</w:t>
      </w:r>
    </w:p>
    <w:p w14:paraId="55D15E2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border-bottom: none;</w:t>
      </w:r>
    </w:p>
    <w:p w14:paraId="5C14F62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B34DC3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h1{</w:t>
      </w:r>
    </w:p>
    <w:p w14:paraId="25EFEDF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40px;</w:t>
      </w:r>
    </w:p>
    <w:p w14:paraId="0089C08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color:#f9f641;</w:t>
      </w:r>
    </w:p>
    <w:p w14:paraId="3FAAD42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text-decoration: none;</w:t>
      </w:r>
    </w:p>
    <w:p w14:paraId="179AAED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text-decoration-thickness: 3px;</w:t>
      </w:r>
    </w:p>
    <w:p w14:paraId="24327A6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F8D698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h2{</w:t>
      </w:r>
    </w:p>
    <w:p w14:paraId="2F17144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30px;</w:t>
      </w:r>
    </w:p>
    <w:p w14:paraId="23728BCA"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 color:rgb(222, 241, 72); */</w:t>
      </w:r>
      <w:r w:rsidRPr="007E6B3F">
        <w:rPr>
          <w:rFonts w:ascii="Times New Roman" w:hAnsi="Times New Roman" w:cs="Times New Roman"/>
        </w:rPr>
        <w:tab/>
      </w:r>
    </w:p>
    <w:p w14:paraId="7C699899"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color:#24f19f;</w:t>
      </w:r>
      <w:r w:rsidR="005D5485" w:rsidRPr="007E6B3F">
        <w:rPr>
          <w:rFonts w:ascii="Times New Roman" w:hAnsi="Times New Roman" w:cs="Times New Roman"/>
        </w:rPr>
        <w:tab/>
        <w:t>1</w:t>
      </w:r>
      <w:r w:rsidR="00CE6E38" w:rsidRPr="007E6B3F">
        <w:rPr>
          <w:rFonts w:ascii="Times New Roman" w:hAnsi="Times New Roman" w:cs="Times New Roman"/>
        </w:rPr>
        <w:t>4</w:t>
      </w:r>
    </w:p>
    <w:p w14:paraId="7A102C1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text-decoration: none;</w:t>
      </w:r>
    </w:p>
    <w:p w14:paraId="5977D6E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text-decoration-thickness: 2px;</w:t>
      </w:r>
    </w:p>
    <w:p w14:paraId="657C3B7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6A019B5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h3{</w:t>
      </w:r>
    </w:p>
    <w:p w14:paraId="5AB06BE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20px;</w:t>
      </w:r>
    </w:p>
    <w:p w14:paraId="3D27A7C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color:bisque;</w:t>
      </w:r>
    </w:p>
    <w:p w14:paraId="355D302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text-decoration: underline;</w:t>
      </w:r>
    </w:p>
    <w:p w14:paraId="530C0E7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lastRenderedPageBreak/>
        <w:t xml:space="preserve">  text-decoration-thickness: 3px;</w:t>
      </w:r>
    </w:p>
    <w:p w14:paraId="1094F3E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position: fixed;</w:t>
      </w:r>
    </w:p>
    <w:p w14:paraId="3D5ECA7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788A7C1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73C6788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.contents{</w:t>
      </w:r>
    </w:p>
    <w:p w14:paraId="200AEA0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display:flex;</w:t>
      </w:r>
    </w:p>
    <w:p w14:paraId="5DC0C25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justify-content: space-evenly;</w:t>
      </w:r>
    </w:p>
    <w:p w14:paraId="46EB8AF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flex-wrap: wrap;</w:t>
      </w:r>
    </w:p>
    <w:p w14:paraId="553F3B5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color:rgb(222, 241, 72);</w:t>
      </w:r>
    </w:p>
    <w:p w14:paraId="75D52E8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border:3.5px solid white;</w:t>
      </w:r>
    </w:p>
    <w:p w14:paraId="0E66154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3.5vh;</w:t>
      </w:r>
    </w:p>
    <w:p w14:paraId="7D4A4B5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font-weight: 600;</w:t>
      </w:r>
    </w:p>
    <w:p w14:paraId="2638EB3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background-color: transparent;</w:t>
      </w:r>
    </w:p>
    <w:p w14:paraId="70A4C08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border-radius: 0 0 10px 10px;</w:t>
      </w:r>
    </w:p>
    <w:p w14:paraId="7B7BA8B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position: fixed; */</w:t>
      </w:r>
    </w:p>
    <w:p w14:paraId="5203E65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7AA7A50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0C7354E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.homecont{</w:t>
      </w:r>
    </w:p>
    <w:p w14:paraId="3F8C63C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 flex;</w:t>
      </w:r>
    </w:p>
    <w:p w14:paraId="07DD996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justify-content:center; */</w:t>
      </w:r>
    </w:p>
    <w:p w14:paraId="5B5397E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justify-content: space-around;</w:t>
      </w:r>
    </w:p>
    <w:p w14:paraId="30F85B2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align-items: center;</w:t>
      </w:r>
    </w:p>
    <w:p w14:paraId="42CEC5C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margin-top: 20px;</w:t>
      </w:r>
    </w:p>
    <w:p w14:paraId="1185795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88D04F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6503D24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.image{</w:t>
      </w:r>
    </w:p>
    <w:p w14:paraId="5EA65B6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border-radius: 25%;</w:t>
      </w:r>
    </w:p>
    <w:p w14:paraId="2F0E9E4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EDA9AF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03774CF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12D0A72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img{</w:t>
      </w:r>
    </w:p>
    <w:p w14:paraId="69A8591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width: auto;</w:t>
      </w:r>
    </w:p>
    <w:p w14:paraId="7A6E480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 5px solid rgb(255, 255, 255);</w:t>
      </w:r>
    </w:p>
    <w:p w14:paraId="73CE26B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border-radius: 25%;</w:t>
      </w:r>
    </w:p>
    <w:p w14:paraId="46B0CD3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07BEA05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71AC54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button{</w:t>
      </w:r>
    </w:p>
    <w:p w14:paraId="190F4F8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 transparent;</w:t>
      </w:r>
    </w:p>
    <w:p w14:paraId="7B6A7E8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width: 200px;</w:t>
      </w:r>
    </w:p>
    <w:p w14:paraId="3F84D96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border-color: rgb(105, 157, 157 );</w:t>
      </w:r>
    </w:p>
    <w:p w14:paraId="6694646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border-width: 5px;</w:t>
      </w:r>
    </w:p>
    <w:p w14:paraId="65DDDC60"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border-radius: 20px;</w:t>
      </w:r>
      <w:r w:rsidRPr="007E6B3F">
        <w:rPr>
          <w:rFonts w:ascii="Times New Roman" w:hAnsi="Times New Roman" w:cs="Times New Roman"/>
        </w:rPr>
        <w:tab/>
      </w:r>
    </w:p>
    <w:p w14:paraId="0B5C37DA"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font-size: 2.5vh;</w:t>
      </w:r>
      <w:r w:rsidR="005D5485" w:rsidRPr="007E6B3F">
        <w:rPr>
          <w:rFonts w:ascii="Times New Roman" w:hAnsi="Times New Roman" w:cs="Times New Roman"/>
        </w:rPr>
        <w:tab/>
      </w:r>
      <w:r w:rsidR="00CE6E38" w:rsidRPr="007E6B3F">
        <w:rPr>
          <w:rFonts w:ascii="Times New Roman" w:hAnsi="Times New Roman" w:cs="Times New Roman"/>
        </w:rPr>
        <w:t>15</w:t>
      </w:r>
    </w:p>
    <w:p w14:paraId="6BD76C0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font-weight: 600;</w:t>
      </w:r>
    </w:p>
    <w:p w14:paraId="42582D7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color:rgb(222, 241, 72); */</w:t>
      </w:r>
    </w:p>
    <w:p w14:paraId="4BD5483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height: 50px;</w:t>
      </w:r>
    </w:p>
    <w:p w14:paraId="503FFD8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1ED3F6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5A6A18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.block{</w:t>
      </w:r>
    </w:p>
    <w:p w14:paraId="248F474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 flex;</w:t>
      </w:r>
    </w:p>
    <w:p w14:paraId="27AD5D9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lastRenderedPageBreak/>
        <w:t xml:space="preserve">    flex-direction: column;</w:t>
      </w:r>
    </w:p>
    <w:p w14:paraId="40EBF63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gap: 30px;</w:t>
      </w:r>
    </w:p>
    <w:p w14:paraId="37519B0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0B66AA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button:hover{</w:t>
      </w:r>
    </w:p>
    <w:p w14:paraId="0127AC6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scale: 1.05;</w:t>
      </w:r>
    </w:p>
    <w:p w14:paraId="6A0E4D7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 #fff;</w:t>
      </w:r>
    </w:p>
    <w:p w14:paraId="41BF1B8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B90306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w:t>
      </w:r>
    </w:p>
    <w:p w14:paraId="459D02B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text-decoration: none;</w:t>
      </w:r>
    </w:p>
    <w:p w14:paraId="337EA5B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color: rgb(255, 255, 255); */</w:t>
      </w:r>
    </w:p>
    <w:p w14:paraId="1CA71E0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color:rgb(255, 255, 255);</w:t>
      </w:r>
    </w:p>
    <w:p w14:paraId="52383BF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260BCB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a:hover{</w:t>
      </w:r>
    </w:p>
    <w:p w14:paraId="6434470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 #00ffdd;</w:t>
      </w:r>
    </w:p>
    <w:p w14:paraId="4495476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DE2452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C834B6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footer{</w:t>
      </w:r>
    </w:p>
    <w:p w14:paraId="33F143C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 flex;</w:t>
      </w:r>
    </w:p>
    <w:p w14:paraId="49C2F9F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justify-content: space-around;</w:t>
      </w:r>
    </w:p>
    <w:p w14:paraId="57FB970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align-items: center;</w:t>
      </w:r>
    </w:p>
    <w:p w14:paraId="69DDA06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bottom: 0;</w:t>
      </w:r>
    </w:p>
    <w:p w14:paraId="765FD72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3.5vh;</w:t>
      </w:r>
    </w:p>
    <w:p w14:paraId="55CEBCE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font-weight: 900;</w:t>
      </w:r>
    </w:p>
    <w:p w14:paraId="7732B95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background:transparent;</w:t>
      </w:r>
    </w:p>
    <w:p w14:paraId="6FFE533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 rgb(235, 227, 227);</w:t>
      </w:r>
    </w:p>
    <w:p w14:paraId="0ACB5FC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 3.5px solid white;</w:t>
      </w:r>
    </w:p>
    <w:p w14:paraId="3726972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E80C98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0DBFC8D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118790B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@media (max-width:750px) {</w:t>
      </w:r>
    </w:p>
    <w:p w14:paraId="18C72BA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.homecont{</w:t>
      </w:r>
    </w:p>
    <w:p w14:paraId="2BE1519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 flex;</w:t>
      </w:r>
    </w:p>
    <w:p w14:paraId="7E0518F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flex-direction: column;</w:t>
      </w:r>
    </w:p>
    <w:p w14:paraId="249B1A7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6D530831"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.navitem{</w:t>
      </w:r>
    </w:p>
    <w:p w14:paraId="256E2C2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padding: 10px;</w:t>
      </w:r>
    </w:p>
    <w:p w14:paraId="0EA07A7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D86AD6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72B611A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DD0A62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table {</w:t>
      </w:r>
    </w:p>
    <w:p w14:paraId="58825E7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border-collapse: collapse;</w:t>
      </w:r>
    </w:p>
    <w:p w14:paraId="1C6EB53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width: 100%;</w:t>
      </w:r>
    </w:p>
    <w:p w14:paraId="5E2B3C2C"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background: transparent;</w:t>
      </w:r>
      <w:r w:rsidRPr="007E6B3F">
        <w:rPr>
          <w:rFonts w:ascii="Times New Roman" w:hAnsi="Times New Roman" w:cs="Times New Roman"/>
        </w:rPr>
        <w:tab/>
      </w:r>
      <w:r w:rsidR="00CE6E38" w:rsidRPr="007E6B3F">
        <w:rPr>
          <w:rFonts w:ascii="Times New Roman" w:hAnsi="Times New Roman" w:cs="Times New Roman"/>
        </w:rPr>
        <w:t>16</w:t>
      </w:r>
    </w:p>
    <w:p w14:paraId="3BB0567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background-attachment: fixed;</w:t>
      </w:r>
    </w:p>
    <w:p w14:paraId="76F24EC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8C4F49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6E75B9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th, td {</w:t>
      </w:r>
    </w:p>
    <w:p w14:paraId="34B1351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text-align: left;</w:t>
      </w:r>
    </w:p>
    <w:p w14:paraId="0D4EF55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padding: 8px;</w:t>
      </w:r>
    </w:p>
    <w:p w14:paraId="2927151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border-style: solid;</w:t>
      </w:r>
    </w:p>
    <w:p w14:paraId="5B60472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lastRenderedPageBreak/>
        <w:t xml:space="preserve">    color: rgb(7, 236, 171);</w:t>
      </w:r>
    </w:p>
    <w:p w14:paraId="1796876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text-align: center;</w:t>
      </w:r>
    </w:p>
    <w:p w14:paraId="04D6156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400AC4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footer{</w:t>
      </w:r>
    </w:p>
    <w:p w14:paraId="48DCC8D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background-color: aqua;</w:t>
      </w:r>
    </w:p>
    <w:p w14:paraId="59111B9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 5px solid white;</w:t>
      </w:r>
    </w:p>
    <w:p w14:paraId="005D7BD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 rgba(45, 43, 43, 0.5);</w:t>
      </w:r>
    </w:p>
    <w:p w14:paraId="1D6532E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w:t>
      </w:r>
    </w:p>
    <w:p w14:paraId="4E5EF0E2" w14:textId="77777777" w:rsidR="007723B6" w:rsidRPr="007E6B3F" w:rsidRDefault="007723B6" w:rsidP="004A7F44">
      <w:pPr>
        <w:tabs>
          <w:tab w:val="left" w:pos="3674"/>
        </w:tabs>
        <w:jc w:val="both"/>
        <w:rPr>
          <w:rFonts w:ascii="Times New Roman" w:hAnsi="Times New Roman" w:cs="Times New Roman"/>
        </w:rPr>
      </w:pPr>
    </w:p>
    <w:p w14:paraId="2B4BE6F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w:t>
      </w:r>
    </w:p>
    <w:p w14:paraId="19E87BE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 flex;</w:t>
      </w:r>
    </w:p>
    <w:p w14:paraId="06E6358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flex-direction: column;</w:t>
      </w:r>
    </w:p>
    <w:p w14:paraId="489FF8A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justify-content: center;</w:t>
      </w:r>
    </w:p>
    <w:p w14:paraId="3C13B1A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align-self: center;</w:t>
      </w:r>
    </w:p>
    <w:p w14:paraId="5A93455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color: #f10707; */</w:t>
      </w:r>
    </w:p>
    <w:p w14:paraId="5ED7BCC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 blue;</w:t>
      </w:r>
    </w:p>
    <w:p w14:paraId="1571CB2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3vh;</w:t>
      </w:r>
    </w:p>
    <w:p w14:paraId="498C4F9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background-color: aqua; */</w:t>
      </w:r>
    </w:p>
    <w:p w14:paraId="26D74B2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C6BAA9B" w14:textId="77777777" w:rsidR="007723B6" w:rsidRPr="007E6B3F" w:rsidRDefault="007723B6" w:rsidP="004A7F44">
      <w:pPr>
        <w:tabs>
          <w:tab w:val="left" w:pos="3674"/>
        </w:tabs>
        <w:jc w:val="both"/>
        <w:rPr>
          <w:rFonts w:ascii="Times New Roman" w:hAnsi="Times New Roman" w:cs="Times New Roman"/>
        </w:rPr>
      </w:pPr>
    </w:p>
    <w:p w14:paraId="397CCB0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.pen{</w:t>
      </w:r>
    </w:p>
    <w:p w14:paraId="0386D49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display:flex;</w:t>
      </w:r>
    </w:p>
    <w:p w14:paraId="669786E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flex-direction: column;</w:t>
      </w:r>
    </w:p>
    <w:p w14:paraId="5E1EBC5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justify-content: space-around;</w:t>
      </w:r>
    </w:p>
    <w:p w14:paraId="5C2BEB1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align-items: center; */</w:t>
      </w:r>
    </w:p>
    <w:p w14:paraId="1BE7700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border:3px solid #fff; */</w:t>
      </w:r>
    </w:p>
    <w:p w14:paraId="18C1BB1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5B337FE7" w14:textId="77777777" w:rsidR="007723B6" w:rsidRPr="007E6B3F" w:rsidRDefault="007723B6" w:rsidP="004A7F44">
      <w:pPr>
        <w:tabs>
          <w:tab w:val="left" w:pos="3674"/>
        </w:tabs>
        <w:jc w:val="both"/>
        <w:rPr>
          <w:rFonts w:ascii="Times New Roman" w:hAnsi="Times New Roman" w:cs="Times New Roman"/>
        </w:rPr>
      </w:pPr>
    </w:p>
    <w:p w14:paraId="61BEA83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.sam{</w:t>
      </w:r>
    </w:p>
    <w:p w14:paraId="6A493ED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display:flex;</w:t>
      </w:r>
    </w:p>
    <w:p w14:paraId="16FDBD8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flex-direction: column; */</w:t>
      </w:r>
    </w:p>
    <w:p w14:paraId="1F5C35E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justify-content: space-around;</w:t>
      </w:r>
    </w:p>
    <w:p w14:paraId="2F8C238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border:3px solid #fff; */</w:t>
      </w:r>
    </w:p>
    <w:p w14:paraId="2E3ABDC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margin: 1.5;</w:t>
      </w:r>
    </w:p>
    <w:p w14:paraId="1E8EE0F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6A5A537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.amera{</w:t>
      </w:r>
    </w:p>
    <w:p w14:paraId="26415C0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margin: auto;</w:t>
      </w:r>
    </w:p>
    <w:p w14:paraId="3474DAF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display:flex; */</w:t>
      </w:r>
    </w:p>
    <w:p w14:paraId="02017F8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flex-direction: column;</w:t>
      </w:r>
    </w:p>
    <w:p w14:paraId="0E85A480"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align-items: center; */</w:t>
      </w:r>
    </w:p>
    <w:p w14:paraId="3804892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text-align: center;</w:t>
      </w:r>
    </w:p>
    <w:p w14:paraId="210EBF64"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border:5px solid #ffffff;</w:t>
      </w:r>
      <w:r w:rsidRPr="007E6B3F">
        <w:rPr>
          <w:rFonts w:ascii="Times New Roman" w:hAnsi="Times New Roman" w:cs="Times New Roman"/>
        </w:rPr>
        <w:tab/>
      </w:r>
    </w:p>
    <w:p w14:paraId="4DD11C78" w14:textId="77777777" w:rsidR="007723B6" w:rsidRPr="007E6B3F" w:rsidRDefault="007723B6" w:rsidP="004A7F44">
      <w:pPr>
        <w:tabs>
          <w:tab w:val="right" w:pos="9638"/>
        </w:tabs>
        <w:jc w:val="both"/>
        <w:rPr>
          <w:rFonts w:ascii="Times New Roman" w:hAnsi="Times New Roman" w:cs="Times New Roman"/>
        </w:rPr>
      </w:pPr>
      <w:r w:rsidRPr="007E6B3F">
        <w:rPr>
          <w:rFonts w:ascii="Times New Roman" w:hAnsi="Times New Roman" w:cs="Times New Roman"/>
        </w:rPr>
        <w:t xml:space="preserve">    color: #ff0000;</w:t>
      </w:r>
      <w:r w:rsidR="005D5485" w:rsidRPr="007E6B3F">
        <w:rPr>
          <w:rFonts w:ascii="Times New Roman" w:hAnsi="Times New Roman" w:cs="Times New Roman"/>
        </w:rPr>
        <w:tab/>
      </w:r>
      <w:r w:rsidR="00CE6E38" w:rsidRPr="007E6B3F">
        <w:rPr>
          <w:rFonts w:ascii="Times New Roman" w:hAnsi="Times New Roman" w:cs="Times New Roman"/>
        </w:rPr>
        <w:t>17</w:t>
      </w:r>
    </w:p>
    <w:p w14:paraId="6A3E09D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width: 300px;</w:t>
      </w:r>
    </w:p>
    <w:p w14:paraId="690BC282"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max-height: 200px;</w:t>
      </w:r>
    </w:p>
    <w:p w14:paraId="0331F3C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25px;</w:t>
      </w:r>
    </w:p>
    <w:p w14:paraId="2E62117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border-radius: 25%;</w:t>
      </w:r>
    </w:p>
    <w:p w14:paraId="03455CA7"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background-color: transparent;</w:t>
      </w:r>
    </w:p>
    <w:p w14:paraId="1700294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7C3CE5AE" w14:textId="77777777" w:rsidR="007723B6" w:rsidRPr="007E6B3F" w:rsidRDefault="007723B6" w:rsidP="004A7F44">
      <w:pPr>
        <w:tabs>
          <w:tab w:val="left" w:pos="3674"/>
        </w:tabs>
        <w:jc w:val="both"/>
        <w:rPr>
          <w:rFonts w:ascii="Times New Roman" w:hAnsi="Times New Roman" w:cs="Times New Roman"/>
        </w:rPr>
      </w:pPr>
    </w:p>
    <w:p w14:paraId="47444756"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lastRenderedPageBreak/>
        <w:t xml:space="preserve">  .sam :hover{</w:t>
      </w:r>
    </w:p>
    <w:p w14:paraId="2171834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scale: 1.1;</w:t>
      </w:r>
    </w:p>
    <w:p w14:paraId="1AC6679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48806D5C" w14:textId="77777777" w:rsidR="007723B6" w:rsidRPr="007E6B3F" w:rsidRDefault="007723B6" w:rsidP="004A7F44">
      <w:pPr>
        <w:tabs>
          <w:tab w:val="left" w:pos="3674"/>
        </w:tabs>
        <w:jc w:val="both"/>
        <w:rPr>
          <w:rFonts w:ascii="Times New Roman" w:hAnsi="Times New Roman" w:cs="Times New Roman"/>
        </w:rPr>
      </w:pPr>
    </w:p>
    <w:p w14:paraId="01F03F0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.ias{</w:t>
      </w:r>
    </w:p>
    <w:p w14:paraId="78AF033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30px;</w:t>
      </w:r>
    </w:p>
    <w:p w14:paraId="6D1BA26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 rgb(255, 255, 255);</w:t>
      </w:r>
    </w:p>
    <w:p w14:paraId="58336F7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font-weight: 900;</w:t>
      </w:r>
    </w:p>
    <w:p w14:paraId="4848EF4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width: max-content;</w:t>
      </w:r>
    </w:p>
    <w:p w14:paraId="3110E4C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max-height: max-content; */</w:t>
      </w:r>
    </w:p>
    <w:p w14:paraId="702508D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 background-color: #fff; */</w:t>
      </w:r>
    </w:p>
    <w:p w14:paraId="57D137E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105ABFC9" w14:textId="77777777" w:rsidR="007723B6" w:rsidRPr="007E6B3F" w:rsidRDefault="007723B6" w:rsidP="004A7F44">
      <w:pPr>
        <w:tabs>
          <w:tab w:val="left" w:pos="3674"/>
        </w:tabs>
        <w:jc w:val="both"/>
        <w:rPr>
          <w:rFonts w:ascii="Times New Roman" w:hAnsi="Times New Roman" w:cs="Times New Roman"/>
        </w:rPr>
      </w:pPr>
    </w:p>
    <w:p w14:paraId="047C493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.ias :hover{</w:t>
      </w:r>
    </w:p>
    <w:p w14:paraId="2F1118C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scale: 1.5;</w:t>
      </w:r>
    </w:p>
    <w:p w14:paraId="3DF119D5"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6578E468" w14:textId="77777777" w:rsidR="007723B6" w:rsidRPr="007E6B3F" w:rsidRDefault="007723B6" w:rsidP="004A7F44">
      <w:pPr>
        <w:tabs>
          <w:tab w:val="left" w:pos="3674"/>
        </w:tabs>
        <w:jc w:val="both"/>
        <w:rPr>
          <w:rFonts w:ascii="Times New Roman" w:hAnsi="Times New Roman" w:cs="Times New Roman"/>
        </w:rPr>
      </w:pPr>
    </w:p>
    <w:p w14:paraId="69DF566D"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38037BF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body {</w:t>
      </w:r>
    </w:p>
    <w:p w14:paraId="78B7DA4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font-family: Arial, Helvetica, sans-serif;</w:t>
      </w:r>
    </w:p>
    <w:p w14:paraId="403D689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20px;</w:t>
      </w:r>
    </w:p>
    <w:p w14:paraId="0EE2A63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w:t>
      </w:r>
    </w:p>
    <w:p w14:paraId="280ECC98" w14:textId="77777777" w:rsidR="007723B6" w:rsidRPr="007E6B3F" w:rsidRDefault="007723B6" w:rsidP="004A7F44">
      <w:pPr>
        <w:tabs>
          <w:tab w:val="left" w:pos="3674"/>
        </w:tabs>
        <w:jc w:val="both"/>
        <w:rPr>
          <w:rFonts w:ascii="Times New Roman" w:hAnsi="Times New Roman" w:cs="Times New Roman"/>
        </w:rPr>
      </w:pPr>
    </w:p>
    <w:p w14:paraId="5ACBA36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#myBtn {</w:t>
      </w:r>
    </w:p>
    <w:p w14:paraId="5149A65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display: none;</w:t>
      </w:r>
    </w:p>
    <w:p w14:paraId="117F9A0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position: fixed;</w:t>
      </w:r>
    </w:p>
    <w:p w14:paraId="67457F8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bottom: 20px;</w:t>
      </w:r>
    </w:p>
    <w:p w14:paraId="703AF8B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right: 30px;</w:t>
      </w:r>
    </w:p>
    <w:p w14:paraId="21659DE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z-index: 99;</w:t>
      </w:r>
    </w:p>
    <w:p w14:paraId="5266F9E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font-size: 18px;</w:t>
      </w:r>
    </w:p>
    <w:p w14:paraId="538D4CE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 none;</w:t>
      </w:r>
    </w:p>
    <w:p w14:paraId="6ECD53FF"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outline: none;</w:t>
      </w:r>
    </w:p>
    <w:p w14:paraId="561C6269"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background-color: red;</w:t>
      </w:r>
    </w:p>
    <w:p w14:paraId="19F82AE4"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color: white;</w:t>
      </w:r>
    </w:p>
    <w:p w14:paraId="60923103"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cursor: pointer;</w:t>
      </w:r>
    </w:p>
    <w:p w14:paraId="636F252B"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padding: 15px;</w:t>
      </w:r>
    </w:p>
    <w:p w14:paraId="39F1BDBC"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border-radius: 4px;</w:t>
      </w:r>
    </w:p>
    <w:p w14:paraId="0A08AA58"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w:t>
      </w:r>
    </w:p>
    <w:p w14:paraId="097BABAB" w14:textId="77777777" w:rsidR="007723B6" w:rsidRPr="007E6B3F" w:rsidRDefault="007723B6" w:rsidP="004A7F44">
      <w:pPr>
        <w:tabs>
          <w:tab w:val="left" w:pos="3674"/>
        </w:tabs>
        <w:jc w:val="both"/>
        <w:rPr>
          <w:rFonts w:ascii="Times New Roman" w:hAnsi="Times New Roman" w:cs="Times New Roman"/>
        </w:rPr>
      </w:pPr>
    </w:p>
    <w:p w14:paraId="68756D5A"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#myBtn:hover {</w:t>
      </w:r>
    </w:p>
    <w:p w14:paraId="7BF0F24E" w14:textId="77777777" w:rsidR="007723B6"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xml:space="preserve">  background-color: #555;</w:t>
      </w:r>
    </w:p>
    <w:p w14:paraId="658C87A8" w14:textId="77777777" w:rsidR="00A8655F" w:rsidRPr="007E6B3F" w:rsidRDefault="007723B6" w:rsidP="004A7F44">
      <w:pPr>
        <w:tabs>
          <w:tab w:val="left" w:pos="3674"/>
        </w:tabs>
        <w:jc w:val="both"/>
        <w:rPr>
          <w:rFonts w:ascii="Times New Roman" w:hAnsi="Times New Roman" w:cs="Times New Roman"/>
        </w:rPr>
      </w:pPr>
      <w:r w:rsidRPr="007E6B3F">
        <w:rPr>
          <w:rFonts w:ascii="Times New Roman" w:hAnsi="Times New Roman" w:cs="Times New Roman"/>
        </w:rPr>
        <w:t>} */</w:t>
      </w:r>
    </w:p>
    <w:sectPr w:rsidR="00A8655F" w:rsidRPr="007E6B3F" w:rsidSect="009B322B">
      <w:headerReference w:type="default" r:id="rId26"/>
      <w:footerReference w:type="default" r:id="rId27"/>
      <w:type w:val="continuous"/>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40A91" w14:textId="77777777" w:rsidR="00C94C55" w:rsidRDefault="00C94C55" w:rsidP="00C959E6">
      <w:r>
        <w:separator/>
      </w:r>
    </w:p>
  </w:endnote>
  <w:endnote w:type="continuationSeparator" w:id="0">
    <w:p w14:paraId="10752E51" w14:textId="77777777" w:rsidR="00C94C55" w:rsidRDefault="00C94C55" w:rsidP="00C95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Noto Sans CJK SC Regular">
    <w:altName w:val="Times New Roman"/>
    <w:panose1 w:val="00000000000000000000"/>
    <w:charset w:val="00"/>
    <w:family w:val="roman"/>
    <w:notTrueType/>
    <w:pitch w:val="default"/>
  </w:font>
  <w:font w:name="Lohit Devanagari">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Sans">
    <w:altName w:val="Arial"/>
    <w:charset w:val="01"/>
    <w:family w:val="swiss"/>
    <w:pitch w:val="variable"/>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59C3" w14:textId="77777777" w:rsidR="00287965" w:rsidRDefault="00003F01" w:rsidP="00162FE1">
    <w:pPr>
      <w:pStyle w:val="Footer"/>
      <w:tabs>
        <w:tab w:val="left" w:pos="3503"/>
      </w:tabs>
    </w:pPr>
    <w:r>
      <w:tab/>
    </w:r>
    <w:r w:rsidR="00287965">
      <w:t xml:space="preserve"> </w:t>
    </w:r>
    <w:r w:rsidR="00287965">
      <w:tab/>
    </w:r>
  </w:p>
  <w:p w14:paraId="62EA7550" w14:textId="77777777" w:rsidR="00287965" w:rsidRDefault="00287965" w:rsidP="00287965">
    <w:pPr>
      <w:pStyle w:val="Footer"/>
    </w:pPr>
  </w:p>
  <w:p w14:paraId="57A37858" w14:textId="77777777" w:rsidR="00F63E64" w:rsidRDefault="00F63E64" w:rsidP="00287965">
    <w:pPr>
      <w:pStyle w:val="Footer"/>
    </w:pPr>
    <w:r>
      <w:t xml:space="preserve">                       </w:t>
    </w:r>
  </w:p>
  <w:p w14:paraId="354CB298" w14:textId="77777777" w:rsidR="00287965" w:rsidRDefault="00287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05DC0" w14:textId="77777777" w:rsidR="00C94C55" w:rsidRDefault="00C94C55" w:rsidP="00C959E6">
      <w:r>
        <w:separator/>
      </w:r>
    </w:p>
  </w:footnote>
  <w:footnote w:type="continuationSeparator" w:id="0">
    <w:p w14:paraId="1B020481" w14:textId="77777777" w:rsidR="00C94C55" w:rsidRDefault="00C94C55" w:rsidP="00C95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D7E3" w14:textId="77777777" w:rsidR="005D5485" w:rsidRDefault="005D5485" w:rsidP="005D548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decimal"/>
      <w:lvlText w:val="%1"/>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200" w:hanging="1440"/>
      </w:p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 w15:restartNumberingAfterBreak="0">
    <w:nsid w:val="035B5B27"/>
    <w:multiLevelType w:val="hybridMultilevel"/>
    <w:tmpl w:val="865849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E3BC5"/>
    <w:multiLevelType w:val="multilevel"/>
    <w:tmpl w:val="531CE1FA"/>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80B41C8"/>
    <w:multiLevelType w:val="multilevel"/>
    <w:tmpl w:val="9602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612E5"/>
    <w:multiLevelType w:val="multilevel"/>
    <w:tmpl w:val="FF1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24493"/>
    <w:multiLevelType w:val="hybridMultilevel"/>
    <w:tmpl w:val="DAC09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43665B"/>
    <w:multiLevelType w:val="multilevel"/>
    <w:tmpl w:val="D9C8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A7ED4"/>
    <w:multiLevelType w:val="multilevel"/>
    <w:tmpl w:val="E09A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240F3"/>
    <w:multiLevelType w:val="multilevel"/>
    <w:tmpl w:val="D8E088D4"/>
    <w:lvl w:ilvl="0">
      <w:start w:val="1"/>
      <w:numFmt w:val="upperRoman"/>
      <w:lvlText w:val="%1."/>
      <w:lvlJc w:val="right"/>
      <w:pPr>
        <w:ind w:left="735" w:hanging="375"/>
      </w:pPr>
      <w:rPr>
        <w:rFonts w:hint="default"/>
      </w:rPr>
    </w:lvl>
    <w:lvl w:ilvl="1">
      <w:start w:val="1"/>
      <w:numFmt w:val="decimal"/>
      <w:isLgl/>
      <w:lvlText w:val="%1.%2"/>
      <w:lvlJc w:val="left"/>
      <w:pPr>
        <w:ind w:left="1080" w:hanging="360"/>
      </w:pPr>
      <w:rPr>
        <w:rFonts w:eastAsia="Liberation Serif" w:hint="default"/>
      </w:rPr>
    </w:lvl>
    <w:lvl w:ilvl="2">
      <w:start w:val="1"/>
      <w:numFmt w:val="decimal"/>
      <w:isLgl/>
      <w:lvlText w:val="%1.%2.%3"/>
      <w:lvlJc w:val="left"/>
      <w:pPr>
        <w:ind w:left="1800" w:hanging="720"/>
      </w:pPr>
      <w:rPr>
        <w:rFonts w:eastAsia="Liberation Serif" w:hint="default"/>
      </w:rPr>
    </w:lvl>
    <w:lvl w:ilvl="3">
      <w:start w:val="1"/>
      <w:numFmt w:val="decimal"/>
      <w:isLgl/>
      <w:lvlText w:val="%1.%2.%3.%4"/>
      <w:lvlJc w:val="left"/>
      <w:pPr>
        <w:ind w:left="2160" w:hanging="720"/>
      </w:pPr>
      <w:rPr>
        <w:rFonts w:eastAsia="Liberation Serif" w:hint="default"/>
      </w:rPr>
    </w:lvl>
    <w:lvl w:ilvl="4">
      <w:start w:val="1"/>
      <w:numFmt w:val="decimal"/>
      <w:isLgl/>
      <w:lvlText w:val="%1.%2.%3.%4.%5"/>
      <w:lvlJc w:val="left"/>
      <w:pPr>
        <w:ind w:left="2880" w:hanging="1080"/>
      </w:pPr>
      <w:rPr>
        <w:rFonts w:eastAsia="Liberation Serif" w:hint="default"/>
      </w:rPr>
    </w:lvl>
    <w:lvl w:ilvl="5">
      <w:start w:val="1"/>
      <w:numFmt w:val="decimal"/>
      <w:isLgl/>
      <w:lvlText w:val="%1.%2.%3.%4.%5.%6"/>
      <w:lvlJc w:val="left"/>
      <w:pPr>
        <w:ind w:left="3240" w:hanging="1080"/>
      </w:pPr>
      <w:rPr>
        <w:rFonts w:eastAsia="Liberation Serif" w:hint="default"/>
      </w:rPr>
    </w:lvl>
    <w:lvl w:ilvl="6">
      <w:start w:val="1"/>
      <w:numFmt w:val="decimal"/>
      <w:isLgl/>
      <w:lvlText w:val="%1.%2.%3.%4.%5.%6.%7"/>
      <w:lvlJc w:val="left"/>
      <w:pPr>
        <w:ind w:left="3960" w:hanging="1440"/>
      </w:pPr>
      <w:rPr>
        <w:rFonts w:eastAsia="Liberation Serif" w:hint="default"/>
      </w:rPr>
    </w:lvl>
    <w:lvl w:ilvl="7">
      <w:start w:val="1"/>
      <w:numFmt w:val="decimal"/>
      <w:isLgl/>
      <w:lvlText w:val="%1.%2.%3.%4.%5.%6.%7.%8"/>
      <w:lvlJc w:val="left"/>
      <w:pPr>
        <w:ind w:left="4320" w:hanging="1440"/>
      </w:pPr>
      <w:rPr>
        <w:rFonts w:eastAsia="Liberation Serif" w:hint="default"/>
      </w:rPr>
    </w:lvl>
    <w:lvl w:ilvl="8">
      <w:start w:val="1"/>
      <w:numFmt w:val="decimal"/>
      <w:isLgl/>
      <w:lvlText w:val="%1.%2.%3.%4.%5.%6.%7.%8.%9"/>
      <w:lvlJc w:val="left"/>
      <w:pPr>
        <w:ind w:left="5040" w:hanging="1800"/>
      </w:pPr>
      <w:rPr>
        <w:rFonts w:eastAsia="Liberation Serif" w:hint="default"/>
      </w:rPr>
    </w:lvl>
  </w:abstractNum>
  <w:abstractNum w:abstractNumId="11" w15:restartNumberingAfterBreak="0">
    <w:nsid w:val="34DC1B01"/>
    <w:multiLevelType w:val="hybridMultilevel"/>
    <w:tmpl w:val="FFFFFFFF"/>
    <w:lvl w:ilvl="0" w:tplc="462C5DFE">
      <w:start w:val="1"/>
      <w:numFmt w:val="bullet"/>
      <w:lvlText w:val="•"/>
      <w:lvlJc w:val="left"/>
      <w:pPr>
        <w:ind w:left="8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3C069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80A02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2EE609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0048D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FC916C">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E00B1D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19A62B6">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192AF6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367D2073"/>
    <w:multiLevelType w:val="hybridMultilevel"/>
    <w:tmpl w:val="4A00335E"/>
    <w:lvl w:ilvl="0" w:tplc="65A61EEE">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E43070"/>
    <w:multiLevelType w:val="hybridMultilevel"/>
    <w:tmpl w:val="2DD80052"/>
    <w:lvl w:ilvl="0" w:tplc="B9988C20">
      <w:start w:val="1"/>
      <w:numFmt w:val="upperLetter"/>
      <w:lvlText w:val="%1."/>
      <w:lvlJc w:val="left"/>
      <w:pPr>
        <w:ind w:left="6828" w:hanging="360"/>
      </w:pPr>
      <w:rPr>
        <w:rFonts w:hint="default"/>
      </w:rPr>
    </w:lvl>
    <w:lvl w:ilvl="1" w:tplc="40090019" w:tentative="1">
      <w:start w:val="1"/>
      <w:numFmt w:val="lowerLetter"/>
      <w:lvlText w:val="%2."/>
      <w:lvlJc w:val="left"/>
      <w:pPr>
        <w:ind w:left="7548" w:hanging="360"/>
      </w:pPr>
    </w:lvl>
    <w:lvl w:ilvl="2" w:tplc="4009001B" w:tentative="1">
      <w:start w:val="1"/>
      <w:numFmt w:val="lowerRoman"/>
      <w:lvlText w:val="%3."/>
      <w:lvlJc w:val="right"/>
      <w:pPr>
        <w:ind w:left="8268" w:hanging="180"/>
      </w:pPr>
    </w:lvl>
    <w:lvl w:ilvl="3" w:tplc="4009000F" w:tentative="1">
      <w:start w:val="1"/>
      <w:numFmt w:val="decimal"/>
      <w:lvlText w:val="%4."/>
      <w:lvlJc w:val="left"/>
      <w:pPr>
        <w:ind w:left="8988" w:hanging="360"/>
      </w:pPr>
    </w:lvl>
    <w:lvl w:ilvl="4" w:tplc="40090019" w:tentative="1">
      <w:start w:val="1"/>
      <w:numFmt w:val="lowerLetter"/>
      <w:lvlText w:val="%5."/>
      <w:lvlJc w:val="left"/>
      <w:pPr>
        <w:ind w:left="9708" w:hanging="360"/>
      </w:pPr>
    </w:lvl>
    <w:lvl w:ilvl="5" w:tplc="4009001B" w:tentative="1">
      <w:start w:val="1"/>
      <w:numFmt w:val="lowerRoman"/>
      <w:lvlText w:val="%6."/>
      <w:lvlJc w:val="right"/>
      <w:pPr>
        <w:ind w:left="10428" w:hanging="180"/>
      </w:pPr>
    </w:lvl>
    <w:lvl w:ilvl="6" w:tplc="4009000F" w:tentative="1">
      <w:start w:val="1"/>
      <w:numFmt w:val="decimal"/>
      <w:lvlText w:val="%7."/>
      <w:lvlJc w:val="left"/>
      <w:pPr>
        <w:ind w:left="11148" w:hanging="360"/>
      </w:pPr>
    </w:lvl>
    <w:lvl w:ilvl="7" w:tplc="40090019" w:tentative="1">
      <w:start w:val="1"/>
      <w:numFmt w:val="lowerLetter"/>
      <w:lvlText w:val="%8."/>
      <w:lvlJc w:val="left"/>
      <w:pPr>
        <w:ind w:left="11868" w:hanging="360"/>
      </w:pPr>
    </w:lvl>
    <w:lvl w:ilvl="8" w:tplc="4009001B" w:tentative="1">
      <w:start w:val="1"/>
      <w:numFmt w:val="lowerRoman"/>
      <w:lvlText w:val="%9."/>
      <w:lvlJc w:val="right"/>
      <w:pPr>
        <w:ind w:left="12588" w:hanging="180"/>
      </w:pPr>
    </w:lvl>
  </w:abstractNum>
  <w:abstractNum w:abstractNumId="14" w15:restartNumberingAfterBreak="0">
    <w:nsid w:val="3B2D6970"/>
    <w:multiLevelType w:val="hybridMultilevel"/>
    <w:tmpl w:val="65027822"/>
    <w:lvl w:ilvl="0" w:tplc="F4286B64">
      <w:start w:val="1"/>
      <w:numFmt w:val="decimal"/>
      <w:lvlText w:val="%1."/>
      <w:lvlJc w:val="left"/>
      <w:pPr>
        <w:ind w:left="720" w:hanging="360"/>
      </w:pPr>
    </w:lvl>
    <w:lvl w:ilvl="1" w:tplc="7B72400A" w:tentative="1">
      <w:start w:val="1"/>
      <w:numFmt w:val="lowerLetter"/>
      <w:lvlText w:val="%2."/>
      <w:lvlJc w:val="left"/>
      <w:pPr>
        <w:ind w:left="1440" w:hanging="360"/>
      </w:pPr>
    </w:lvl>
    <w:lvl w:ilvl="2" w:tplc="0C2C31D0" w:tentative="1">
      <w:start w:val="1"/>
      <w:numFmt w:val="lowerRoman"/>
      <w:lvlText w:val="%3."/>
      <w:lvlJc w:val="right"/>
      <w:pPr>
        <w:ind w:left="2160" w:hanging="180"/>
      </w:pPr>
    </w:lvl>
    <w:lvl w:ilvl="3" w:tplc="8562858A" w:tentative="1">
      <w:start w:val="1"/>
      <w:numFmt w:val="decimal"/>
      <w:lvlText w:val="%4."/>
      <w:lvlJc w:val="left"/>
      <w:pPr>
        <w:ind w:left="2880" w:hanging="360"/>
      </w:pPr>
    </w:lvl>
    <w:lvl w:ilvl="4" w:tplc="71F0A21E" w:tentative="1">
      <w:start w:val="1"/>
      <w:numFmt w:val="lowerLetter"/>
      <w:lvlText w:val="%5."/>
      <w:lvlJc w:val="left"/>
      <w:pPr>
        <w:ind w:left="3600" w:hanging="360"/>
      </w:pPr>
    </w:lvl>
    <w:lvl w:ilvl="5" w:tplc="056A042E" w:tentative="1">
      <w:start w:val="1"/>
      <w:numFmt w:val="lowerRoman"/>
      <w:lvlText w:val="%6."/>
      <w:lvlJc w:val="right"/>
      <w:pPr>
        <w:ind w:left="4320" w:hanging="180"/>
      </w:pPr>
    </w:lvl>
    <w:lvl w:ilvl="6" w:tplc="96CC8EF2" w:tentative="1">
      <w:start w:val="1"/>
      <w:numFmt w:val="decimal"/>
      <w:lvlText w:val="%7."/>
      <w:lvlJc w:val="left"/>
      <w:pPr>
        <w:ind w:left="5040" w:hanging="360"/>
      </w:pPr>
    </w:lvl>
    <w:lvl w:ilvl="7" w:tplc="512A3754" w:tentative="1">
      <w:start w:val="1"/>
      <w:numFmt w:val="lowerLetter"/>
      <w:lvlText w:val="%8."/>
      <w:lvlJc w:val="left"/>
      <w:pPr>
        <w:ind w:left="5760" w:hanging="360"/>
      </w:pPr>
    </w:lvl>
    <w:lvl w:ilvl="8" w:tplc="DC6E2BDC" w:tentative="1">
      <w:start w:val="1"/>
      <w:numFmt w:val="lowerRoman"/>
      <w:lvlText w:val="%9."/>
      <w:lvlJc w:val="right"/>
      <w:pPr>
        <w:ind w:left="6480" w:hanging="180"/>
      </w:pPr>
    </w:lvl>
  </w:abstractNum>
  <w:abstractNum w:abstractNumId="15" w15:restartNumberingAfterBreak="0">
    <w:nsid w:val="3B7E1CD0"/>
    <w:multiLevelType w:val="hybridMultilevel"/>
    <w:tmpl w:val="690C79CE"/>
    <w:lvl w:ilvl="0" w:tplc="78024842">
      <w:start w:val="1"/>
      <w:numFmt w:val="upperLetter"/>
      <w:lvlText w:val="%1."/>
      <w:lvlJc w:val="left"/>
      <w:pPr>
        <w:ind w:left="7056" w:hanging="360"/>
      </w:pPr>
      <w:rPr>
        <w:rFonts w:hint="default"/>
      </w:rPr>
    </w:lvl>
    <w:lvl w:ilvl="1" w:tplc="40090019" w:tentative="1">
      <w:start w:val="1"/>
      <w:numFmt w:val="lowerLetter"/>
      <w:lvlText w:val="%2."/>
      <w:lvlJc w:val="left"/>
      <w:pPr>
        <w:ind w:left="7776" w:hanging="360"/>
      </w:pPr>
    </w:lvl>
    <w:lvl w:ilvl="2" w:tplc="4009001B" w:tentative="1">
      <w:start w:val="1"/>
      <w:numFmt w:val="lowerRoman"/>
      <w:lvlText w:val="%3."/>
      <w:lvlJc w:val="right"/>
      <w:pPr>
        <w:ind w:left="8496" w:hanging="180"/>
      </w:pPr>
    </w:lvl>
    <w:lvl w:ilvl="3" w:tplc="4009000F" w:tentative="1">
      <w:start w:val="1"/>
      <w:numFmt w:val="decimal"/>
      <w:lvlText w:val="%4."/>
      <w:lvlJc w:val="left"/>
      <w:pPr>
        <w:ind w:left="9216" w:hanging="360"/>
      </w:pPr>
    </w:lvl>
    <w:lvl w:ilvl="4" w:tplc="40090019" w:tentative="1">
      <w:start w:val="1"/>
      <w:numFmt w:val="lowerLetter"/>
      <w:lvlText w:val="%5."/>
      <w:lvlJc w:val="left"/>
      <w:pPr>
        <w:ind w:left="9936" w:hanging="360"/>
      </w:pPr>
    </w:lvl>
    <w:lvl w:ilvl="5" w:tplc="4009001B" w:tentative="1">
      <w:start w:val="1"/>
      <w:numFmt w:val="lowerRoman"/>
      <w:lvlText w:val="%6."/>
      <w:lvlJc w:val="right"/>
      <w:pPr>
        <w:ind w:left="10656" w:hanging="180"/>
      </w:pPr>
    </w:lvl>
    <w:lvl w:ilvl="6" w:tplc="4009000F" w:tentative="1">
      <w:start w:val="1"/>
      <w:numFmt w:val="decimal"/>
      <w:lvlText w:val="%7."/>
      <w:lvlJc w:val="left"/>
      <w:pPr>
        <w:ind w:left="11376" w:hanging="360"/>
      </w:pPr>
    </w:lvl>
    <w:lvl w:ilvl="7" w:tplc="40090019" w:tentative="1">
      <w:start w:val="1"/>
      <w:numFmt w:val="lowerLetter"/>
      <w:lvlText w:val="%8."/>
      <w:lvlJc w:val="left"/>
      <w:pPr>
        <w:ind w:left="12096" w:hanging="360"/>
      </w:pPr>
    </w:lvl>
    <w:lvl w:ilvl="8" w:tplc="4009001B" w:tentative="1">
      <w:start w:val="1"/>
      <w:numFmt w:val="lowerRoman"/>
      <w:lvlText w:val="%9."/>
      <w:lvlJc w:val="right"/>
      <w:pPr>
        <w:ind w:left="12816" w:hanging="180"/>
      </w:pPr>
    </w:lvl>
  </w:abstractNum>
  <w:abstractNum w:abstractNumId="16" w15:restartNumberingAfterBreak="0">
    <w:nsid w:val="3ECA1544"/>
    <w:multiLevelType w:val="hybridMultilevel"/>
    <w:tmpl w:val="A8F8D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BA54E3"/>
    <w:multiLevelType w:val="hybridMultilevel"/>
    <w:tmpl w:val="C636941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D654873"/>
    <w:multiLevelType w:val="multilevel"/>
    <w:tmpl w:val="428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16D12"/>
    <w:multiLevelType w:val="hybridMultilevel"/>
    <w:tmpl w:val="6200FD9A"/>
    <w:lvl w:ilvl="0" w:tplc="7E7E40A4">
      <w:start w:val="1"/>
      <w:numFmt w:val="upperLetter"/>
      <w:lvlText w:val="%1."/>
      <w:lvlJc w:val="left"/>
      <w:pPr>
        <w:ind w:left="7416" w:hanging="360"/>
      </w:pPr>
      <w:rPr>
        <w:rFonts w:hint="default"/>
      </w:rPr>
    </w:lvl>
    <w:lvl w:ilvl="1" w:tplc="40090019" w:tentative="1">
      <w:start w:val="1"/>
      <w:numFmt w:val="lowerLetter"/>
      <w:lvlText w:val="%2."/>
      <w:lvlJc w:val="left"/>
      <w:pPr>
        <w:ind w:left="8136" w:hanging="360"/>
      </w:pPr>
    </w:lvl>
    <w:lvl w:ilvl="2" w:tplc="4009001B" w:tentative="1">
      <w:start w:val="1"/>
      <w:numFmt w:val="lowerRoman"/>
      <w:lvlText w:val="%3."/>
      <w:lvlJc w:val="right"/>
      <w:pPr>
        <w:ind w:left="8856" w:hanging="180"/>
      </w:pPr>
    </w:lvl>
    <w:lvl w:ilvl="3" w:tplc="4009000F" w:tentative="1">
      <w:start w:val="1"/>
      <w:numFmt w:val="decimal"/>
      <w:lvlText w:val="%4."/>
      <w:lvlJc w:val="left"/>
      <w:pPr>
        <w:ind w:left="9576" w:hanging="360"/>
      </w:pPr>
    </w:lvl>
    <w:lvl w:ilvl="4" w:tplc="40090019" w:tentative="1">
      <w:start w:val="1"/>
      <w:numFmt w:val="lowerLetter"/>
      <w:lvlText w:val="%5."/>
      <w:lvlJc w:val="left"/>
      <w:pPr>
        <w:ind w:left="10296" w:hanging="360"/>
      </w:pPr>
    </w:lvl>
    <w:lvl w:ilvl="5" w:tplc="4009001B" w:tentative="1">
      <w:start w:val="1"/>
      <w:numFmt w:val="lowerRoman"/>
      <w:lvlText w:val="%6."/>
      <w:lvlJc w:val="right"/>
      <w:pPr>
        <w:ind w:left="11016" w:hanging="180"/>
      </w:pPr>
    </w:lvl>
    <w:lvl w:ilvl="6" w:tplc="4009000F" w:tentative="1">
      <w:start w:val="1"/>
      <w:numFmt w:val="decimal"/>
      <w:lvlText w:val="%7."/>
      <w:lvlJc w:val="left"/>
      <w:pPr>
        <w:ind w:left="11736" w:hanging="360"/>
      </w:pPr>
    </w:lvl>
    <w:lvl w:ilvl="7" w:tplc="40090019" w:tentative="1">
      <w:start w:val="1"/>
      <w:numFmt w:val="lowerLetter"/>
      <w:lvlText w:val="%8."/>
      <w:lvlJc w:val="left"/>
      <w:pPr>
        <w:ind w:left="12456" w:hanging="360"/>
      </w:pPr>
    </w:lvl>
    <w:lvl w:ilvl="8" w:tplc="4009001B" w:tentative="1">
      <w:start w:val="1"/>
      <w:numFmt w:val="lowerRoman"/>
      <w:lvlText w:val="%9."/>
      <w:lvlJc w:val="right"/>
      <w:pPr>
        <w:ind w:left="13176" w:hanging="180"/>
      </w:pPr>
    </w:lvl>
  </w:abstractNum>
  <w:abstractNum w:abstractNumId="20" w15:restartNumberingAfterBreak="0">
    <w:nsid w:val="6A0167F4"/>
    <w:multiLevelType w:val="multilevel"/>
    <w:tmpl w:val="803E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A70709"/>
    <w:multiLevelType w:val="hybridMultilevel"/>
    <w:tmpl w:val="C840C1CA"/>
    <w:lvl w:ilvl="0" w:tplc="30323892">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2" w15:restartNumberingAfterBreak="0">
    <w:nsid w:val="6E063150"/>
    <w:multiLevelType w:val="multilevel"/>
    <w:tmpl w:val="272C38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7130101F"/>
    <w:multiLevelType w:val="hybridMultilevel"/>
    <w:tmpl w:val="6666D120"/>
    <w:lvl w:ilvl="0" w:tplc="C3842944">
      <w:start w:val="4"/>
      <w:numFmt w:val="bullet"/>
      <w:lvlText w:val=""/>
      <w:lvlJc w:val="left"/>
      <w:pPr>
        <w:ind w:left="720" w:hanging="360"/>
      </w:pPr>
      <w:rPr>
        <w:rFonts w:ascii="Symbol" w:eastAsia="Noto Sans CJK SC Regular" w:hAnsi="Symbol" w:cs="Lohit Devanaga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AB0F49"/>
    <w:multiLevelType w:val="multilevel"/>
    <w:tmpl w:val="3518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CA4242"/>
    <w:multiLevelType w:val="multilevel"/>
    <w:tmpl w:val="63E008A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16cid:durableId="1102803085">
    <w:abstractNumId w:val="0"/>
  </w:num>
  <w:num w:numId="2" w16cid:durableId="838153680">
    <w:abstractNumId w:val="1"/>
  </w:num>
  <w:num w:numId="3" w16cid:durableId="648241785">
    <w:abstractNumId w:val="2"/>
  </w:num>
  <w:num w:numId="4" w16cid:durableId="331492669">
    <w:abstractNumId w:val="23"/>
  </w:num>
  <w:num w:numId="5" w16cid:durableId="1015570123">
    <w:abstractNumId w:val="12"/>
  </w:num>
  <w:num w:numId="6" w16cid:durableId="1509906946">
    <w:abstractNumId w:val="22"/>
  </w:num>
  <w:num w:numId="7" w16cid:durableId="13572668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71416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2992997">
    <w:abstractNumId w:val="4"/>
  </w:num>
  <w:num w:numId="10" w16cid:durableId="12303082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4617733">
    <w:abstractNumId w:val="3"/>
  </w:num>
  <w:num w:numId="12" w16cid:durableId="364985048">
    <w:abstractNumId w:val="21"/>
  </w:num>
  <w:num w:numId="13" w16cid:durableId="1112894537">
    <w:abstractNumId w:val="15"/>
  </w:num>
  <w:num w:numId="14" w16cid:durableId="1931620010">
    <w:abstractNumId w:val="13"/>
  </w:num>
  <w:num w:numId="15" w16cid:durableId="1633051127">
    <w:abstractNumId w:val="19"/>
  </w:num>
  <w:num w:numId="16" w16cid:durableId="73203987">
    <w:abstractNumId w:val="7"/>
  </w:num>
  <w:num w:numId="17" w16cid:durableId="1935241167">
    <w:abstractNumId w:val="16"/>
  </w:num>
  <w:num w:numId="18" w16cid:durableId="577904155">
    <w:abstractNumId w:val="17"/>
  </w:num>
  <w:num w:numId="19" w16cid:durableId="1456480939">
    <w:abstractNumId w:val="11"/>
  </w:num>
  <w:num w:numId="20" w16cid:durableId="1507549850">
    <w:abstractNumId w:val="8"/>
  </w:num>
  <w:num w:numId="21" w16cid:durableId="1114326630">
    <w:abstractNumId w:val="5"/>
  </w:num>
  <w:num w:numId="22" w16cid:durableId="298148008">
    <w:abstractNumId w:val="6"/>
  </w:num>
  <w:num w:numId="23" w16cid:durableId="287592286">
    <w:abstractNumId w:val="18"/>
  </w:num>
  <w:num w:numId="24" w16cid:durableId="705258611">
    <w:abstractNumId w:val="20"/>
  </w:num>
  <w:num w:numId="25" w16cid:durableId="245458437">
    <w:abstractNumId w:val="24"/>
  </w:num>
  <w:num w:numId="26" w16cid:durableId="1548036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EF"/>
    <w:rsid w:val="00003F01"/>
    <w:rsid w:val="00011C22"/>
    <w:rsid w:val="0001401C"/>
    <w:rsid w:val="000223CF"/>
    <w:rsid w:val="00023ED6"/>
    <w:rsid w:val="00042DAD"/>
    <w:rsid w:val="00063F1E"/>
    <w:rsid w:val="00074D59"/>
    <w:rsid w:val="000961FC"/>
    <w:rsid w:val="000A7CDB"/>
    <w:rsid w:val="000D10C4"/>
    <w:rsid w:val="000F7808"/>
    <w:rsid w:val="00104250"/>
    <w:rsid w:val="00107222"/>
    <w:rsid w:val="00124EEE"/>
    <w:rsid w:val="00130EAB"/>
    <w:rsid w:val="001350B3"/>
    <w:rsid w:val="00135247"/>
    <w:rsid w:val="00146B7A"/>
    <w:rsid w:val="001517FF"/>
    <w:rsid w:val="001608EE"/>
    <w:rsid w:val="00162FE1"/>
    <w:rsid w:val="00191FF8"/>
    <w:rsid w:val="00194734"/>
    <w:rsid w:val="001B729E"/>
    <w:rsid w:val="001E7DA9"/>
    <w:rsid w:val="001F0396"/>
    <w:rsid w:val="001F575C"/>
    <w:rsid w:val="00201638"/>
    <w:rsid w:val="00230D28"/>
    <w:rsid w:val="0024291F"/>
    <w:rsid w:val="0026029F"/>
    <w:rsid w:val="00275F9D"/>
    <w:rsid w:val="00277733"/>
    <w:rsid w:val="00287965"/>
    <w:rsid w:val="002C0649"/>
    <w:rsid w:val="002D5620"/>
    <w:rsid w:val="002D61EC"/>
    <w:rsid w:val="002F44D9"/>
    <w:rsid w:val="003018D3"/>
    <w:rsid w:val="0031729A"/>
    <w:rsid w:val="00347EEE"/>
    <w:rsid w:val="003709B4"/>
    <w:rsid w:val="00377A47"/>
    <w:rsid w:val="00390C01"/>
    <w:rsid w:val="00396B3E"/>
    <w:rsid w:val="003D42C9"/>
    <w:rsid w:val="003E5BBD"/>
    <w:rsid w:val="00401FF9"/>
    <w:rsid w:val="004041BD"/>
    <w:rsid w:val="00434371"/>
    <w:rsid w:val="00452064"/>
    <w:rsid w:val="00454E89"/>
    <w:rsid w:val="00462CB1"/>
    <w:rsid w:val="0046553B"/>
    <w:rsid w:val="00485424"/>
    <w:rsid w:val="004A060D"/>
    <w:rsid w:val="004A7F44"/>
    <w:rsid w:val="004B078D"/>
    <w:rsid w:val="004B4584"/>
    <w:rsid w:val="004C60EB"/>
    <w:rsid w:val="004E7F28"/>
    <w:rsid w:val="004F34C2"/>
    <w:rsid w:val="004F655F"/>
    <w:rsid w:val="004F6656"/>
    <w:rsid w:val="00500793"/>
    <w:rsid w:val="00512AAD"/>
    <w:rsid w:val="00522278"/>
    <w:rsid w:val="00563325"/>
    <w:rsid w:val="00577BC4"/>
    <w:rsid w:val="005A2E47"/>
    <w:rsid w:val="005A6724"/>
    <w:rsid w:val="005B24E5"/>
    <w:rsid w:val="005D12D1"/>
    <w:rsid w:val="005D5485"/>
    <w:rsid w:val="005D576C"/>
    <w:rsid w:val="00602D62"/>
    <w:rsid w:val="006279A6"/>
    <w:rsid w:val="006310CD"/>
    <w:rsid w:val="00650A0E"/>
    <w:rsid w:val="00671B23"/>
    <w:rsid w:val="006B2F95"/>
    <w:rsid w:val="006D51BA"/>
    <w:rsid w:val="006D6D73"/>
    <w:rsid w:val="006E4B20"/>
    <w:rsid w:val="006E5ECB"/>
    <w:rsid w:val="006E6AFD"/>
    <w:rsid w:val="006F6BB3"/>
    <w:rsid w:val="00715E3F"/>
    <w:rsid w:val="00723DCC"/>
    <w:rsid w:val="007240E7"/>
    <w:rsid w:val="00731A23"/>
    <w:rsid w:val="007507E3"/>
    <w:rsid w:val="00761802"/>
    <w:rsid w:val="007723B6"/>
    <w:rsid w:val="00792D05"/>
    <w:rsid w:val="007A4843"/>
    <w:rsid w:val="007C573E"/>
    <w:rsid w:val="007E1618"/>
    <w:rsid w:val="007E4562"/>
    <w:rsid w:val="007E598B"/>
    <w:rsid w:val="007E6B3F"/>
    <w:rsid w:val="0080038C"/>
    <w:rsid w:val="00822CD7"/>
    <w:rsid w:val="00825738"/>
    <w:rsid w:val="0084648C"/>
    <w:rsid w:val="00850C98"/>
    <w:rsid w:val="008665EA"/>
    <w:rsid w:val="008829DA"/>
    <w:rsid w:val="008A1FB7"/>
    <w:rsid w:val="008A4C05"/>
    <w:rsid w:val="008B1084"/>
    <w:rsid w:val="008F6503"/>
    <w:rsid w:val="009038BE"/>
    <w:rsid w:val="0092218E"/>
    <w:rsid w:val="009373B8"/>
    <w:rsid w:val="009402BA"/>
    <w:rsid w:val="00942BEF"/>
    <w:rsid w:val="0094594B"/>
    <w:rsid w:val="00952182"/>
    <w:rsid w:val="00964927"/>
    <w:rsid w:val="00983F39"/>
    <w:rsid w:val="009B322B"/>
    <w:rsid w:val="009C76B4"/>
    <w:rsid w:val="009D3180"/>
    <w:rsid w:val="00A157C0"/>
    <w:rsid w:val="00A17003"/>
    <w:rsid w:val="00A36051"/>
    <w:rsid w:val="00A4266A"/>
    <w:rsid w:val="00A433CD"/>
    <w:rsid w:val="00A46B66"/>
    <w:rsid w:val="00A75D47"/>
    <w:rsid w:val="00A8655F"/>
    <w:rsid w:val="00A9181E"/>
    <w:rsid w:val="00A93465"/>
    <w:rsid w:val="00AA4ED4"/>
    <w:rsid w:val="00AD606D"/>
    <w:rsid w:val="00AE2675"/>
    <w:rsid w:val="00AE3C38"/>
    <w:rsid w:val="00AE73DE"/>
    <w:rsid w:val="00AF18CE"/>
    <w:rsid w:val="00AF21E7"/>
    <w:rsid w:val="00B21FE2"/>
    <w:rsid w:val="00B304A6"/>
    <w:rsid w:val="00B30BCB"/>
    <w:rsid w:val="00B32047"/>
    <w:rsid w:val="00B74652"/>
    <w:rsid w:val="00B755C1"/>
    <w:rsid w:val="00B817DD"/>
    <w:rsid w:val="00B9004A"/>
    <w:rsid w:val="00BA1E66"/>
    <w:rsid w:val="00BB17CC"/>
    <w:rsid w:val="00BD6DE3"/>
    <w:rsid w:val="00BE6CD4"/>
    <w:rsid w:val="00BF6761"/>
    <w:rsid w:val="00C00032"/>
    <w:rsid w:val="00C22703"/>
    <w:rsid w:val="00C26BD6"/>
    <w:rsid w:val="00C437DC"/>
    <w:rsid w:val="00C47ABE"/>
    <w:rsid w:val="00C56D73"/>
    <w:rsid w:val="00C6632A"/>
    <w:rsid w:val="00C67FA3"/>
    <w:rsid w:val="00C943E0"/>
    <w:rsid w:val="00C94C55"/>
    <w:rsid w:val="00C959E6"/>
    <w:rsid w:val="00CE6E38"/>
    <w:rsid w:val="00CF62C3"/>
    <w:rsid w:val="00D03CCD"/>
    <w:rsid w:val="00D04EFF"/>
    <w:rsid w:val="00D36218"/>
    <w:rsid w:val="00D603F7"/>
    <w:rsid w:val="00D63BEC"/>
    <w:rsid w:val="00D704D9"/>
    <w:rsid w:val="00D7600E"/>
    <w:rsid w:val="00D77884"/>
    <w:rsid w:val="00DA4F7E"/>
    <w:rsid w:val="00DC1AA7"/>
    <w:rsid w:val="00DD75B9"/>
    <w:rsid w:val="00DE2A0F"/>
    <w:rsid w:val="00DF7C07"/>
    <w:rsid w:val="00E232C1"/>
    <w:rsid w:val="00E26ED5"/>
    <w:rsid w:val="00E405B5"/>
    <w:rsid w:val="00E41DD9"/>
    <w:rsid w:val="00E5355B"/>
    <w:rsid w:val="00E57E35"/>
    <w:rsid w:val="00E73615"/>
    <w:rsid w:val="00E7645A"/>
    <w:rsid w:val="00E76F62"/>
    <w:rsid w:val="00E826E8"/>
    <w:rsid w:val="00E92200"/>
    <w:rsid w:val="00E95A1C"/>
    <w:rsid w:val="00ED5757"/>
    <w:rsid w:val="00ED66E0"/>
    <w:rsid w:val="00ED77D6"/>
    <w:rsid w:val="00EE0792"/>
    <w:rsid w:val="00EF0483"/>
    <w:rsid w:val="00F0517F"/>
    <w:rsid w:val="00F10DF7"/>
    <w:rsid w:val="00F209A6"/>
    <w:rsid w:val="00F32C8D"/>
    <w:rsid w:val="00F56661"/>
    <w:rsid w:val="00F63E64"/>
    <w:rsid w:val="00F662A0"/>
    <w:rsid w:val="00F66F01"/>
    <w:rsid w:val="00F8116A"/>
    <w:rsid w:val="00FB16AB"/>
    <w:rsid w:val="00FC4A86"/>
    <w:rsid w:val="00FD0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F1B2459"/>
  <w15:chartTrackingRefBased/>
  <w15:docId w15:val="{8121279F-2CED-41CB-9845-194FD362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ans CJK SC Regular" w:hAnsi="Liberation Serif" w:cs="Lohit Devanagari"/>
      <w:kern w:val="2"/>
      <w:sz w:val="24"/>
      <w:szCs w:val="24"/>
      <w:lang w:eastAsia="zh-CN" w:bidi="hi-IN"/>
    </w:rPr>
  </w:style>
  <w:style w:type="paragraph" w:styleId="Heading1">
    <w:name w:val="heading 1"/>
    <w:basedOn w:val="Normal"/>
    <w:next w:val="Normal"/>
    <w:link w:val="Heading1Char"/>
    <w:uiPriority w:val="9"/>
    <w:qFormat/>
    <w:rsid w:val="00A75D47"/>
    <w:pPr>
      <w:keepNext/>
      <w:spacing w:before="240" w:after="60"/>
      <w:outlineLvl w:val="0"/>
    </w:pPr>
    <w:rPr>
      <w:rFonts w:asciiTheme="majorHAnsi" w:eastAsiaTheme="majorEastAsia" w:hAnsiTheme="majorHAnsi" w:cs="Mangal"/>
      <w:b/>
      <w:bCs/>
      <w:kern w:val="32"/>
      <w:sz w:val="32"/>
      <w:szCs w:val="29"/>
    </w:rPr>
  </w:style>
  <w:style w:type="paragraph" w:styleId="Heading2">
    <w:name w:val="heading 2"/>
    <w:basedOn w:val="Normal"/>
    <w:next w:val="Normal"/>
    <w:qFormat/>
    <w:pPr>
      <w:keepNext/>
      <w:numPr>
        <w:ilvl w:val="1"/>
        <w:numId w:val="1"/>
      </w:numPr>
      <w:tabs>
        <w:tab w:val="left" w:pos="360"/>
      </w:tabs>
      <w:ind w:left="360"/>
      <w:outlineLvl w:val="1"/>
    </w:pPr>
    <w:rPr>
      <w:b/>
      <w:bCs/>
    </w:rPr>
  </w:style>
  <w:style w:type="paragraph" w:styleId="Heading8">
    <w:name w:val="heading 8"/>
    <w:basedOn w:val="Normal"/>
    <w:next w:val="Normal"/>
    <w:qFormat/>
    <w:pPr>
      <w:keepNext/>
      <w:numPr>
        <w:ilvl w:val="7"/>
        <w:numId w:val="1"/>
      </w:numPr>
      <w:tabs>
        <w:tab w:val="left" w:pos="360"/>
      </w:tabs>
      <w:ind w:left="360"/>
      <w:jc w:val="center"/>
      <w:outlineLvl w:val="7"/>
    </w:pPr>
    <w:rPr>
      <w:b/>
      <w:bCs/>
    </w:rPr>
  </w:style>
  <w:style w:type="paragraph" w:styleId="Heading9">
    <w:name w:val="heading 9"/>
    <w:basedOn w:val="Normal"/>
    <w:next w:val="Normal"/>
    <w:qFormat/>
    <w:pPr>
      <w:keepNext/>
      <w:numPr>
        <w:ilvl w:val="8"/>
        <w:numId w:val="1"/>
      </w:numPr>
      <w:tabs>
        <w:tab w:val="left" w:pos="3960"/>
      </w:tabs>
      <w:ind w:left="3960" w:firstLine="360"/>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qFormat/>
    <w:pPr>
      <w:spacing w:after="200"/>
      <w:ind w:left="720"/>
      <w:contextualSpacing/>
    </w:pPr>
  </w:style>
  <w:style w:type="paragraph" w:styleId="NormalWeb">
    <w:name w:val="Normal (Web)"/>
    <w:basedOn w:val="Normal"/>
    <w:pPr>
      <w:spacing w:before="280" w:after="280"/>
    </w:pPr>
    <w:rPr>
      <w:rFonts w:ascii="Times New Roman" w:eastAsia="Times New Roman" w:hAnsi="Times New Roman" w:cs="Times New Roman"/>
    </w:rPr>
  </w:style>
  <w:style w:type="paragraph" w:styleId="BodyTextIndent">
    <w:name w:val="Body Text Indent"/>
    <w:basedOn w:val="Normal"/>
    <w:pPr>
      <w:ind w:left="360"/>
    </w:pPr>
  </w:style>
  <w:style w:type="table" w:styleId="TableGrid">
    <w:name w:val="Table Grid"/>
    <w:basedOn w:val="TableNormal"/>
    <w:uiPriority w:val="59"/>
    <w:rsid w:val="00074D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9E6"/>
    <w:pPr>
      <w:tabs>
        <w:tab w:val="center" w:pos="4513"/>
        <w:tab w:val="right" w:pos="9026"/>
      </w:tabs>
    </w:pPr>
    <w:rPr>
      <w:rFonts w:cs="Mangal"/>
      <w:szCs w:val="21"/>
    </w:rPr>
  </w:style>
  <w:style w:type="character" w:customStyle="1" w:styleId="HeaderChar">
    <w:name w:val="Header Char"/>
    <w:link w:val="Header"/>
    <w:uiPriority w:val="99"/>
    <w:rsid w:val="00C959E6"/>
    <w:rPr>
      <w:rFonts w:ascii="Liberation Serif" w:eastAsia="Noto Sans CJK SC Regular" w:hAnsi="Liberation Serif" w:cs="Mangal"/>
      <w:kern w:val="2"/>
      <w:sz w:val="24"/>
      <w:szCs w:val="21"/>
      <w:lang w:eastAsia="zh-CN" w:bidi="hi-IN"/>
    </w:rPr>
  </w:style>
  <w:style w:type="paragraph" w:styleId="Footer">
    <w:name w:val="footer"/>
    <w:basedOn w:val="Normal"/>
    <w:link w:val="FooterChar"/>
    <w:uiPriority w:val="99"/>
    <w:unhideWhenUsed/>
    <w:rsid w:val="00C959E6"/>
    <w:pPr>
      <w:tabs>
        <w:tab w:val="center" w:pos="4513"/>
        <w:tab w:val="right" w:pos="9026"/>
      </w:tabs>
    </w:pPr>
    <w:rPr>
      <w:rFonts w:cs="Mangal"/>
      <w:szCs w:val="21"/>
    </w:rPr>
  </w:style>
  <w:style w:type="character" w:customStyle="1" w:styleId="FooterChar">
    <w:name w:val="Footer Char"/>
    <w:link w:val="Footer"/>
    <w:uiPriority w:val="99"/>
    <w:rsid w:val="00C959E6"/>
    <w:rPr>
      <w:rFonts w:ascii="Liberation Serif" w:eastAsia="Noto Sans CJK SC Regular" w:hAnsi="Liberation Serif" w:cs="Mangal"/>
      <w:kern w:val="2"/>
      <w:sz w:val="24"/>
      <w:szCs w:val="21"/>
      <w:lang w:eastAsia="zh-CN" w:bidi="hi-IN"/>
    </w:rPr>
  </w:style>
  <w:style w:type="character" w:customStyle="1" w:styleId="Heading1Char">
    <w:name w:val="Heading 1 Char"/>
    <w:basedOn w:val="DefaultParagraphFont"/>
    <w:link w:val="Heading1"/>
    <w:uiPriority w:val="9"/>
    <w:rsid w:val="00A75D47"/>
    <w:rPr>
      <w:rFonts w:asciiTheme="majorHAnsi" w:eastAsiaTheme="majorEastAsia" w:hAnsiTheme="majorHAnsi" w:cs="Mangal"/>
      <w:b/>
      <w:bCs/>
      <w:kern w:val="32"/>
      <w:sz w:val="32"/>
      <w:szCs w:val="29"/>
      <w:lang w:eastAsia="zh-CN" w:bidi="hi-IN"/>
    </w:rPr>
  </w:style>
  <w:style w:type="table" w:customStyle="1" w:styleId="TableGrid0">
    <w:name w:val="TableGrid"/>
    <w:rsid w:val="00A75D47"/>
    <w:rPr>
      <w:rFonts w:ascii="Aptos" w:hAnsi="Aptos"/>
      <w:kern w:val="2"/>
      <w:sz w:val="24"/>
      <w:szCs w:val="24"/>
      <w:lang w:eastAsia="en-US"/>
    </w:rPr>
    <w:tblPr>
      <w:tblCellMar>
        <w:top w:w="0" w:type="dxa"/>
        <w:left w:w="0" w:type="dxa"/>
        <w:bottom w:w="0" w:type="dxa"/>
        <w:right w:w="0" w:type="dxa"/>
      </w:tblCellMar>
    </w:tblPr>
  </w:style>
  <w:style w:type="character" w:styleId="Hyperlink">
    <w:name w:val="Hyperlink"/>
    <w:basedOn w:val="DefaultParagraphFont"/>
    <w:uiPriority w:val="99"/>
    <w:unhideWhenUsed/>
    <w:rsid w:val="00A36051"/>
    <w:rPr>
      <w:color w:val="0563C1" w:themeColor="hyperlink"/>
      <w:u w:val="single"/>
    </w:rPr>
  </w:style>
  <w:style w:type="character" w:styleId="UnresolvedMention">
    <w:name w:val="Unresolved Mention"/>
    <w:basedOn w:val="DefaultParagraphFont"/>
    <w:uiPriority w:val="99"/>
    <w:semiHidden/>
    <w:unhideWhenUsed/>
    <w:rsid w:val="00A36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80265">
      <w:bodyDiv w:val="1"/>
      <w:marLeft w:val="0"/>
      <w:marRight w:val="0"/>
      <w:marTop w:val="0"/>
      <w:marBottom w:val="0"/>
      <w:divBdr>
        <w:top w:val="none" w:sz="0" w:space="0" w:color="auto"/>
        <w:left w:val="none" w:sz="0" w:space="0" w:color="auto"/>
        <w:bottom w:val="none" w:sz="0" w:space="0" w:color="auto"/>
        <w:right w:val="none" w:sz="0" w:space="0" w:color="auto"/>
      </w:divBdr>
    </w:div>
    <w:div w:id="606085974">
      <w:bodyDiv w:val="1"/>
      <w:marLeft w:val="0"/>
      <w:marRight w:val="0"/>
      <w:marTop w:val="0"/>
      <w:marBottom w:val="0"/>
      <w:divBdr>
        <w:top w:val="none" w:sz="0" w:space="0" w:color="auto"/>
        <w:left w:val="none" w:sz="0" w:space="0" w:color="auto"/>
        <w:bottom w:val="none" w:sz="0" w:space="0" w:color="auto"/>
        <w:right w:val="none" w:sz="0" w:space="0" w:color="auto"/>
      </w:divBdr>
    </w:div>
    <w:div w:id="1071465413">
      <w:bodyDiv w:val="1"/>
      <w:marLeft w:val="0"/>
      <w:marRight w:val="0"/>
      <w:marTop w:val="0"/>
      <w:marBottom w:val="0"/>
      <w:divBdr>
        <w:top w:val="none" w:sz="0" w:space="0" w:color="auto"/>
        <w:left w:val="none" w:sz="0" w:space="0" w:color="auto"/>
        <w:bottom w:val="none" w:sz="0" w:space="0" w:color="auto"/>
        <w:right w:val="none" w:sz="0" w:space="0" w:color="auto"/>
      </w:divBdr>
      <w:divsChild>
        <w:div w:id="1038160572">
          <w:marLeft w:val="0"/>
          <w:marRight w:val="0"/>
          <w:marTop w:val="0"/>
          <w:marBottom w:val="0"/>
          <w:divBdr>
            <w:top w:val="none" w:sz="0" w:space="0" w:color="auto"/>
            <w:left w:val="none" w:sz="0" w:space="0" w:color="auto"/>
            <w:bottom w:val="none" w:sz="0" w:space="0" w:color="auto"/>
            <w:right w:val="none" w:sz="0" w:space="0" w:color="auto"/>
          </w:divBdr>
          <w:divsChild>
            <w:div w:id="32460992">
              <w:marLeft w:val="0"/>
              <w:marRight w:val="0"/>
              <w:marTop w:val="0"/>
              <w:marBottom w:val="0"/>
              <w:divBdr>
                <w:top w:val="none" w:sz="0" w:space="0" w:color="auto"/>
                <w:left w:val="none" w:sz="0" w:space="0" w:color="auto"/>
                <w:bottom w:val="none" w:sz="0" w:space="0" w:color="auto"/>
                <w:right w:val="none" w:sz="0" w:space="0" w:color="auto"/>
              </w:divBdr>
            </w:div>
            <w:div w:id="33576877">
              <w:marLeft w:val="0"/>
              <w:marRight w:val="0"/>
              <w:marTop w:val="0"/>
              <w:marBottom w:val="0"/>
              <w:divBdr>
                <w:top w:val="none" w:sz="0" w:space="0" w:color="auto"/>
                <w:left w:val="none" w:sz="0" w:space="0" w:color="auto"/>
                <w:bottom w:val="none" w:sz="0" w:space="0" w:color="auto"/>
                <w:right w:val="none" w:sz="0" w:space="0" w:color="auto"/>
              </w:divBdr>
            </w:div>
            <w:div w:id="39983998">
              <w:marLeft w:val="0"/>
              <w:marRight w:val="0"/>
              <w:marTop w:val="0"/>
              <w:marBottom w:val="0"/>
              <w:divBdr>
                <w:top w:val="none" w:sz="0" w:space="0" w:color="auto"/>
                <w:left w:val="none" w:sz="0" w:space="0" w:color="auto"/>
                <w:bottom w:val="none" w:sz="0" w:space="0" w:color="auto"/>
                <w:right w:val="none" w:sz="0" w:space="0" w:color="auto"/>
              </w:divBdr>
            </w:div>
            <w:div w:id="57244641">
              <w:marLeft w:val="0"/>
              <w:marRight w:val="0"/>
              <w:marTop w:val="0"/>
              <w:marBottom w:val="0"/>
              <w:divBdr>
                <w:top w:val="none" w:sz="0" w:space="0" w:color="auto"/>
                <w:left w:val="none" w:sz="0" w:space="0" w:color="auto"/>
                <w:bottom w:val="none" w:sz="0" w:space="0" w:color="auto"/>
                <w:right w:val="none" w:sz="0" w:space="0" w:color="auto"/>
              </w:divBdr>
            </w:div>
            <w:div w:id="59259479">
              <w:marLeft w:val="0"/>
              <w:marRight w:val="0"/>
              <w:marTop w:val="0"/>
              <w:marBottom w:val="0"/>
              <w:divBdr>
                <w:top w:val="none" w:sz="0" w:space="0" w:color="auto"/>
                <w:left w:val="none" w:sz="0" w:space="0" w:color="auto"/>
                <w:bottom w:val="none" w:sz="0" w:space="0" w:color="auto"/>
                <w:right w:val="none" w:sz="0" w:space="0" w:color="auto"/>
              </w:divBdr>
            </w:div>
            <w:div w:id="71977080">
              <w:marLeft w:val="0"/>
              <w:marRight w:val="0"/>
              <w:marTop w:val="0"/>
              <w:marBottom w:val="0"/>
              <w:divBdr>
                <w:top w:val="none" w:sz="0" w:space="0" w:color="auto"/>
                <w:left w:val="none" w:sz="0" w:space="0" w:color="auto"/>
                <w:bottom w:val="none" w:sz="0" w:space="0" w:color="auto"/>
                <w:right w:val="none" w:sz="0" w:space="0" w:color="auto"/>
              </w:divBdr>
            </w:div>
            <w:div w:id="91367477">
              <w:marLeft w:val="0"/>
              <w:marRight w:val="0"/>
              <w:marTop w:val="0"/>
              <w:marBottom w:val="0"/>
              <w:divBdr>
                <w:top w:val="none" w:sz="0" w:space="0" w:color="auto"/>
                <w:left w:val="none" w:sz="0" w:space="0" w:color="auto"/>
                <w:bottom w:val="none" w:sz="0" w:space="0" w:color="auto"/>
                <w:right w:val="none" w:sz="0" w:space="0" w:color="auto"/>
              </w:divBdr>
            </w:div>
            <w:div w:id="94137207">
              <w:marLeft w:val="0"/>
              <w:marRight w:val="0"/>
              <w:marTop w:val="0"/>
              <w:marBottom w:val="0"/>
              <w:divBdr>
                <w:top w:val="none" w:sz="0" w:space="0" w:color="auto"/>
                <w:left w:val="none" w:sz="0" w:space="0" w:color="auto"/>
                <w:bottom w:val="none" w:sz="0" w:space="0" w:color="auto"/>
                <w:right w:val="none" w:sz="0" w:space="0" w:color="auto"/>
              </w:divBdr>
            </w:div>
            <w:div w:id="95373959">
              <w:marLeft w:val="0"/>
              <w:marRight w:val="0"/>
              <w:marTop w:val="0"/>
              <w:marBottom w:val="0"/>
              <w:divBdr>
                <w:top w:val="none" w:sz="0" w:space="0" w:color="auto"/>
                <w:left w:val="none" w:sz="0" w:space="0" w:color="auto"/>
                <w:bottom w:val="none" w:sz="0" w:space="0" w:color="auto"/>
                <w:right w:val="none" w:sz="0" w:space="0" w:color="auto"/>
              </w:divBdr>
            </w:div>
            <w:div w:id="101847002">
              <w:marLeft w:val="0"/>
              <w:marRight w:val="0"/>
              <w:marTop w:val="0"/>
              <w:marBottom w:val="0"/>
              <w:divBdr>
                <w:top w:val="none" w:sz="0" w:space="0" w:color="auto"/>
                <w:left w:val="none" w:sz="0" w:space="0" w:color="auto"/>
                <w:bottom w:val="none" w:sz="0" w:space="0" w:color="auto"/>
                <w:right w:val="none" w:sz="0" w:space="0" w:color="auto"/>
              </w:divBdr>
            </w:div>
            <w:div w:id="102498983">
              <w:marLeft w:val="0"/>
              <w:marRight w:val="0"/>
              <w:marTop w:val="0"/>
              <w:marBottom w:val="0"/>
              <w:divBdr>
                <w:top w:val="none" w:sz="0" w:space="0" w:color="auto"/>
                <w:left w:val="none" w:sz="0" w:space="0" w:color="auto"/>
                <w:bottom w:val="none" w:sz="0" w:space="0" w:color="auto"/>
                <w:right w:val="none" w:sz="0" w:space="0" w:color="auto"/>
              </w:divBdr>
            </w:div>
            <w:div w:id="113136495">
              <w:marLeft w:val="0"/>
              <w:marRight w:val="0"/>
              <w:marTop w:val="0"/>
              <w:marBottom w:val="0"/>
              <w:divBdr>
                <w:top w:val="none" w:sz="0" w:space="0" w:color="auto"/>
                <w:left w:val="none" w:sz="0" w:space="0" w:color="auto"/>
                <w:bottom w:val="none" w:sz="0" w:space="0" w:color="auto"/>
                <w:right w:val="none" w:sz="0" w:space="0" w:color="auto"/>
              </w:divBdr>
            </w:div>
            <w:div w:id="126972298">
              <w:marLeft w:val="0"/>
              <w:marRight w:val="0"/>
              <w:marTop w:val="0"/>
              <w:marBottom w:val="0"/>
              <w:divBdr>
                <w:top w:val="none" w:sz="0" w:space="0" w:color="auto"/>
                <w:left w:val="none" w:sz="0" w:space="0" w:color="auto"/>
                <w:bottom w:val="none" w:sz="0" w:space="0" w:color="auto"/>
                <w:right w:val="none" w:sz="0" w:space="0" w:color="auto"/>
              </w:divBdr>
            </w:div>
            <w:div w:id="136388012">
              <w:marLeft w:val="0"/>
              <w:marRight w:val="0"/>
              <w:marTop w:val="0"/>
              <w:marBottom w:val="0"/>
              <w:divBdr>
                <w:top w:val="none" w:sz="0" w:space="0" w:color="auto"/>
                <w:left w:val="none" w:sz="0" w:space="0" w:color="auto"/>
                <w:bottom w:val="none" w:sz="0" w:space="0" w:color="auto"/>
                <w:right w:val="none" w:sz="0" w:space="0" w:color="auto"/>
              </w:divBdr>
            </w:div>
            <w:div w:id="150029988">
              <w:marLeft w:val="0"/>
              <w:marRight w:val="0"/>
              <w:marTop w:val="0"/>
              <w:marBottom w:val="0"/>
              <w:divBdr>
                <w:top w:val="none" w:sz="0" w:space="0" w:color="auto"/>
                <w:left w:val="none" w:sz="0" w:space="0" w:color="auto"/>
                <w:bottom w:val="none" w:sz="0" w:space="0" w:color="auto"/>
                <w:right w:val="none" w:sz="0" w:space="0" w:color="auto"/>
              </w:divBdr>
            </w:div>
            <w:div w:id="161433937">
              <w:marLeft w:val="0"/>
              <w:marRight w:val="0"/>
              <w:marTop w:val="0"/>
              <w:marBottom w:val="0"/>
              <w:divBdr>
                <w:top w:val="none" w:sz="0" w:space="0" w:color="auto"/>
                <w:left w:val="none" w:sz="0" w:space="0" w:color="auto"/>
                <w:bottom w:val="none" w:sz="0" w:space="0" w:color="auto"/>
                <w:right w:val="none" w:sz="0" w:space="0" w:color="auto"/>
              </w:divBdr>
            </w:div>
            <w:div w:id="170266210">
              <w:marLeft w:val="0"/>
              <w:marRight w:val="0"/>
              <w:marTop w:val="0"/>
              <w:marBottom w:val="0"/>
              <w:divBdr>
                <w:top w:val="none" w:sz="0" w:space="0" w:color="auto"/>
                <w:left w:val="none" w:sz="0" w:space="0" w:color="auto"/>
                <w:bottom w:val="none" w:sz="0" w:space="0" w:color="auto"/>
                <w:right w:val="none" w:sz="0" w:space="0" w:color="auto"/>
              </w:divBdr>
            </w:div>
            <w:div w:id="181667404">
              <w:marLeft w:val="0"/>
              <w:marRight w:val="0"/>
              <w:marTop w:val="0"/>
              <w:marBottom w:val="0"/>
              <w:divBdr>
                <w:top w:val="none" w:sz="0" w:space="0" w:color="auto"/>
                <w:left w:val="none" w:sz="0" w:space="0" w:color="auto"/>
                <w:bottom w:val="none" w:sz="0" w:space="0" w:color="auto"/>
                <w:right w:val="none" w:sz="0" w:space="0" w:color="auto"/>
              </w:divBdr>
            </w:div>
            <w:div w:id="183372348">
              <w:marLeft w:val="0"/>
              <w:marRight w:val="0"/>
              <w:marTop w:val="0"/>
              <w:marBottom w:val="0"/>
              <w:divBdr>
                <w:top w:val="none" w:sz="0" w:space="0" w:color="auto"/>
                <w:left w:val="none" w:sz="0" w:space="0" w:color="auto"/>
                <w:bottom w:val="none" w:sz="0" w:space="0" w:color="auto"/>
                <w:right w:val="none" w:sz="0" w:space="0" w:color="auto"/>
              </w:divBdr>
            </w:div>
            <w:div w:id="183790511">
              <w:marLeft w:val="0"/>
              <w:marRight w:val="0"/>
              <w:marTop w:val="0"/>
              <w:marBottom w:val="0"/>
              <w:divBdr>
                <w:top w:val="none" w:sz="0" w:space="0" w:color="auto"/>
                <w:left w:val="none" w:sz="0" w:space="0" w:color="auto"/>
                <w:bottom w:val="none" w:sz="0" w:space="0" w:color="auto"/>
                <w:right w:val="none" w:sz="0" w:space="0" w:color="auto"/>
              </w:divBdr>
            </w:div>
            <w:div w:id="197399363">
              <w:marLeft w:val="0"/>
              <w:marRight w:val="0"/>
              <w:marTop w:val="0"/>
              <w:marBottom w:val="0"/>
              <w:divBdr>
                <w:top w:val="none" w:sz="0" w:space="0" w:color="auto"/>
                <w:left w:val="none" w:sz="0" w:space="0" w:color="auto"/>
                <w:bottom w:val="none" w:sz="0" w:space="0" w:color="auto"/>
                <w:right w:val="none" w:sz="0" w:space="0" w:color="auto"/>
              </w:divBdr>
            </w:div>
            <w:div w:id="198275852">
              <w:marLeft w:val="0"/>
              <w:marRight w:val="0"/>
              <w:marTop w:val="0"/>
              <w:marBottom w:val="0"/>
              <w:divBdr>
                <w:top w:val="none" w:sz="0" w:space="0" w:color="auto"/>
                <w:left w:val="none" w:sz="0" w:space="0" w:color="auto"/>
                <w:bottom w:val="none" w:sz="0" w:space="0" w:color="auto"/>
                <w:right w:val="none" w:sz="0" w:space="0" w:color="auto"/>
              </w:divBdr>
            </w:div>
            <w:div w:id="240868951">
              <w:marLeft w:val="0"/>
              <w:marRight w:val="0"/>
              <w:marTop w:val="0"/>
              <w:marBottom w:val="0"/>
              <w:divBdr>
                <w:top w:val="none" w:sz="0" w:space="0" w:color="auto"/>
                <w:left w:val="none" w:sz="0" w:space="0" w:color="auto"/>
                <w:bottom w:val="none" w:sz="0" w:space="0" w:color="auto"/>
                <w:right w:val="none" w:sz="0" w:space="0" w:color="auto"/>
              </w:divBdr>
            </w:div>
            <w:div w:id="258876550">
              <w:marLeft w:val="0"/>
              <w:marRight w:val="0"/>
              <w:marTop w:val="0"/>
              <w:marBottom w:val="0"/>
              <w:divBdr>
                <w:top w:val="none" w:sz="0" w:space="0" w:color="auto"/>
                <w:left w:val="none" w:sz="0" w:space="0" w:color="auto"/>
                <w:bottom w:val="none" w:sz="0" w:space="0" w:color="auto"/>
                <w:right w:val="none" w:sz="0" w:space="0" w:color="auto"/>
              </w:divBdr>
            </w:div>
            <w:div w:id="278686229">
              <w:marLeft w:val="0"/>
              <w:marRight w:val="0"/>
              <w:marTop w:val="0"/>
              <w:marBottom w:val="0"/>
              <w:divBdr>
                <w:top w:val="none" w:sz="0" w:space="0" w:color="auto"/>
                <w:left w:val="none" w:sz="0" w:space="0" w:color="auto"/>
                <w:bottom w:val="none" w:sz="0" w:space="0" w:color="auto"/>
                <w:right w:val="none" w:sz="0" w:space="0" w:color="auto"/>
              </w:divBdr>
            </w:div>
            <w:div w:id="294413236">
              <w:marLeft w:val="0"/>
              <w:marRight w:val="0"/>
              <w:marTop w:val="0"/>
              <w:marBottom w:val="0"/>
              <w:divBdr>
                <w:top w:val="none" w:sz="0" w:space="0" w:color="auto"/>
                <w:left w:val="none" w:sz="0" w:space="0" w:color="auto"/>
                <w:bottom w:val="none" w:sz="0" w:space="0" w:color="auto"/>
                <w:right w:val="none" w:sz="0" w:space="0" w:color="auto"/>
              </w:divBdr>
            </w:div>
            <w:div w:id="295378368">
              <w:marLeft w:val="0"/>
              <w:marRight w:val="0"/>
              <w:marTop w:val="0"/>
              <w:marBottom w:val="0"/>
              <w:divBdr>
                <w:top w:val="none" w:sz="0" w:space="0" w:color="auto"/>
                <w:left w:val="none" w:sz="0" w:space="0" w:color="auto"/>
                <w:bottom w:val="none" w:sz="0" w:space="0" w:color="auto"/>
                <w:right w:val="none" w:sz="0" w:space="0" w:color="auto"/>
              </w:divBdr>
            </w:div>
            <w:div w:id="300500994">
              <w:marLeft w:val="0"/>
              <w:marRight w:val="0"/>
              <w:marTop w:val="0"/>
              <w:marBottom w:val="0"/>
              <w:divBdr>
                <w:top w:val="none" w:sz="0" w:space="0" w:color="auto"/>
                <w:left w:val="none" w:sz="0" w:space="0" w:color="auto"/>
                <w:bottom w:val="none" w:sz="0" w:space="0" w:color="auto"/>
                <w:right w:val="none" w:sz="0" w:space="0" w:color="auto"/>
              </w:divBdr>
            </w:div>
            <w:div w:id="304049366">
              <w:marLeft w:val="0"/>
              <w:marRight w:val="0"/>
              <w:marTop w:val="0"/>
              <w:marBottom w:val="0"/>
              <w:divBdr>
                <w:top w:val="none" w:sz="0" w:space="0" w:color="auto"/>
                <w:left w:val="none" w:sz="0" w:space="0" w:color="auto"/>
                <w:bottom w:val="none" w:sz="0" w:space="0" w:color="auto"/>
                <w:right w:val="none" w:sz="0" w:space="0" w:color="auto"/>
              </w:divBdr>
            </w:div>
            <w:div w:id="311179041">
              <w:marLeft w:val="0"/>
              <w:marRight w:val="0"/>
              <w:marTop w:val="0"/>
              <w:marBottom w:val="0"/>
              <w:divBdr>
                <w:top w:val="none" w:sz="0" w:space="0" w:color="auto"/>
                <w:left w:val="none" w:sz="0" w:space="0" w:color="auto"/>
                <w:bottom w:val="none" w:sz="0" w:space="0" w:color="auto"/>
                <w:right w:val="none" w:sz="0" w:space="0" w:color="auto"/>
              </w:divBdr>
            </w:div>
            <w:div w:id="331883226">
              <w:marLeft w:val="0"/>
              <w:marRight w:val="0"/>
              <w:marTop w:val="0"/>
              <w:marBottom w:val="0"/>
              <w:divBdr>
                <w:top w:val="none" w:sz="0" w:space="0" w:color="auto"/>
                <w:left w:val="none" w:sz="0" w:space="0" w:color="auto"/>
                <w:bottom w:val="none" w:sz="0" w:space="0" w:color="auto"/>
                <w:right w:val="none" w:sz="0" w:space="0" w:color="auto"/>
              </w:divBdr>
            </w:div>
            <w:div w:id="366178419">
              <w:marLeft w:val="0"/>
              <w:marRight w:val="0"/>
              <w:marTop w:val="0"/>
              <w:marBottom w:val="0"/>
              <w:divBdr>
                <w:top w:val="none" w:sz="0" w:space="0" w:color="auto"/>
                <w:left w:val="none" w:sz="0" w:space="0" w:color="auto"/>
                <w:bottom w:val="none" w:sz="0" w:space="0" w:color="auto"/>
                <w:right w:val="none" w:sz="0" w:space="0" w:color="auto"/>
              </w:divBdr>
            </w:div>
            <w:div w:id="373045108">
              <w:marLeft w:val="0"/>
              <w:marRight w:val="0"/>
              <w:marTop w:val="0"/>
              <w:marBottom w:val="0"/>
              <w:divBdr>
                <w:top w:val="none" w:sz="0" w:space="0" w:color="auto"/>
                <w:left w:val="none" w:sz="0" w:space="0" w:color="auto"/>
                <w:bottom w:val="none" w:sz="0" w:space="0" w:color="auto"/>
                <w:right w:val="none" w:sz="0" w:space="0" w:color="auto"/>
              </w:divBdr>
            </w:div>
            <w:div w:id="383218762">
              <w:marLeft w:val="0"/>
              <w:marRight w:val="0"/>
              <w:marTop w:val="0"/>
              <w:marBottom w:val="0"/>
              <w:divBdr>
                <w:top w:val="none" w:sz="0" w:space="0" w:color="auto"/>
                <w:left w:val="none" w:sz="0" w:space="0" w:color="auto"/>
                <w:bottom w:val="none" w:sz="0" w:space="0" w:color="auto"/>
                <w:right w:val="none" w:sz="0" w:space="0" w:color="auto"/>
              </w:divBdr>
            </w:div>
            <w:div w:id="384065352">
              <w:marLeft w:val="0"/>
              <w:marRight w:val="0"/>
              <w:marTop w:val="0"/>
              <w:marBottom w:val="0"/>
              <w:divBdr>
                <w:top w:val="none" w:sz="0" w:space="0" w:color="auto"/>
                <w:left w:val="none" w:sz="0" w:space="0" w:color="auto"/>
                <w:bottom w:val="none" w:sz="0" w:space="0" w:color="auto"/>
                <w:right w:val="none" w:sz="0" w:space="0" w:color="auto"/>
              </w:divBdr>
            </w:div>
            <w:div w:id="385227373">
              <w:marLeft w:val="0"/>
              <w:marRight w:val="0"/>
              <w:marTop w:val="0"/>
              <w:marBottom w:val="0"/>
              <w:divBdr>
                <w:top w:val="none" w:sz="0" w:space="0" w:color="auto"/>
                <w:left w:val="none" w:sz="0" w:space="0" w:color="auto"/>
                <w:bottom w:val="none" w:sz="0" w:space="0" w:color="auto"/>
                <w:right w:val="none" w:sz="0" w:space="0" w:color="auto"/>
              </w:divBdr>
            </w:div>
            <w:div w:id="389695552">
              <w:marLeft w:val="0"/>
              <w:marRight w:val="0"/>
              <w:marTop w:val="0"/>
              <w:marBottom w:val="0"/>
              <w:divBdr>
                <w:top w:val="none" w:sz="0" w:space="0" w:color="auto"/>
                <w:left w:val="none" w:sz="0" w:space="0" w:color="auto"/>
                <w:bottom w:val="none" w:sz="0" w:space="0" w:color="auto"/>
                <w:right w:val="none" w:sz="0" w:space="0" w:color="auto"/>
              </w:divBdr>
            </w:div>
            <w:div w:id="402216707">
              <w:marLeft w:val="0"/>
              <w:marRight w:val="0"/>
              <w:marTop w:val="0"/>
              <w:marBottom w:val="0"/>
              <w:divBdr>
                <w:top w:val="none" w:sz="0" w:space="0" w:color="auto"/>
                <w:left w:val="none" w:sz="0" w:space="0" w:color="auto"/>
                <w:bottom w:val="none" w:sz="0" w:space="0" w:color="auto"/>
                <w:right w:val="none" w:sz="0" w:space="0" w:color="auto"/>
              </w:divBdr>
            </w:div>
            <w:div w:id="405499420">
              <w:marLeft w:val="0"/>
              <w:marRight w:val="0"/>
              <w:marTop w:val="0"/>
              <w:marBottom w:val="0"/>
              <w:divBdr>
                <w:top w:val="none" w:sz="0" w:space="0" w:color="auto"/>
                <w:left w:val="none" w:sz="0" w:space="0" w:color="auto"/>
                <w:bottom w:val="none" w:sz="0" w:space="0" w:color="auto"/>
                <w:right w:val="none" w:sz="0" w:space="0" w:color="auto"/>
              </w:divBdr>
            </w:div>
            <w:div w:id="412900187">
              <w:marLeft w:val="0"/>
              <w:marRight w:val="0"/>
              <w:marTop w:val="0"/>
              <w:marBottom w:val="0"/>
              <w:divBdr>
                <w:top w:val="none" w:sz="0" w:space="0" w:color="auto"/>
                <w:left w:val="none" w:sz="0" w:space="0" w:color="auto"/>
                <w:bottom w:val="none" w:sz="0" w:space="0" w:color="auto"/>
                <w:right w:val="none" w:sz="0" w:space="0" w:color="auto"/>
              </w:divBdr>
            </w:div>
            <w:div w:id="422341759">
              <w:marLeft w:val="0"/>
              <w:marRight w:val="0"/>
              <w:marTop w:val="0"/>
              <w:marBottom w:val="0"/>
              <w:divBdr>
                <w:top w:val="none" w:sz="0" w:space="0" w:color="auto"/>
                <w:left w:val="none" w:sz="0" w:space="0" w:color="auto"/>
                <w:bottom w:val="none" w:sz="0" w:space="0" w:color="auto"/>
                <w:right w:val="none" w:sz="0" w:space="0" w:color="auto"/>
              </w:divBdr>
            </w:div>
            <w:div w:id="468013113">
              <w:marLeft w:val="0"/>
              <w:marRight w:val="0"/>
              <w:marTop w:val="0"/>
              <w:marBottom w:val="0"/>
              <w:divBdr>
                <w:top w:val="none" w:sz="0" w:space="0" w:color="auto"/>
                <w:left w:val="none" w:sz="0" w:space="0" w:color="auto"/>
                <w:bottom w:val="none" w:sz="0" w:space="0" w:color="auto"/>
                <w:right w:val="none" w:sz="0" w:space="0" w:color="auto"/>
              </w:divBdr>
            </w:div>
            <w:div w:id="474225674">
              <w:marLeft w:val="0"/>
              <w:marRight w:val="0"/>
              <w:marTop w:val="0"/>
              <w:marBottom w:val="0"/>
              <w:divBdr>
                <w:top w:val="none" w:sz="0" w:space="0" w:color="auto"/>
                <w:left w:val="none" w:sz="0" w:space="0" w:color="auto"/>
                <w:bottom w:val="none" w:sz="0" w:space="0" w:color="auto"/>
                <w:right w:val="none" w:sz="0" w:space="0" w:color="auto"/>
              </w:divBdr>
            </w:div>
            <w:div w:id="489256960">
              <w:marLeft w:val="0"/>
              <w:marRight w:val="0"/>
              <w:marTop w:val="0"/>
              <w:marBottom w:val="0"/>
              <w:divBdr>
                <w:top w:val="none" w:sz="0" w:space="0" w:color="auto"/>
                <w:left w:val="none" w:sz="0" w:space="0" w:color="auto"/>
                <w:bottom w:val="none" w:sz="0" w:space="0" w:color="auto"/>
                <w:right w:val="none" w:sz="0" w:space="0" w:color="auto"/>
              </w:divBdr>
            </w:div>
            <w:div w:id="498086366">
              <w:marLeft w:val="0"/>
              <w:marRight w:val="0"/>
              <w:marTop w:val="0"/>
              <w:marBottom w:val="0"/>
              <w:divBdr>
                <w:top w:val="none" w:sz="0" w:space="0" w:color="auto"/>
                <w:left w:val="none" w:sz="0" w:space="0" w:color="auto"/>
                <w:bottom w:val="none" w:sz="0" w:space="0" w:color="auto"/>
                <w:right w:val="none" w:sz="0" w:space="0" w:color="auto"/>
              </w:divBdr>
            </w:div>
            <w:div w:id="505899617">
              <w:marLeft w:val="0"/>
              <w:marRight w:val="0"/>
              <w:marTop w:val="0"/>
              <w:marBottom w:val="0"/>
              <w:divBdr>
                <w:top w:val="none" w:sz="0" w:space="0" w:color="auto"/>
                <w:left w:val="none" w:sz="0" w:space="0" w:color="auto"/>
                <w:bottom w:val="none" w:sz="0" w:space="0" w:color="auto"/>
                <w:right w:val="none" w:sz="0" w:space="0" w:color="auto"/>
              </w:divBdr>
            </w:div>
            <w:div w:id="510072118">
              <w:marLeft w:val="0"/>
              <w:marRight w:val="0"/>
              <w:marTop w:val="0"/>
              <w:marBottom w:val="0"/>
              <w:divBdr>
                <w:top w:val="none" w:sz="0" w:space="0" w:color="auto"/>
                <w:left w:val="none" w:sz="0" w:space="0" w:color="auto"/>
                <w:bottom w:val="none" w:sz="0" w:space="0" w:color="auto"/>
                <w:right w:val="none" w:sz="0" w:space="0" w:color="auto"/>
              </w:divBdr>
            </w:div>
            <w:div w:id="539131713">
              <w:marLeft w:val="0"/>
              <w:marRight w:val="0"/>
              <w:marTop w:val="0"/>
              <w:marBottom w:val="0"/>
              <w:divBdr>
                <w:top w:val="none" w:sz="0" w:space="0" w:color="auto"/>
                <w:left w:val="none" w:sz="0" w:space="0" w:color="auto"/>
                <w:bottom w:val="none" w:sz="0" w:space="0" w:color="auto"/>
                <w:right w:val="none" w:sz="0" w:space="0" w:color="auto"/>
              </w:divBdr>
            </w:div>
            <w:div w:id="547765638">
              <w:marLeft w:val="0"/>
              <w:marRight w:val="0"/>
              <w:marTop w:val="0"/>
              <w:marBottom w:val="0"/>
              <w:divBdr>
                <w:top w:val="none" w:sz="0" w:space="0" w:color="auto"/>
                <w:left w:val="none" w:sz="0" w:space="0" w:color="auto"/>
                <w:bottom w:val="none" w:sz="0" w:space="0" w:color="auto"/>
                <w:right w:val="none" w:sz="0" w:space="0" w:color="auto"/>
              </w:divBdr>
            </w:div>
            <w:div w:id="557403823">
              <w:marLeft w:val="0"/>
              <w:marRight w:val="0"/>
              <w:marTop w:val="0"/>
              <w:marBottom w:val="0"/>
              <w:divBdr>
                <w:top w:val="none" w:sz="0" w:space="0" w:color="auto"/>
                <w:left w:val="none" w:sz="0" w:space="0" w:color="auto"/>
                <w:bottom w:val="none" w:sz="0" w:space="0" w:color="auto"/>
                <w:right w:val="none" w:sz="0" w:space="0" w:color="auto"/>
              </w:divBdr>
            </w:div>
            <w:div w:id="563028892">
              <w:marLeft w:val="0"/>
              <w:marRight w:val="0"/>
              <w:marTop w:val="0"/>
              <w:marBottom w:val="0"/>
              <w:divBdr>
                <w:top w:val="none" w:sz="0" w:space="0" w:color="auto"/>
                <w:left w:val="none" w:sz="0" w:space="0" w:color="auto"/>
                <w:bottom w:val="none" w:sz="0" w:space="0" w:color="auto"/>
                <w:right w:val="none" w:sz="0" w:space="0" w:color="auto"/>
              </w:divBdr>
            </w:div>
            <w:div w:id="575433477">
              <w:marLeft w:val="0"/>
              <w:marRight w:val="0"/>
              <w:marTop w:val="0"/>
              <w:marBottom w:val="0"/>
              <w:divBdr>
                <w:top w:val="none" w:sz="0" w:space="0" w:color="auto"/>
                <w:left w:val="none" w:sz="0" w:space="0" w:color="auto"/>
                <w:bottom w:val="none" w:sz="0" w:space="0" w:color="auto"/>
                <w:right w:val="none" w:sz="0" w:space="0" w:color="auto"/>
              </w:divBdr>
            </w:div>
            <w:div w:id="585111535">
              <w:marLeft w:val="0"/>
              <w:marRight w:val="0"/>
              <w:marTop w:val="0"/>
              <w:marBottom w:val="0"/>
              <w:divBdr>
                <w:top w:val="none" w:sz="0" w:space="0" w:color="auto"/>
                <w:left w:val="none" w:sz="0" w:space="0" w:color="auto"/>
                <w:bottom w:val="none" w:sz="0" w:space="0" w:color="auto"/>
                <w:right w:val="none" w:sz="0" w:space="0" w:color="auto"/>
              </w:divBdr>
            </w:div>
            <w:div w:id="590938708">
              <w:marLeft w:val="0"/>
              <w:marRight w:val="0"/>
              <w:marTop w:val="0"/>
              <w:marBottom w:val="0"/>
              <w:divBdr>
                <w:top w:val="none" w:sz="0" w:space="0" w:color="auto"/>
                <w:left w:val="none" w:sz="0" w:space="0" w:color="auto"/>
                <w:bottom w:val="none" w:sz="0" w:space="0" w:color="auto"/>
                <w:right w:val="none" w:sz="0" w:space="0" w:color="auto"/>
              </w:divBdr>
            </w:div>
            <w:div w:id="595330521">
              <w:marLeft w:val="0"/>
              <w:marRight w:val="0"/>
              <w:marTop w:val="0"/>
              <w:marBottom w:val="0"/>
              <w:divBdr>
                <w:top w:val="none" w:sz="0" w:space="0" w:color="auto"/>
                <w:left w:val="none" w:sz="0" w:space="0" w:color="auto"/>
                <w:bottom w:val="none" w:sz="0" w:space="0" w:color="auto"/>
                <w:right w:val="none" w:sz="0" w:space="0" w:color="auto"/>
              </w:divBdr>
            </w:div>
            <w:div w:id="596250488">
              <w:marLeft w:val="0"/>
              <w:marRight w:val="0"/>
              <w:marTop w:val="0"/>
              <w:marBottom w:val="0"/>
              <w:divBdr>
                <w:top w:val="none" w:sz="0" w:space="0" w:color="auto"/>
                <w:left w:val="none" w:sz="0" w:space="0" w:color="auto"/>
                <w:bottom w:val="none" w:sz="0" w:space="0" w:color="auto"/>
                <w:right w:val="none" w:sz="0" w:space="0" w:color="auto"/>
              </w:divBdr>
            </w:div>
            <w:div w:id="611741745">
              <w:marLeft w:val="0"/>
              <w:marRight w:val="0"/>
              <w:marTop w:val="0"/>
              <w:marBottom w:val="0"/>
              <w:divBdr>
                <w:top w:val="none" w:sz="0" w:space="0" w:color="auto"/>
                <w:left w:val="none" w:sz="0" w:space="0" w:color="auto"/>
                <w:bottom w:val="none" w:sz="0" w:space="0" w:color="auto"/>
                <w:right w:val="none" w:sz="0" w:space="0" w:color="auto"/>
              </w:divBdr>
            </w:div>
            <w:div w:id="617415534">
              <w:marLeft w:val="0"/>
              <w:marRight w:val="0"/>
              <w:marTop w:val="0"/>
              <w:marBottom w:val="0"/>
              <w:divBdr>
                <w:top w:val="none" w:sz="0" w:space="0" w:color="auto"/>
                <w:left w:val="none" w:sz="0" w:space="0" w:color="auto"/>
                <w:bottom w:val="none" w:sz="0" w:space="0" w:color="auto"/>
                <w:right w:val="none" w:sz="0" w:space="0" w:color="auto"/>
              </w:divBdr>
            </w:div>
            <w:div w:id="623074515">
              <w:marLeft w:val="0"/>
              <w:marRight w:val="0"/>
              <w:marTop w:val="0"/>
              <w:marBottom w:val="0"/>
              <w:divBdr>
                <w:top w:val="none" w:sz="0" w:space="0" w:color="auto"/>
                <w:left w:val="none" w:sz="0" w:space="0" w:color="auto"/>
                <w:bottom w:val="none" w:sz="0" w:space="0" w:color="auto"/>
                <w:right w:val="none" w:sz="0" w:space="0" w:color="auto"/>
              </w:divBdr>
            </w:div>
            <w:div w:id="630945167">
              <w:marLeft w:val="0"/>
              <w:marRight w:val="0"/>
              <w:marTop w:val="0"/>
              <w:marBottom w:val="0"/>
              <w:divBdr>
                <w:top w:val="none" w:sz="0" w:space="0" w:color="auto"/>
                <w:left w:val="none" w:sz="0" w:space="0" w:color="auto"/>
                <w:bottom w:val="none" w:sz="0" w:space="0" w:color="auto"/>
                <w:right w:val="none" w:sz="0" w:space="0" w:color="auto"/>
              </w:divBdr>
            </w:div>
            <w:div w:id="638802748">
              <w:marLeft w:val="0"/>
              <w:marRight w:val="0"/>
              <w:marTop w:val="0"/>
              <w:marBottom w:val="0"/>
              <w:divBdr>
                <w:top w:val="none" w:sz="0" w:space="0" w:color="auto"/>
                <w:left w:val="none" w:sz="0" w:space="0" w:color="auto"/>
                <w:bottom w:val="none" w:sz="0" w:space="0" w:color="auto"/>
                <w:right w:val="none" w:sz="0" w:space="0" w:color="auto"/>
              </w:divBdr>
            </w:div>
            <w:div w:id="641159274">
              <w:marLeft w:val="0"/>
              <w:marRight w:val="0"/>
              <w:marTop w:val="0"/>
              <w:marBottom w:val="0"/>
              <w:divBdr>
                <w:top w:val="none" w:sz="0" w:space="0" w:color="auto"/>
                <w:left w:val="none" w:sz="0" w:space="0" w:color="auto"/>
                <w:bottom w:val="none" w:sz="0" w:space="0" w:color="auto"/>
                <w:right w:val="none" w:sz="0" w:space="0" w:color="auto"/>
              </w:divBdr>
            </w:div>
            <w:div w:id="659505868">
              <w:marLeft w:val="0"/>
              <w:marRight w:val="0"/>
              <w:marTop w:val="0"/>
              <w:marBottom w:val="0"/>
              <w:divBdr>
                <w:top w:val="none" w:sz="0" w:space="0" w:color="auto"/>
                <w:left w:val="none" w:sz="0" w:space="0" w:color="auto"/>
                <w:bottom w:val="none" w:sz="0" w:space="0" w:color="auto"/>
                <w:right w:val="none" w:sz="0" w:space="0" w:color="auto"/>
              </w:divBdr>
            </w:div>
            <w:div w:id="680664961">
              <w:marLeft w:val="0"/>
              <w:marRight w:val="0"/>
              <w:marTop w:val="0"/>
              <w:marBottom w:val="0"/>
              <w:divBdr>
                <w:top w:val="none" w:sz="0" w:space="0" w:color="auto"/>
                <w:left w:val="none" w:sz="0" w:space="0" w:color="auto"/>
                <w:bottom w:val="none" w:sz="0" w:space="0" w:color="auto"/>
                <w:right w:val="none" w:sz="0" w:space="0" w:color="auto"/>
              </w:divBdr>
            </w:div>
            <w:div w:id="689990532">
              <w:marLeft w:val="0"/>
              <w:marRight w:val="0"/>
              <w:marTop w:val="0"/>
              <w:marBottom w:val="0"/>
              <w:divBdr>
                <w:top w:val="none" w:sz="0" w:space="0" w:color="auto"/>
                <w:left w:val="none" w:sz="0" w:space="0" w:color="auto"/>
                <w:bottom w:val="none" w:sz="0" w:space="0" w:color="auto"/>
                <w:right w:val="none" w:sz="0" w:space="0" w:color="auto"/>
              </w:divBdr>
            </w:div>
            <w:div w:id="696664332">
              <w:marLeft w:val="0"/>
              <w:marRight w:val="0"/>
              <w:marTop w:val="0"/>
              <w:marBottom w:val="0"/>
              <w:divBdr>
                <w:top w:val="none" w:sz="0" w:space="0" w:color="auto"/>
                <w:left w:val="none" w:sz="0" w:space="0" w:color="auto"/>
                <w:bottom w:val="none" w:sz="0" w:space="0" w:color="auto"/>
                <w:right w:val="none" w:sz="0" w:space="0" w:color="auto"/>
              </w:divBdr>
            </w:div>
            <w:div w:id="696929168">
              <w:marLeft w:val="0"/>
              <w:marRight w:val="0"/>
              <w:marTop w:val="0"/>
              <w:marBottom w:val="0"/>
              <w:divBdr>
                <w:top w:val="none" w:sz="0" w:space="0" w:color="auto"/>
                <w:left w:val="none" w:sz="0" w:space="0" w:color="auto"/>
                <w:bottom w:val="none" w:sz="0" w:space="0" w:color="auto"/>
                <w:right w:val="none" w:sz="0" w:space="0" w:color="auto"/>
              </w:divBdr>
            </w:div>
            <w:div w:id="701444397">
              <w:marLeft w:val="0"/>
              <w:marRight w:val="0"/>
              <w:marTop w:val="0"/>
              <w:marBottom w:val="0"/>
              <w:divBdr>
                <w:top w:val="none" w:sz="0" w:space="0" w:color="auto"/>
                <w:left w:val="none" w:sz="0" w:space="0" w:color="auto"/>
                <w:bottom w:val="none" w:sz="0" w:space="0" w:color="auto"/>
                <w:right w:val="none" w:sz="0" w:space="0" w:color="auto"/>
              </w:divBdr>
            </w:div>
            <w:div w:id="717701854">
              <w:marLeft w:val="0"/>
              <w:marRight w:val="0"/>
              <w:marTop w:val="0"/>
              <w:marBottom w:val="0"/>
              <w:divBdr>
                <w:top w:val="none" w:sz="0" w:space="0" w:color="auto"/>
                <w:left w:val="none" w:sz="0" w:space="0" w:color="auto"/>
                <w:bottom w:val="none" w:sz="0" w:space="0" w:color="auto"/>
                <w:right w:val="none" w:sz="0" w:space="0" w:color="auto"/>
              </w:divBdr>
            </w:div>
            <w:div w:id="721292003">
              <w:marLeft w:val="0"/>
              <w:marRight w:val="0"/>
              <w:marTop w:val="0"/>
              <w:marBottom w:val="0"/>
              <w:divBdr>
                <w:top w:val="none" w:sz="0" w:space="0" w:color="auto"/>
                <w:left w:val="none" w:sz="0" w:space="0" w:color="auto"/>
                <w:bottom w:val="none" w:sz="0" w:space="0" w:color="auto"/>
                <w:right w:val="none" w:sz="0" w:space="0" w:color="auto"/>
              </w:divBdr>
            </w:div>
            <w:div w:id="725954874">
              <w:marLeft w:val="0"/>
              <w:marRight w:val="0"/>
              <w:marTop w:val="0"/>
              <w:marBottom w:val="0"/>
              <w:divBdr>
                <w:top w:val="none" w:sz="0" w:space="0" w:color="auto"/>
                <w:left w:val="none" w:sz="0" w:space="0" w:color="auto"/>
                <w:bottom w:val="none" w:sz="0" w:space="0" w:color="auto"/>
                <w:right w:val="none" w:sz="0" w:space="0" w:color="auto"/>
              </w:divBdr>
            </w:div>
            <w:div w:id="727144779">
              <w:marLeft w:val="0"/>
              <w:marRight w:val="0"/>
              <w:marTop w:val="0"/>
              <w:marBottom w:val="0"/>
              <w:divBdr>
                <w:top w:val="none" w:sz="0" w:space="0" w:color="auto"/>
                <w:left w:val="none" w:sz="0" w:space="0" w:color="auto"/>
                <w:bottom w:val="none" w:sz="0" w:space="0" w:color="auto"/>
                <w:right w:val="none" w:sz="0" w:space="0" w:color="auto"/>
              </w:divBdr>
            </w:div>
            <w:div w:id="730156244">
              <w:marLeft w:val="0"/>
              <w:marRight w:val="0"/>
              <w:marTop w:val="0"/>
              <w:marBottom w:val="0"/>
              <w:divBdr>
                <w:top w:val="none" w:sz="0" w:space="0" w:color="auto"/>
                <w:left w:val="none" w:sz="0" w:space="0" w:color="auto"/>
                <w:bottom w:val="none" w:sz="0" w:space="0" w:color="auto"/>
                <w:right w:val="none" w:sz="0" w:space="0" w:color="auto"/>
              </w:divBdr>
            </w:div>
            <w:div w:id="743572010">
              <w:marLeft w:val="0"/>
              <w:marRight w:val="0"/>
              <w:marTop w:val="0"/>
              <w:marBottom w:val="0"/>
              <w:divBdr>
                <w:top w:val="none" w:sz="0" w:space="0" w:color="auto"/>
                <w:left w:val="none" w:sz="0" w:space="0" w:color="auto"/>
                <w:bottom w:val="none" w:sz="0" w:space="0" w:color="auto"/>
                <w:right w:val="none" w:sz="0" w:space="0" w:color="auto"/>
              </w:divBdr>
            </w:div>
            <w:div w:id="762146818">
              <w:marLeft w:val="0"/>
              <w:marRight w:val="0"/>
              <w:marTop w:val="0"/>
              <w:marBottom w:val="0"/>
              <w:divBdr>
                <w:top w:val="none" w:sz="0" w:space="0" w:color="auto"/>
                <w:left w:val="none" w:sz="0" w:space="0" w:color="auto"/>
                <w:bottom w:val="none" w:sz="0" w:space="0" w:color="auto"/>
                <w:right w:val="none" w:sz="0" w:space="0" w:color="auto"/>
              </w:divBdr>
            </w:div>
            <w:div w:id="764035705">
              <w:marLeft w:val="0"/>
              <w:marRight w:val="0"/>
              <w:marTop w:val="0"/>
              <w:marBottom w:val="0"/>
              <w:divBdr>
                <w:top w:val="none" w:sz="0" w:space="0" w:color="auto"/>
                <w:left w:val="none" w:sz="0" w:space="0" w:color="auto"/>
                <w:bottom w:val="none" w:sz="0" w:space="0" w:color="auto"/>
                <w:right w:val="none" w:sz="0" w:space="0" w:color="auto"/>
              </w:divBdr>
            </w:div>
            <w:div w:id="774131386">
              <w:marLeft w:val="0"/>
              <w:marRight w:val="0"/>
              <w:marTop w:val="0"/>
              <w:marBottom w:val="0"/>
              <w:divBdr>
                <w:top w:val="none" w:sz="0" w:space="0" w:color="auto"/>
                <w:left w:val="none" w:sz="0" w:space="0" w:color="auto"/>
                <w:bottom w:val="none" w:sz="0" w:space="0" w:color="auto"/>
                <w:right w:val="none" w:sz="0" w:space="0" w:color="auto"/>
              </w:divBdr>
            </w:div>
            <w:div w:id="778990477">
              <w:marLeft w:val="0"/>
              <w:marRight w:val="0"/>
              <w:marTop w:val="0"/>
              <w:marBottom w:val="0"/>
              <w:divBdr>
                <w:top w:val="none" w:sz="0" w:space="0" w:color="auto"/>
                <w:left w:val="none" w:sz="0" w:space="0" w:color="auto"/>
                <w:bottom w:val="none" w:sz="0" w:space="0" w:color="auto"/>
                <w:right w:val="none" w:sz="0" w:space="0" w:color="auto"/>
              </w:divBdr>
            </w:div>
            <w:div w:id="779032870">
              <w:marLeft w:val="0"/>
              <w:marRight w:val="0"/>
              <w:marTop w:val="0"/>
              <w:marBottom w:val="0"/>
              <w:divBdr>
                <w:top w:val="none" w:sz="0" w:space="0" w:color="auto"/>
                <w:left w:val="none" w:sz="0" w:space="0" w:color="auto"/>
                <w:bottom w:val="none" w:sz="0" w:space="0" w:color="auto"/>
                <w:right w:val="none" w:sz="0" w:space="0" w:color="auto"/>
              </w:divBdr>
            </w:div>
            <w:div w:id="784546253">
              <w:marLeft w:val="0"/>
              <w:marRight w:val="0"/>
              <w:marTop w:val="0"/>
              <w:marBottom w:val="0"/>
              <w:divBdr>
                <w:top w:val="none" w:sz="0" w:space="0" w:color="auto"/>
                <w:left w:val="none" w:sz="0" w:space="0" w:color="auto"/>
                <w:bottom w:val="none" w:sz="0" w:space="0" w:color="auto"/>
                <w:right w:val="none" w:sz="0" w:space="0" w:color="auto"/>
              </w:divBdr>
            </w:div>
            <w:div w:id="791941345">
              <w:marLeft w:val="0"/>
              <w:marRight w:val="0"/>
              <w:marTop w:val="0"/>
              <w:marBottom w:val="0"/>
              <w:divBdr>
                <w:top w:val="none" w:sz="0" w:space="0" w:color="auto"/>
                <w:left w:val="none" w:sz="0" w:space="0" w:color="auto"/>
                <w:bottom w:val="none" w:sz="0" w:space="0" w:color="auto"/>
                <w:right w:val="none" w:sz="0" w:space="0" w:color="auto"/>
              </w:divBdr>
            </w:div>
            <w:div w:id="793522636">
              <w:marLeft w:val="0"/>
              <w:marRight w:val="0"/>
              <w:marTop w:val="0"/>
              <w:marBottom w:val="0"/>
              <w:divBdr>
                <w:top w:val="none" w:sz="0" w:space="0" w:color="auto"/>
                <w:left w:val="none" w:sz="0" w:space="0" w:color="auto"/>
                <w:bottom w:val="none" w:sz="0" w:space="0" w:color="auto"/>
                <w:right w:val="none" w:sz="0" w:space="0" w:color="auto"/>
              </w:divBdr>
            </w:div>
            <w:div w:id="802581471">
              <w:marLeft w:val="0"/>
              <w:marRight w:val="0"/>
              <w:marTop w:val="0"/>
              <w:marBottom w:val="0"/>
              <w:divBdr>
                <w:top w:val="none" w:sz="0" w:space="0" w:color="auto"/>
                <w:left w:val="none" w:sz="0" w:space="0" w:color="auto"/>
                <w:bottom w:val="none" w:sz="0" w:space="0" w:color="auto"/>
                <w:right w:val="none" w:sz="0" w:space="0" w:color="auto"/>
              </w:divBdr>
            </w:div>
            <w:div w:id="803086875">
              <w:marLeft w:val="0"/>
              <w:marRight w:val="0"/>
              <w:marTop w:val="0"/>
              <w:marBottom w:val="0"/>
              <w:divBdr>
                <w:top w:val="none" w:sz="0" w:space="0" w:color="auto"/>
                <w:left w:val="none" w:sz="0" w:space="0" w:color="auto"/>
                <w:bottom w:val="none" w:sz="0" w:space="0" w:color="auto"/>
                <w:right w:val="none" w:sz="0" w:space="0" w:color="auto"/>
              </w:divBdr>
            </w:div>
            <w:div w:id="839203279">
              <w:marLeft w:val="0"/>
              <w:marRight w:val="0"/>
              <w:marTop w:val="0"/>
              <w:marBottom w:val="0"/>
              <w:divBdr>
                <w:top w:val="none" w:sz="0" w:space="0" w:color="auto"/>
                <w:left w:val="none" w:sz="0" w:space="0" w:color="auto"/>
                <w:bottom w:val="none" w:sz="0" w:space="0" w:color="auto"/>
                <w:right w:val="none" w:sz="0" w:space="0" w:color="auto"/>
              </w:divBdr>
            </w:div>
            <w:div w:id="842470922">
              <w:marLeft w:val="0"/>
              <w:marRight w:val="0"/>
              <w:marTop w:val="0"/>
              <w:marBottom w:val="0"/>
              <w:divBdr>
                <w:top w:val="none" w:sz="0" w:space="0" w:color="auto"/>
                <w:left w:val="none" w:sz="0" w:space="0" w:color="auto"/>
                <w:bottom w:val="none" w:sz="0" w:space="0" w:color="auto"/>
                <w:right w:val="none" w:sz="0" w:space="0" w:color="auto"/>
              </w:divBdr>
            </w:div>
            <w:div w:id="846335734">
              <w:marLeft w:val="0"/>
              <w:marRight w:val="0"/>
              <w:marTop w:val="0"/>
              <w:marBottom w:val="0"/>
              <w:divBdr>
                <w:top w:val="none" w:sz="0" w:space="0" w:color="auto"/>
                <w:left w:val="none" w:sz="0" w:space="0" w:color="auto"/>
                <w:bottom w:val="none" w:sz="0" w:space="0" w:color="auto"/>
                <w:right w:val="none" w:sz="0" w:space="0" w:color="auto"/>
              </w:divBdr>
            </w:div>
            <w:div w:id="848640202">
              <w:marLeft w:val="0"/>
              <w:marRight w:val="0"/>
              <w:marTop w:val="0"/>
              <w:marBottom w:val="0"/>
              <w:divBdr>
                <w:top w:val="none" w:sz="0" w:space="0" w:color="auto"/>
                <w:left w:val="none" w:sz="0" w:space="0" w:color="auto"/>
                <w:bottom w:val="none" w:sz="0" w:space="0" w:color="auto"/>
                <w:right w:val="none" w:sz="0" w:space="0" w:color="auto"/>
              </w:divBdr>
            </w:div>
            <w:div w:id="851648782">
              <w:marLeft w:val="0"/>
              <w:marRight w:val="0"/>
              <w:marTop w:val="0"/>
              <w:marBottom w:val="0"/>
              <w:divBdr>
                <w:top w:val="none" w:sz="0" w:space="0" w:color="auto"/>
                <w:left w:val="none" w:sz="0" w:space="0" w:color="auto"/>
                <w:bottom w:val="none" w:sz="0" w:space="0" w:color="auto"/>
                <w:right w:val="none" w:sz="0" w:space="0" w:color="auto"/>
              </w:divBdr>
            </w:div>
            <w:div w:id="855311103">
              <w:marLeft w:val="0"/>
              <w:marRight w:val="0"/>
              <w:marTop w:val="0"/>
              <w:marBottom w:val="0"/>
              <w:divBdr>
                <w:top w:val="none" w:sz="0" w:space="0" w:color="auto"/>
                <w:left w:val="none" w:sz="0" w:space="0" w:color="auto"/>
                <w:bottom w:val="none" w:sz="0" w:space="0" w:color="auto"/>
                <w:right w:val="none" w:sz="0" w:space="0" w:color="auto"/>
              </w:divBdr>
            </w:div>
            <w:div w:id="861013529">
              <w:marLeft w:val="0"/>
              <w:marRight w:val="0"/>
              <w:marTop w:val="0"/>
              <w:marBottom w:val="0"/>
              <w:divBdr>
                <w:top w:val="none" w:sz="0" w:space="0" w:color="auto"/>
                <w:left w:val="none" w:sz="0" w:space="0" w:color="auto"/>
                <w:bottom w:val="none" w:sz="0" w:space="0" w:color="auto"/>
                <w:right w:val="none" w:sz="0" w:space="0" w:color="auto"/>
              </w:divBdr>
            </w:div>
            <w:div w:id="864556701">
              <w:marLeft w:val="0"/>
              <w:marRight w:val="0"/>
              <w:marTop w:val="0"/>
              <w:marBottom w:val="0"/>
              <w:divBdr>
                <w:top w:val="none" w:sz="0" w:space="0" w:color="auto"/>
                <w:left w:val="none" w:sz="0" w:space="0" w:color="auto"/>
                <w:bottom w:val="none" w:sz="0" w:space="0" w:color="auto"/>
                <w:right w:val="none" w:sz="0" w:space="0" w:color="auto"/>
              </w:divBdr>
            </w:div>
            <w:div w:id="867110587">
              <w:marLeft w:val="0"/>
              <w:marRight w:val="0"/>
              <w:marTop w:val="0"/>
              <w:marBottom w:val="0"/>
              <w:divBdr>
                <w:top w:val="none" w:sz="0" w:space="0" w:color="auto"/>
                <w:left w:val="none" w:sz="0" w:space="0" w:color="auto"/>
                <w:bottom w:val="none" w:sz="0" w:space="0" w:color="auto"/>
                <w:right w:val="none" w:sz="0" w:space="0" w:color="auto"/>
              </w:divBdr>
            </w:div>
            <w:div w:id="884755138">
              <w:marLeft w:val="0"/>
              <w:marRight w:val="0"/>
              <w:marTop w:val="0"/>
              <w:marBottom w:val="0"/>
              <w:divBdr>
                <w:top w:val="none" w:sz="0" w:space="0" w:color="auto"/>
                <w:left w:val="none" w:sz="0" w:space="0" w:color="auto"/>
                <w:bottom w:val="none" w:sz="0" w:space="0" w:color="auto"/>
                <w:right w:val="none" w:sz="0" w:space="0" w:color="auto"/>
              </w:divBdr>
            </w:div>
            <w:div w:id="897128208">
              <w:marLeft w:val="0"/>
              <w:marRight w:val="0"/>
              <w:marTop w:val="0"/>
              <w:marBottom w:val="0"/>
              <w:divBdr>
                <w:top w:val="none" w:sz="0" w:space="0" w:color="auto"/>
                <w:left w:val="none" w:sz="0" w:space="0" w:color="auto"/>
                <w:bottom w:val="none" w:sz="0" w:space="0" w:color="auto"/>
                <w:right w:val="none" w:sz="0" w:space="0" w:color="auto"/>
              </w:divBdr>
            </w:div>
            <w:div w:id="910773523">
              <w:marLeft w:val="0"/>
              <w:marRight w:val="0"/>
              <w:marTop w:val="0"/>
              <w:marBottom w:val="0"/>
              <w:divBdr>
                <w:top w:val="none" w:sz="0" w:space="0" w:color="auto"/>
                <w:left w:val="none" w:sz="0" w:space="0" w:color="auto"/>
                <w:bottom w:val="none" w:sz="0" w:space="0" w:color="auto"/>
                <w:right w:val="none" w:sz="0" w:space="0" w:color="auto"/>
              </w:divBdr>
            </w:div>
            <w:div w:id="920020220">
              <w:marLeft w:val="0"/>
              <w:marRight w:val="0"/>
              <w:marTop w:val="0"/>
              <w:marBottom w:val="0"/>
              <w:divBdr>
                <w:top w:val="none" w:sz="0" w:space="0" w:color="auto"/>
                <w:left w:val="none" w:sz="0" w:space="0" w:color="auto"/>
                <w:bottom w:val="none" w:sz="0" w:space="0" w:color="auto"/>
                <w:right w:val="none" w:sz="0" w:space="0" w:color="auto"/>
              </w:divBdr>
            </w:div>
            <w:div w:id="938369153">
              <w:marLeft w:val="0"/>
              <w:marRight w:val="0"/>
              <w:marTop w:val="0"/>
              <w:marBottom w:val="0"/>
              <w:divBdr>
                <w:top w:val="none" w:sz="0" w:space="0" w:color="auto"/>
                <w:left w:val="none" w:sz="0" w:space="0" w:color="auto"/>
                <w:bottom w:val="none" w:sz="0" w:space="0" w:color="auto"/>
                <w:right w:val="none" w:sz="0" w:space="0" w:color="auto"/>
              </w:divBdr>
            </w:div>
            <w:div w:id="964431265">
              <w:marLeft w:val="0"/>
              <w:marRight w:val="0"/>
              <w:marTop w:val="0"/>
              <w:marBottom w:val="0"/>
              <w:divBdr>
                <w:top w:val="none" w:sz="0" w:space="0" w:color="auto"/>
                <w:left w:val="none" w:sz="0" w:space="0" w:color="auto"/>
                <w:bottom w:val="none" w:sz="0" w:space="0" w:color="auto"/>
                <w:right w:val="none" w:sz="0" w:space="0" w:color="auto"/>
              </w:divBdr>
            </w:div>
            <w:div w:id="973683830">
              <w:marLeft w:val="0"/>
              <w:marRight w:val="0"/>
              <w:marTop w:val="0"/>
              <w:marBottom w:val="0"/>
              <w:divBdr>
                <w:top w:val="none" w:sz="0" w:space="0" w:color="auto"/>
                <w:left w:val="none" w:sz="0" w:space="0" w:color="auto"/>
                <w:bottom w:val="none" w:sz="0" w:space="0" w:color="auto"/>
                <w:right w:val="none" w:sz="0" w:space="0" w:color="auto"/>
              </w:divBdr>
            </w:div>
            <w:div w:id="1006324506">
              <w:marLeft w:val="0"/>
              <w:marRight w:val="0"/>
              <w:marTop w:val="0"/>
              <w:marBottom w:val="0"/>
              <w:divBdr>
                <w:top w:val="none" w:sz="0" w:space="0" w:color="auto"/>
                <w:left w:val="none" w:sz="0" w:space="0" w:color="auto"/>
                <w:bottom w:val="none" w:sz="0" w:space="0" w:color="auto"/>
                <w:right w:val="none" w:sz="0" w:space="0" w:color="auto"/>
              </w:divBdr>
            </w:div>
            <w:div w:id="1028026395">
              <w:marLeft w:val="0"/>
              <w:marRight w:val="0"/>
              <w:marTop w:val="0"/>
              <w:marBottom w:val="0"/>
              <w:divBdr>
                <w:top w:val="none" w:sz="0" w:space="0" w:color="auto"/>
                <w:left w:val="none" w:sz="0" w:space="0" w:color="auto"/>
                <w:bottom w:val="none" w:sz="0" w:space="0" w:color="auto"/>
                <w:right w:val="none" w:sz="0" w:space="0" w:color="auto"/>
              </w:divBdr>
            </w:div>
            <w:div w:id="1043287378">
              <w:marLeft w:val="0"/>
              <w:marRight w:val="0"/>
              <w:marTop w:val="0"/>
              <w:marBottom w:val="0"/>
              <w:divBdr>
                <w:top w:val="none" w:sz="0" w:space="0" w:color="auto"/>
                <w:left w:val="none" w:sz="0" w:space="0" w:color="auto"/>
                <w:bottom w:val="none" w:sz="0" w:space="0" w:color="auto"/>
                <w:right w:val="none" w:sz="0" w:space="0" w:color="auto"/>
              </w:divBdr>
            </w:div>
            <w:div w:id="1048725195">
              <w:marLeft w:val="0"/>
              <w:marRight w:val="0"/>
              <w:marTop w:val="0"/>
              <w:marBottom w:val="0"/>
              <w:divBdr>
                <w:top w:val="none" w:sz="0" w:space="0" w:color="auto"/>
                <w:left w:val="none" w:sz="0" w:space="0" w:color="auto"/>
                <w:bottom w:val="none" w:sz="0" w:space="0" w:color="auto"/>
                <w:right w:val="none" w:sz="0" w:space="0" w:color="auto"/>
              </w:divBdr>
            </w:div>
            <w:div w:id="1057128359">
              <w:marLeft w:val="0"/>
              <w:marRight w:val="0"/>
              <w:marTop w:val="0"/>
              <w:marBottom w:val="0"/>
              <w:divBdr>
                <w:top w:val="none" w:sz="0" w:space="0" w:color="auto"/>
                <w:left w:val="none" w:sz="0" w:space="0" w:color="auto"/>
                <w:bottom w:val="none" w:sz="0" w:space="0" w:color="auto"/>
                <w:right w:val="none" w:sz="0" w:space="0" w:color="auto"/>
              </w:divBdr>
            </w:div>
            <w:div w:id="1068453495">
              <w:marLeft w:val="0"/>
              <w:marRight w:val="0"/>
              <w:marTop w:val="0"/>
              <w:marBottom w:val="0"/>
              <w:divBdr>
                <w:top w:val="none" w:sz="0" w:space="0" w:color="auto"/>
                <w:left w:val="none" w:sz="0" w:space="0" w:color="auto"/>
                <w:bottom w:val="none" w:sz="0" w:space="0" w:color="auto"/>
                <w:right w:val="none" w:sz="0" w:space="0" w:color="auto"/>
              </w:divBdr>
            </w:div>
            <w:div w:id="1075859719">
              <w:marLeft w:val="0"/>
              <w:marRight w:val="0"/>
              <w:marTop w:val="0"/>
              <w:marBottom w:val="0"/>
              <w:divBdr>
                <w:top w:val="none" w:sz="0" w:space="0" w:color="auto"/>
                <w:left w:val="none" w:sz="0" w:space="0" w:color="auto"/>
                <w:bottom w:val="none" w:sz="0" w:space="0" w:color="auto"/>
                <w:right w:val="none" w:sz="0" w:space="0" w:color="auto"/>
              </w:divBdr>
            </w:div>
            <w:div w:id="1097142124">
              <w:marLeft w:val="0"/>
              <w:marRight w:val="0"/>
              <w:marTop w:val="0"/>
              <w:marBottom w:val="0"/>
              <w:divBdr>
                <w:top w:val="none" w:sz="0" w:space="0" w:color="auto"/>
                <w:left w:val="none" w:sz="0" w:space="0" w:color="auto"/>
                <w:bottom w:val="none" w:sz="0" w:space="0" w:color="auto"/>
                <w:right w:val="none" w:sz="0" w:space="0" w:color="auto"/>
              </w:divBdr>
            </w:div>
            <w:div w:id="1103233137">
              <w:marLeft w:val="0"/>
              <w:marRight w:val="0"/>
              <w:marTop w:val="0"/>
              <w:marBottom w:val="0"/>
              <w:divBdr>
                <w:top w:val="none" w:sz="0" w:space="0" w:color="auto"/>
                <w:left w:val="none" w:sz="0" w:space="0" w:color="auto"/>
                <w:bottom w:val="none" w:sz="0" w:space="0" w:color="auto"/>
                <w:right w:val="none" w:sz="0" w:space="0" w:color="auto"/>
              </w:divBdr>
            </w:div>
            <w:div w:id="1106465774">
              <w:marLeft w:val="0"/>
              <w:marRight w:val="0"/>
              <w:marTop w:val="0"/>
              <w:marBottom w:val="0"/>
              <w:divBdr>
                <w:top w:val="none" w:sz="0" w:space="0" w:color="auto"/>
                <w:left w:val="none" w:sz="0" w:space="0" w:color="auto"/>
                <w:bottom w:val="none" w:sz="0" w:space="0" w:color="auto"/>
                <w:right w:val="none" w:sz="0" w:space="0" w:color="auto"/>
              </w:divBdr>
            </w:div>
            <w:div w:id="1110661445">
              <w:marLeft w:val="0"/>
              <w:marRight w:val="0"/>
              <w:marTop w:val="0"/>
              <w:marBottom w:val="0"/>
              <w:divBdr>
                <w:top w:val="none" w:sz="0" w:space="0" w:color="auto"/>
                <w:left w:val="none" w:sz="0" w:space="0" w:color="auto"/>
                <w:bottom w:val="none" w:sz="0" w:space="0" w:color="auto"/>
                <w:right w:val="none" w:sz="0" w:space="0" w:color="auto"/>
              </w:divBdr>
            </w:div>
            <w:div w:id="1112363227">
              <w:marLeft w:val="0"/>
              <w:marRight w:val="0"/>
              <w:marTop w:val="0"/>
              <w:marBottom w:val="0"/>
              <w:divBdr>
                <w:top w:val="none" w:sz="0" w:space="0" w:color="auto"/>
                <w:left w:val="none" w:sz="0" w:space="0" w:color="auto"/>
                <w:bottom w:val="none" w:sz="0" w:space="0" w:color="auto"/>
                <w:right w:val="none" w:sz="0" w:space="0" w:color="auto"/>
              </w:divBdr>
            </w:div>
            <w:div w:id="1133594960">
              <w:marLeft w:val="0"/>
              <w:marRight w:val="0"/>
              <w:marTop w:val="0"/>
              <w:marBottom w:val="0"/>
              <w:divBdr>
                <w:top w:val="none" w:sz="0" w:space="0" w:color="auto"/>
                <w:left w:val="none" w:sz="0" w:space="0" w:color="auto"/>
                <w:bottom w:val="none" w:sz="0" w:space="0" w:color="auto"/>
                <w:right w:val="none" w:sz="0" w:space="0" w:color="auto"/>
              </w:divBdr>
            </w:div>
            <w:div w:id="1139494620">
              <w:marLeft w:val="0"/>
              <w:marRight w:val="0"/>
              <w:marTop w:val="0"/>
              <w:marBottom w:val="0"/>
              <w:divBdr>
                <w:top w:val="none" w:sz="0" w:space="0" w:color="auto"/>
                <w:left w:val="none" w:sz="0" w:space="0" w:color="auto"/>
                <w:bottom w:val="none" w:sz="0" w:space="0" w:color="auto"/>
                <w:right w:val="none" w:sz="0" w:space="0" w:color="auto"/>
              </w:divBdr>
            </w:div>
            <w:div w:id="1139877017">
              <w:marLeft w:val="0"/>
              <w:marRight w:val="0"/>
              <w:marTop w:val="0"/>
              <w:marBottom w:val="0"/>
              <w:divBdr>
                <w:top w:val="none" w:sz="0" w:space="0" w:color="auto"/>
                <w:left w:val="none" w:sz="0" w:space="0" w:color="auto"/>
                <w:bottom w:val="none" w:sz="0" w:space="0" w:color="auto"/>
                <w:right w:val="none" w:sz="0" w:space="0" w:color="auto"/>
              </w:divBdr>
            </w:div>
            <w:div w:id="1169102816">
              <w:marLeft w:val="0"/>
              <w:marRight w:val="0"/>
              <w:marTop w:val="0"/>
              <w:marBottom w:val="0"/>
              <w:divBdr>
                <w:top w:val="none" w:sz="0" w:space="0" w:color="auto"/>
                <w:left w:val="none" w:sz="0" w:space="0" w:color="auto"/>
                <w:bottom w:val="none" w:sz="0" w:space="0" w:color="auto"/>
                <w:right w:val="none" w:sz="0" w:space="0" w:color="auto"/>
              </w:divBdr>
            </w:div>
            <w:div w:id="1169369214">
              <w:marLeft w:val="0"/>
              <w:marRight w:val="0"/>
              <w:marTop w:val="0"/>
              <w:marBottom w:val="0"/>
              <w:divBdr>
                <w:top w:val="none" w:sz="0" w:space="0" w:color="auto"/>
                <w:left w:val="none" w:sz="0" w:space="0" w:color="auto"/>
                <w:bottom w:val="none" w:sz="0" w:space="0" w:color="auto"/>
                <w:right w:val="none" w:sz="0" w:space="0" w:color="auto"/>
              </w:divBdr>
            </w:div>
            <w:div w:id="1177502626">
              <w:marLeft w:val="0"/>
              <w:marRight w:val="0"/>
              <w:marTop w:val="0"/>
              <w:marBottom w:val="0"/>
              <w:divBdr>
                <w:top w:val="none" w:sz="0" w:space="0" w:color="auto"/>
                <w:left w:val="none" w:sz="0" w:space="0" w:color="auto"/>
                <w:bottom w:val="none" w:sz="0" w:space="0" w:color="auto"/>
                <w:right w:val="none" w:sz="0" w:space="0" w:color="auto"/>
              </w:divBdr>
            </w:div>
            <w:div w:id="1181356733">
              <w:marLeft w:val="0"/>
              <w:marRight w:val="0"/>
              <w:marTop w:val="0"/>
              <w:marBottom w:val="0"/>
              <w:divBdr>
                <w:top w:val="none" w:sz="0" w:space="0" w:color="auto"/>
                <w:left w:val="none" w:sz="0" w:space="0" w:color="auto"/>
                <w:bottom w:val="none" w:sz="0" w:space="0" w:color="auto"/>
                <w:right w:val="none" w:sz="0" w:space="0" w:color="auto"/>
              </w:divBdr>
            </w:div>
            <w:div w:id="1190799411">
              <w:marLeft w:val="0"/>
              <w:marRight w:val="0"/>
              <w:marTop w:val="0"/>
              <w:marBottom w:val="0"/>
              <w:divBdr>
                <w:top w:val="none" w:sz="0" w:space="0" w:color="auto"/>
                <w:left w:val="none" w:sz="0" w:space="0" w:color="auto"/>
                <w:bottom w:val="none" w:sz="0" w:space="0" w:color="auto"/>
                <w:right w:val="none" w:sz="0" w:space="0" w:color="auto"/>
              </w:divBdr>
            </w:div>
            <w:div w:id="1227178539">
              <w:marLeft w:val="0"/>
              <w:marRight w:val="0"/>
              <w:marTop w:val="0"/>
              <w:marBottom w:val="0"/>
              <w:divBdr>
                <w:top w:val="none" w:sz="0" w:space="0" w:color="auto"/>
                <w:left w:val="none" w:sz="0" w:space="0" w:color="auto"/>
                <w:bottom w:val="none" w:sz="0" w:space="0" w:color="auto"/>
                <w:right w:val="none" w:sz="0" w:space="0" w:color="auto"/>
              </w:divBdr>
            </w:div>
            <w:div w:id="1250040654">
              <w:marLeft w:val="0"/>
              <w:marRight w:val="0"/>
              <w:marTop w:val="0"/>
              <w:marBottom w:val="0"/>
              <w:divBdr>
                <w:top w:val="none" w:sz="0" w:space="0" w:color="auto"/>
                <w:left w:val="none" w:sz="0" w:space="0" w:color="auto"/>
                <w:bottom w:val="none" w:sz="0" w:space="0" w:color="auto"/>
                <w:right w:val="none" w:sz="0" w:space="0" w:color="auto"/>
              </w:divBdr>
            </w:div>
            <w:div w:id="1266113027">
              <w:marLeft w:val="0"/>
              <w:marRight w:val="0"/>
              <w:marTop w:val="0"/>
              <w:marBottom w:val="0"/>
              <w:divBdr>
                <w:top w:val="none" w:sz="0" w:space="0" w:color="auto"/>
                <w:left w:val="none" w:sz="0" w:space="0" w:color="auto"/>
                <w:bottom w:val="none" w:sz="0" w:space="0" w:color="auto"/>
                <w:right w:val="none" w:sz="0" w:space="0" w:color="auto"/>
              </w:divBdr>
            </w:div>
            <w:div w:id="1277640474">
              <w:marLeft w:val="0"/>
              <w:marRight w:val="0"/>
              <w:marTop w:val="0"/>
              <w:marBottom w:val="0"/>
              <w:divBdr>
                <w:top w:val="none" w:sz="0" w:space="0" w:color="auto"/>
                <w:left w:val="none" w:sz="0" w:space="0" w:color="auto"/>
                <w:bottom w:val="none" w:sz="0" w:space="0" w:color="auto"/>
                <w:right w:val="none" w:sz="0" w:space="0" w:color="auto"/>
              </w:divBdr>
            </w:div>
            <w:div w:id="1294949123">
              <w:marLeft w:val="0"/>
              <w:marRight w:val="0"/>
              <w:marTop w:val="0"/>
              <w:marBottom w:val="0"/>
              <w:divBdr>
                <w:top w:val="none" w:sz="0" w:space="0" w:color="auto"/>
                <w:left w:val="none" w:sz="0" w:space="0" w:color="auto"/>
                <w:bottom w:val="none" w:sz="0" w:space="0" w:color="auto"/>
                <w:right w:val="none" w:sz="0" w:space="0" w:color="auto"/>
              </w:divBdr>
            </w:div>
            <w:div w:id="1303074841">
              <w:marLeft w:val="0"/>
              <w:marRight w:val="0"/>
              <w:marTop w:val="0"/>
              <w:marBottom w:val="0"/>
              <w:divBdr>
                <w:top w:val="none" w:sz="0" w:space="0" w:color="auto"/>
                <w:left w:val="none" w:sz="0" w:space="0" w:color="auto"/>
                <w:bottom w:val="none" w:sz="0" w:space="0" w:color="auto"/>
                <w:right w:val="none" w:sz="0" w:space="0" w:color="auto"/>
              </w:divBdr>
            </w:div>
            <w:div w:id="1311785875">
              <w:marLeft w:val="0"/>
              <w:marRight w:val="0"/>
              <w:marTop w:val="0"/>
              <w:marBottom w:val="0"/>
              <w:divBdr>
                <w:top w:val="none" w:sz="0" w:space="0" w:color="auto"/>
                <w:left w:val="none" w:sz="0" w:space="0" w:color="auto"/>
                <w:bottom w:val="none" w:sz="0" w:space="0" w:color="auto"/>
                <w:right w:val="none" w:sz="0" w:space="0" w:color="auto"/>
              </w:divBdr>
            </w:div>
            <w:div w:id="1331910230">
              <w:marLeft w:val="0"/>
              <w:marRight w:val="0"/>
              <w:marTop w:val="0"/>
              <w:marBottom w:val="0"/>
              <w:divBdr>
                <w:top w:val="none" w:sz="0" w:space="0" w:color="auto"/>
                <w:left w:val="none" w:sz="0" w:space="0" w:color="auto"/>
                <w:bottom w:val="none" w:sz="0" w:space="0" w:color="auto"/>
                <w:right w:val="none" w:sz="0" w:space="0" w:color="auto"/>
              </w:divBdr>
            </w:div>
            <w:div w:id="1358265207">
              <w:marLeft w:val="0"/>
              <w:marRight w:val="0"/>
              <w:marTop w:val="0"/>
              <w:marBottom w:val="0"/>
              <w:divBdr>
                <w:top w:val="none" w:sz="0" w:space="0" w:color="auto"/>
                <w:left w:val="none" w:sz="0" w:space="0" w:color="auto"/>
                <w:bottom w:val="none" w:sz="0" w:space="0" w:color="auto"/>
                <w:right w:val="none" w:sz="0" w:space="0" w:color="auto"/>
              </w:divBdr>
            </w:div>
            <w:div w:id="1363749058">
              <w:marLeft w:val="0"/>
              <w:marRight w:val="0"/>
              <w:marTop w:val="0"/>
              <w:marBottom w:val="0"/>
              <w:divBdr>
                <w:top w:val="none" w:sz="0" w:space="0" w:color="auto"/>
                <w:left w:val="none" w:sz="0" w:space="0" w:color="auto"/>
                <w:bottom w:val="none" w:sz="0" w:space="0" w:color="auto"/>
                <w:right w:val="none" w:sz="0" w:space="0" w:color="auto"/>
              </w:divBdr>
            </w:div>
            <w:div w:id="1370379063">
              <w:marLeft w:val="0"/>
              <w:marRight w:val="0"/>
              <w:marTop w:val="0"/>
              <w:marBottom w:val="0"/>
              <w:divBdr>
                <w:top w:val="none" w:sz="0" w:space="0" w:color="auto"/>
                <w:left w:val="none" w:sz="0" w:space="0" w:color="auto"/>
                <w:bottom w:val="none" w:sz="0" w:space="0" w:color="auto"/>
                <w:right w:val="none" w:sz="0" w:space="0" w:color="auto"/>
              </w:divBdr>
            </w:div>
            <w:div w:id="1375303917">
              <w:marLeft w:val="0"/>
              <w:marRight w:val="0"/>
              <w:marTop w:val="0"/>
              <w:marBottom w:val="0"/>
              <w:divBdr>
                <w:top w:val="none" w:sz="0" w:space="0" w:color="auto"/>
                <w:left w:val="none" w:sz="0" w:space="0" w:color="auto"/>
                <w:bottom w:val="none" w:sz="0" w:space="0" w:color="auto"/>
                <w:right w:val="none" w:sz="0" w:space="0" w:color="auto"/>
              </w:divBdr>
            </w:div>
            <w:div w:id="1396471839">
              <w:marLeft w:val="0"/>
              <w:marRight w:val="0"/>
              <w:marTop w:val="0"/>
              <w:marBottom w:val="0"/>
              <w:divBdr>
                <w:top w:val="none" w:sz="0" w:space="0" w:color="auto"/>
                <w:left w:val="none" w:sz="0" w:space="0" w:color="auto"/>
                <w:bottom w:val="none" w:sz="0" w:space="0" w:color="auto"/>
                <w:right w:val="none" w:sz="0" w:space="0" w:color="auto"/>
              </w:divBdr>
            </w:div>
            <w:div w:id="1399668705">
              <w:marLeft w:val="0"/>
              <w:marRight w:val="0"/>
              <w:marTop w:val="0"/>
              <w:marBottom w:val="0"/>
              <w:divBdr>
                <w:top w:val="none" w:sz="0" w:space="0" w:color="auto"/>
                <w:left w:val="none" w:sz="0" w:space="0" w:color="auto"/>
                <w:bottom w:val="none" w:sz="0" w:space="0" w:color="auto"/>
                <w:right w:val="none" w:sz="0" w:space="0" w:color="auto"/>
              </w:divBdr>
            </w:div>
            <w:div w:id="1403411691">
              <w:marLeft w:val="0"/>
              <w:marRight w:val="0"/>
              <w:marTop w:val="0"/>
              <w:marBottom w:val="0"/>
              <w:divBdr>
                <w:top w:val="none" w:sz="0" w:space="0" w:color="auto"/>
                <w:left w:val="none" w:sz="0" w:space="0" w:color="auto"/>
                <w:bottom w:val="none" w:sz="0" w:space="0" w:color="auto"/>
                <w:right w:val="none" w:sz="0" w:space="0" w:color="auto"/>
              </w:divBdr>
            </w:div>
            <w:div w:id="1414739122">
              <w:marLeft w:val="0"/>
              <w:marRight w:val="0"/>
              <w:marTop w:val="0"/>
              <w:marBottom w:val="0"/>
              <w:divBdr>
                <w:top w:val="none" w:sz="0" w:space="0" w:color="auto"/>
                <w:left w:val="none" w:sz="0" w:space="0" w:color="auto"/>
                <w:bottom w:val="none" w:sz="0" w:space="0" w:color="auto"/>
                <w:right w:val="none" w:sz="0" w:space="0" w:color="auto"/>
              </w:divBdr>
            </w:div>
            <w:div w:id="1415859950">
              <w:marLeft w:val="0"/>
              <w:marRight w:val="0"/>
              <w:marTop w:val="0"/>
              <w:marBottom w:val="0"/>
              <w:divBdr>
                <w:top w:val="none" w:sz="0" w:space="0" w:color="auto"/>
                <w:left w:val="none" w:sz="0" w:space="0" w:color="auto"/>
                <w:bottom w:val="none" w:sz="0" w:space="0" w:color="auto"/>
                <w:right w:val="none" w:sz="0" w:space="0" w:color="auto"/>
              </w:divBdr>
            </w:div>
            <w:div w:id="1421216574">
              <w:marLeft w:val="0"/>
              <w:marRight w:val="0"/>
              <w:marTop w:val="0"/>
              <w:marBottom w:val="0"/>
              <w:divBdr>
                <w:top w:val="none" w:sz="0" w:space="0" w:color="auto"/>
                <w:left w:val="none" w:sz="0" w:space="0" w:color="auto"/>
                <w:bottom w:val="none" w:sz="0" w:space="0" w:color="auto"/>
                <w:right w:val="none" w:sz="0" w:space="0" w:color="auto"/>
              </w:divBdr>
            </w:div>
            <w:div w:id="1441605918">
              <w:marLeft w:val="0"/>
              <w:marRight w:val="0"/>
              <w:marTop w:val="0"/>
              <w:marBottom w:val="0"/>
              <w:divBdr>
                <w:top w:val="none" w:sz="0" w:space="0" w:color="auto"/>
                <w:left w:val="none" w:sz="0" w:space="0" w:color="auto"/>
                <w:bottom w:val="none" w:sz="0" w:space="0" w:color="auto"/>
                <w:right w:val="none" w:sz="0" w:space="0" w:color="auto"/>
              </w:divBdr>
            </w:div>
            <w:div w:id="1442995297">
              <w:marLeft w:val="0"/>
              <w:marRight w:val="0"/>
              <w:marTop w:val="0"/>
              <w:marBottom w:val="0"/>
              <w:divBdr>
                <w:top w:val="none" w:sz="0" w:space="0" w:color="auto"/>
                <w:left w:val="none" w:sz="0" w:space="0" w:color="auto"/>
                <w:bottom w:val="none" w:sz="0" w:space="0" w:color="auto"/>
                <w:right w:val="none" w:sz="0" w:space="0" w:color="auto"/>
              </w:divBdr>
            </w:div>
            <w:div w:id="1444034197">
              <w:marLeft w:val="0"/>
              <w:marRight w:val="0"/>
              <w:marTop w:val="0"/>
              <w:marBottom w:val="0"/>
              <w:divBdr>
                <w:top w:val="none" w:sz="0" w:space="0" w:color="auto"/>
                <w:left w:val="none" w:sz="0" w:space="0" w:color="auto"/>
                <w:bottom w:val="none" w:sz="0" w:space="0" w:color="auto"/>
                <w:right w:val="none" w:sz="0" w:space="0" w:color="auto"/>
              </w:divBdr>
            </w:div>
            <w:div w:id="1450930134">
              <w:marLeft w:val="0"/>
              <w:marRight w:val="0"/>
              <w:marTop w:val="0"/>
              <w:marBottom w:val="0"/>
              <w:divBdr>
                <w:top w:val="none" w:sz="0" w:space="0" w:color="auto"/>
                <w:left w:val="none" w:sz="0" w:space="0" w:color="auto"/>
                <w:bottom w:val="none" w:sz="0" w:space="0" w:color="auto"/>
                <w:right w:val="none" w:sz="0" w:space="0" w:color="auto"/>
              </w:divBdr>
            </w:div>
            <w:div w:id="1454207728">
              <w:marLeft w:val="0"/>
              <w:marRight w:val="0"/>
              <w:marTop w:val="0"/>
              <w:marBottom w:val="0"/>
              <w:divBdr>
                <w:top w:val="none" w:sz="0" w:space="0" w:color="auto"/>
                <w:left w:val="none" w:sz="0" w:space="0" w:color="auto"/>
                <w:bottom w:val="none" w:sz="0" w:space="0" w:color="auto"/>
                <w:right w:val="none" w:sz="0" w:space="0" w:color="auto"/>
              </w:divBdr>
            </w:div>
            <w:div w:id="1454445780">
              <w:marLeft w:val="0"/>
              <w:marRight w:val="0"/>
              <w:marTop w:val="0"/>
              <w:marBottom w:val="0"/>
              <w:divBdr>
                <w:top w:val="none" w:sz="0" w:space="0" w:color="auto"/>
                <w:left w:val="none" w:sz="0" w:space="0" w:color="auto"/>
                <w:bottom w:val="none" w:sz="0" w:space="0" w:color="auto"/>
                <w:right w:val="none" w:sz="0" w:space="0" w:color="auto"/>
              </w:divBdr>
            </w:div>
            <w:div w:id="1467360291">
              <w:marLeft w:val="0"/>
              <w:marRight w:val="0"/>
              <w:marTop w:val="0"/>
              <w:marBottom w:val="0"/>
              <w:divBdr>
                <w:top w:val="none" w:sz="0" w:space="0" w:color="auto"/>
                <w:left w:val="none" w:sz="0" w:space="0" w:color="auto"/>
                <w:bottom w:val="none" w:sz="0" w:space="0" w:color="auto"/>
                <w:right w:val="none" w:sz="0" w:space="0" w:color="auto"/>
              </w:divBdr>
            </w:div>
            <w:div w:id="1473981794">
              <w:marLeft w:val="0"/>
              <w:marRight w:val="0"/>
              <w:marTop w:val="0"/>
              <w:marBottom w:val="0"/>
              <w:divBdr>
                <w:top w:val="none" w:sz="0" w:space="0" w:color="auto"/>
                <w:left w:val="none" w:sz="0" w:space="0" w:color="auto"/>
                <w:bottom w:val="none" w:sz="0" w:space="0" w:color="auto"/>
                <w:right w:val="none" w:sz="0" w:space="0" w:color="auto"/>
              </w:divBdr>
            </w:div>
            <w:div w:id="1486896762">
              <w:marLeft w:val="0"/>
              <w:marRight w:val="0"/>
              <w:marTop w:val="0"/>
              <w:marBottom w:val="0"/>
              <w:divBdr>
                <w:top w:val="none" w:sz="0" w:space="0" w:color="auto"/>
                <w:left w:val="none" w:sz="0" w:space="0" w:color="auto"/>
                <w:bottom w:val="none" w:sz="0" w:space="0" w:color="auto"/>
                <w:right w:val="none" w:sz="0" w:space="0" w:color="auto"/>
              </w:divBdr>
            </w:div>
            <w:div w:id="1488742173">
              <w:marLeft w:val="0"/>
              <w:marRight w:val="0"/>
              <w:marTop w:val="0"/>
              <w:marBottom w:val="0"/>
              <w:divBdr>
                <w:top w:val="none" w:sz="0" w:space="0" w:color="auto"/>
                <w:left w:val="none" w:sz="0" w:space="0" w:color="auto"/>
                <w:bottom w:val="none" w:sz="0" w:space="0" w:color="auto"/>
                <w:right w:val="none" w:sz="0" w:space="0" w:color="auto"/>
              </w:divBdr>
            </w:div>
            <w:div w:id="1491486579">
              <w:marLeft w:val="0"/>
              <w:marRight w:val="0"/>
              <w:marTop w:val="0"/>
              <w:marBottom w:val="0"/>
              <w:divBdr>
                <w:top w:val="none" w:sz="0" w:space="0" w:color="auto"/>
                <w:left w:val="none" w:sz="0" w:space="0" w:color="auto"/>
                <w:bottom w:val="none" w:sz="0" w:space="0" w:color="auto"/>
                <w:right w:val="none" w:sz="0" w:space="0" w:color="auto"/>
              </w:divBdr>
            </w:div>
            <w:div w:id="1497764089">
              <w:marLeft w:val="0"/>
              <w:marRight w:val="0"/>
              <w:marTop w:val="0"/>
              <w:marBottom w:val="0"/>
              <w:divBdr>
                <w:top w:val="none" w:sz="0" w:space="0" w:color="auto"/>
                <w:left w:val="none" w:sz="0" w:space="0" w:color="auto"/>
                <w:bottom w:val="none" w:sz="0" w:space="0" w:color="auto"/>
                <w:right w:val="none" w:sz="0" w:space="0" w:color="auto"/>
              </w:divBdr>
            </w:div>
            <w:div w:id="1501509539">
              <w:marLeft w:val="0"/>
              <w:marRight w:val="0"/>
              <w:marTop w:val="0"/>
              <w:marBottom w:val="0"/>
              <w:divBdr>
                <w:top w:val="none" w:sz="0" w:space="0" w:color="auto"/>
                <w:left w:val="none" w:sz="0" w:space="0" w:color="auto"/>
                <w:bottom w:val="none" w:sz="0" w:space="0" w:color="auto"/>
                <w:right w:val="none" w:sz="0" w:space="0" w:color="auto"/>
              </w:divBdr>
            </w:div>
            <w:div w:id="1513226410">
              <w:marLeft w:val="0"/>
              <w:marRight w:val="0"/>
              <w:marTop w:val="0"/>
              <w:marBottom w:val="0"/>
              <w:divBdr>
                <w:top w:val="none" w:sz="0" w:space="0" w:color="auto"/>
                <w:left w:val="none" w:sz="0" w:space="0" w:color="auto"/>
                <w:bottom w:val="none" w:sz="0" w:space="0" w:color="auto"/>
                <w:right w:val="none" w:sz="0" w:space="0" w:color="auto"/>
              </w:divBdr>
            </w:div>
            <w:div w:id="1533571906">
              <w:marLeft w:val="0"/>
              <w:marRight w:val="0"/>
              <w:marTop w:val="0"/>
              <w:marBottom w:val="0"/>
              <w:divBdr>
                <w:top w:val="none" w:sz="0" w:space="0" w:color="auto"/>
                <w:left w:val="none" w:sz="0" w:space="0" w:color="auto"/>
                <w:bottom w:val="none" w:sz="0" w:space="0" w:color="auto"/>
                <w:right w:val="none" w:sz="0" w:space="0" w:color="auto"/>
              </w:divBdr>
            </w:div>
            <w:div w:id="1537883989">
              <w:marLeft w:val="0"/>
              <w:marRight w:val="0"/>
              <w:marTop w:val="0"/>
              <w:marBottom w:val="0"/>
              <w:divBdr>
                <w:top w:val="none" w:sz="0" w:space="0" w:color="auto"/>
                <w:left w:val="none" w:sz="0" w:space="0" w:color="auto"/>
                <w:bottom w:val="none" w:sz="0" w:space="0" w:color="auto"/>
                <w:right w:val="none" w:sz="0" w:space="0" w:color="auto"/>
              </w:divBdr>
            </w:div>
            <w:div w:id="1546024071">
              <w:marLeft w:val="0"/>
              <w:marRight w:val="0"/>
              <w:marTop w:val="0"/>
              <w:marBottom w:val="0"/>
              <w:divBdr>
                <w:top w:val="none" w:sz="0" w:space="0" w:color="auto"/>
                <w:left w:val="none" w:sz="0" w:space="0" w:color="auto"/>
                <w:bottom w:val="none" w:sz="0" w:space="0" w:color="auto"/>
                <w:right w:val="none" w:sz="0" w:space="0" w:color="auto"/>
              </w:divBdr>
            </w:div>
            <w:div w:id="1566376943">
              <w:marLeft w:val="0"/>
              <w:marRight w:val="0"/>
              <w:marTop w:val="0"/>
              <w:marBottom w:val="0"/>
              <w:divBdr>
                <w:top w:val="none" w:sz="0" w:space="0" w:color="auto"/>
                <w:left w:val="none" w:sz="0" w:space="0" w:color="auto"/>
                <w:bottom w:val="none" w:sz="0" w:space="0" w:color="auto"/>
                <w:right w:val="none" w:sz="0" w:space="0" w:color="auto"/>
              </w:divBdr>
            </w:div>
            <w:div w:id="1578513253">
              <w:marLeft w:val="0"/>
              <w:marRight w:val="0"/>
              <w:marTop w:val="0"/>
              <w:marBottom w:val="0"/>
              <w:divBdr>
                <w:top w:val="none" w:sz="0" w:space="0" w:color="auto"/>
                <w:left w:val="none" w:sz="0" w:space="0" w:color="auto"/>
                <w:bottom w:val="none" w:sz="0" w:space="0" w:color="auto"/>
                <w:right w:val="none" w:sz="0" w:space="0" w:color="auto"/>
              </w:divBdr>
            </w:div>
            <w:div w:id="1581520184">
              <w:marLeft w:val="0"/>
              <w:marRight w:val="0"/>
              <w:marTop w:val="0"/>
              <w:marBottom w:val="0"/>
              <w:divBdr>
                <w:top w:val="none" w:sz="0" w:space="0" w:color="auto"/>
                <w:left w:val="none" w:sz="0" w:space="0" w:color="auto"/>
                <w:bottom w:val="none" w:sz="0" w:space="0" w:color="auto"/>
                <w:right w:val="none" w:sz="0" w:space="0" w:color="auto"/>
              </w:divBdr>
            </w:div>
            <w:div w:id="1596473220">
              <w:marLeft w:val="0"/>
              <w:marRight w:val="0"/>
              <w:marTop w:val="0"/>
              <w:marBottom w:val="0"/>
              <w:divBdr>
                <w:top w:val="none" w:sz="0" w:space="0" w:color="auto"/>
                <w:left w:val="none" w:sz="0" w:space="0" w:color="auto"/>
                <w:bottom w:val="none" w:sz="0" w:space="0" w:color="auto"/>
                <w:right w:val="none" w:sz="0" w:space="0" w:color="auto"/>
              </w:divBdr>
            </w:div>
            <w:div w:id="1602298906">
              <w:marLeft w:val="0"/>
              <w:marRight w:val="0"/>
              <w:marTop w:val="0"/>
              <w:marBottom w:val="0"/>
              <w:divBdr>
                <w:top w:val="none" w:sz="0" w:space="0" w:color="auto"/>
                <w:left w:val="none" w:sz="0" w:space="0" w:color="auto"/>
                <w:bottom w:val="none" w:sz="0" w:space="0" w:color="auto"/>
                <w:right w:val="none" w:sz="0" w:space="0" w:color="auto"/>
              </w:divBdr>
            </w:div>
            <w:div w:id="1621254599">
              <w:marLeft w:val="0"/>
              <w:marRight w:val="0"/>
              <w:marTop w:val="0"/>
              <w:marBottom w:val="0"/>
              <w:divBdr>
                <w:top w:val="none" w:sz="0" w:space="0" w:color="auto"/>
                <w:left w:val="none" w:sz="0" w:space="0" w:color="auto"/>
                <w:bottom w:val="none" w:sz="0" w:space="0" w:color="auto"/>
                <w:right w:val="none" w:sz="0" w:space="0" w:color="auto"/>
              </w:divBdr>
            </w:div>
            <w:div w:id="1652979026">
              <w:marLeft w:val="0"/>
              <w:marRight w:val="0"/>
              <w:marTop w:val="0"/>
              <w:marBottom w:val="0"/>
              <w:divBdr>
                <w:top w:val="none" w:sz="0" w:space="0" w:color="auto"/>
                <w:left w:val="none" w:sz="0" w:space="0" w:color="auto"/>
                <w:bottom w:val="none" w:sz="0" w:space="0" w:color="auto"/>
                <w:right w:val="none" w:sz="0" w:space="0" w:color="auto"/>
              </w:divBdr>
            </w:div>
            <w:div w:id="1664235430">
              <w:marLeft w:val="0"/>
              <w:marRight w:val="0"/>
              <w:marTop w:val="0"/>
              <w:marBottom w:val="0"/>
              <w:divBdr>
                <w:top w:val="none" w:sz="0" w:space="0" w:color="auto"/>
                <w:left w:val="none" w:sz="0" w:space="0" w:color="auto"/>
                <w:bottom w:val="none" w:sz="0" w:space="0" w:color="auto"/>
                <w:right w:val="none" w:sz="0" w:space="0" w:color="auto"/>
              </w:divBdr>
            </w:div>
            <w:div w:id="1677807498">
              <w:marLeft w:val="0"/>
              <w:marRight w:val="0"/>
              <w:marTop w:val="0"/>
              <w:marBottom w:val="0"/>
              <w:divBdr>
                <w:top w:val="none" w:sz="0" w:space="0" w:color="auto"/>
                <w:left w:val="none" w:sz="0" w:space="0" w:color="auto"/>
                <w:bottom w:val="none" w:sz="0" w:space="0" w:color="auto"/>
                <w:right w:val="none" w:sz="0" w:space="0" w:color="auto"/>
              </w:divBdr>
            </w:div>
            <w:div w:id="1678577954">
              <w:marLeft w:val="0"/>
              <w:marRight w:val="0"/>
              <w:marTop w:val="0"/>
              <w:marBottom w:val="0"/>
              <w:divBdr>
                <w:top w:val="none" w:sz="0" w:space="0" w:color="auto"/>
                <w:left w:val="none" w:sz="0" w:space="0" w:color="auto"/>
                <w:bottom w:val="none" w:sz="0" w:space="0" w:color="auto"/>
                <w:right w:val="none" w:sz="0" w:space="0" w:color="auto"/>
              </w:divBdr>
            </w:div>
            <w:div w:id="1682318522">
              <w:marLeft w:val="0"/>
              <w:marRight w:val="0"/>
              <w:marTop w:val="0"/>
              <w:marBottom w:val="0"/>
              <w:divBdr>
                <w:top w:val="none" w:sz="0" w:space="0" w:color="auto"/>
                <w:left w:val="none" w:sz="0" w:space="0" w:color="auto"/>
                <w:bottom w:val="none" w:sz="0" w:space="0" w:color="auto"/>
                <w:right w:val="none" w:sz="0" w:space="0" w:color="auto"/>
              </w:divBdr>
            </w:div>
            <w:div w:id="1687977076">
              <w:marLeft w:val="0"/>
              <w:marRight w:val="0"/>
              <w:marTop w:val="0"/>
              <w:marBottom w:val="0"/>
              <w:divBdr>
                <w:top w:val="none" w:sz="0" w:space="0" w:color="auto"/>
                <w:left w:val="none" w:sz="0" w:space="0" w:color="auto"/>
                <w:bottom w:val="none" w:sz="0" w:space="0" w:color="auto"/>
                <w:right w:val="none" w:sz="0" w:space="0" w:color="auto"/>
              </w:divBdr>
            </w:div>
            <w:div w:id="1692562481">
              <w:marLeft w:val="0"/>
              <w:marRight w:val="0"/>
              <w:marTop w:val="0"/>
              <w:marBottom w:val="0"/>
              <w:divBdr>
                <w:top w:val="none" w:sz="0" w:space="0" w:color="auto"/>
                <w:left w:val="none" w:sz="0" w:space="0" w:color="auto"/>
                <w:bottom w:val="none" w:sz="0" w:space="0" w:color="auto"/>
                <w:right w:val="none" w:sz="0" w:space="0" w:color="auto"/>
              </w:divBdr>
            </w:div>
            <w:div w:id="1697536254">
              <w:marLeft w:val="0"/>
              <w:marRight w:val="0"/>
              <w:marTop w:val="0"/>
              <w:marBottom w:val="0"/>
              <w:divBdr>
                <w:top w:val="none" w:sz="0" w:space="0" w:color="auto"/>
                <w:left w:val="none" w:sz="0" w:space="0" w:color="auto"/>
                <w:bottom w:val="none" w:sz="0" w:space="0" w:color="auto"/>
                <w:right w:val="none" w:sz="0" w:space="0" w:color="auto"/>
              </w:divBdr>
            </w:div>
            <w:div w:id="1699045014">
              <w:marLeft w:val="0"/>
              <w:marRight w:val="0"/>
              <w:marTop w:val="0"/>
              <w:marBottom w:val="0"/>
              <w:divBdr>
                <w:top w:val="none" w:sz="0" w:space="0" w:color="auto"/>
                <w:left w:val="none" w:sz="0" w:space="0" w:color="auto"/>
                <w:bottom w:val="none" w:sz="0" w:space="0" w:color="auto"/>
                <w:right w:val="none" w:sz="0" w:space="0" w:color="auto"/>
              </w:divBdr>
            </w:div>
            <w:div w:id="1703936483">
              <w:marLeft w:val="0"/>
              <w:marRight w:val="0"/>
              <w:marTop w:val="0"/>
              <w:marBottom w:val="0"/>
              <w:divBdr>
                <w:top w:val="none" w:sz="0" w:space="0" w:color="auto"/>
                <w:left w:val="none" w:sz="0" w:space="0" w:color="auto"/>
                <w:bottom w:val="none" w:sz="0" w:space="0" w:color="auto"/>
                <w:right w:val="none" w:sz="0" w:space="0" w:color="auto"/>
              </w:divBdr>
            </w:div>
            <w:div w:id="1706372776">
              <w:marLeft w:val="0"/>
              <w:marRight w:val="0"/>
              <w:marTop w:val="0"/>
              <w:marBottom w:val="0"/>
              <w:divBdr>
                <w:top w:val="none" w:sz="0" w:space="0" w:color="auto"/>
                <w:left w:val="none" w:sz="0" w:space="0" w:color="auto"/>
                <w:bottom w:val="none" w:sz="0" w:space="0" w:color="auto"/>
                <w:right w:val="none" w:sz="0" w:space="0" w:color="auto"/>
              </w:divBdr>
            </w:div>
            <w:div w:id="1709604684">
              <w:marLeft w:val="0"/>
              <w:marRight w:val="0"/>
              <w:marTop w:val="0"/>
              <w:marBottom w:val="0"/>
              <w:divBdr>
                <w:top w:val="none" w:sz="0" w:space="0" w:color="auto"/>
                <w:left w:val="none" w:sz="0" w:space="0" w:color="auto"/>
                <w:bottom w:val="none" w:sz="0" w:space="0" w:color="auto"/>
                <w:right w:val="none" w:sz="0" w:space="0" w:color="auto"/>
              </w:divBdr>
            </w:div>
            <w:div w:id="1711881232">
              <w:marLeft w:val="0"/>
              <w:marRight w:val="0"/>
              <w:marTop w:val="0"/>
              <w:marBottom w:val="0"/>
              <w:divBdr>
                <w:top w:val="none" w:sz="0" w:space="0" w:color="auto"/>
                <w:left w:val="none" w:sz="0" w:space="0" w:color="auto"/>
                <w:bottom w:val="none" w:sz="0" w:space="0" w:color="auto"/>
                <w:right w:val="none" w:sz="0" w:space="0" w:color="auto"/>
              </w:divBdr>
            </w:div>
            <w:div w:id="1717393370">
              <w:marLeft w:val="0"/>
              <w:marRight w:val="0"/>
              <w:marTop w:val="0"/>
              <w:marBottom w:val="0"/>
              <w:divBdr>
                <w:top w:val="none" w:sz="0" w:space="0" w:color="auto"/>
                <w:left w:val="none" w:sz="0" w:space="0" w:color="auto"/>
                <w:bottom w:val="none" w:sz="0" w:space="0" w:color="auto"/>
                <w:right w:val="none" w:sz="0" w:space="0" w:color="auto"/>
              </w:divBdr>
            </w:div>
            <w:div w:id="1720518964">
              <w:marLeft w:val="0"/>
              <w:marRight w:val="0"/>
              <w:marTop w:val="0"/>
              <w:marBottom w:val="0"/>
              <w:divBdr>
                <w:top w:val="none" w:sz="0" w:space="0" w:color="auto"/>
                <w:left w:val="none" w:sz="0" w:space="0" w:color="auto"/>
                <w:bottom w:val="none" w:sz="0" w:space="0" w:color="auto"/>
                <w:right w:val="none" w:sz="0" w:space="0" w:color="auto"/>
              </w:divBdr>
            </w:div>
            <w:div w:id="1723943063">
              <w:marLeft w:val="0"/>
              <w:marRight w:val="0"/>
              <w:marTop w:val="0"/>
              <w:marBottom w:val="0"/>
              <w:divBdr>
                <w:top w:val="none" w:sz="0" w:space="0" w:color="auto"/>
                <w:left w:val="none" w:sz="0" w:space="0" w:color="auto"/>
                <w:bottom w:val="none" w:sz="0" w:space="0" w:color="auto"/>
                <w:right w:val="none" w:sz="0" w:space="0" w:color="auto"/>
              </w:divBdr>
            </w:div>
            <w:div w:id="1730807703">
              <w:marLeft w:val="0"/>
              <w:marRight w:val="0"/>
              <w:marTop w:val="0"/>
              <w:marBottom w:val="0"/>
              <w:divBdr>
                <w:top w:val="none" w:sz="0" w:space="0" w:color="auto"/>
                <w:left w:val="none" w:sz="0" w:space="0" w:color="auto"/>
                <w:bottom w:val="none" w:sz="0" w:space="0" w:color="auto"/>
                <w:right w:val="none" w:sz="0" w:space="0" w:color="auto"/>
              </w:divBdr>
            </w:div>
            <w:div w:id="1737556482">
              <w:marLeft w:val="0"/>
              <w:marRight w:val="0"/>
              <w:marTop w:val="0"/>
              <w:marBottom w:val="0"/>
              <w:divBdr>
                <w:top w:val="none" w:sz="0" w:space="0" w:color="auto"/>
                <w:left w:val="none" w:sz="0" w:space="0" w:color="auto"/>
                <w:bottom w:val="none" w:sz="0" w:space="0" w:color="auto"/>
                <w:right w:val="none" w:sz="0" w:space="0" w:color="auto"/>
              </w:divBdr>
            </w:div>
            <w:div w:id="1738821792">
              <w:marLeft w:val="0"/>
              <w:marRight w:val="0"/>
              <w:marTop w:val="0"/>
              <w:marBottom w:val="0"/>
              <w:divBdr>
                <w:top w:val="none" w:sz="0" w:space="0" w:color="auto"/>
                <w:left w:val="none" w:sz="0" w:space="0" w:color="auto"/>
                <w:bottom w:val="none" w:sz="0" w:space="0" w:color="auto"/>
                <w:right w:val="none" w:sz="0" w:space="0" w:color="auto"/>
              </w:divBdr>
            </w:div>
            <w:div w:id="1754862689">
              <w:marLeft w:val="0"/>
              <w:marRight w:val="0"/>
              <w:marTop w:val="0"/>
              <w:marBottom w:val="0"/>
              <w:divBdr>
                <w:top w:val="none" w:sz="0" w:space="0" w:color="auto"/>
                <w:left w:val="none" w:sz="0" w:space="0" w:color="auto"/>
                <w:bottom w:val="none" w:sz="0" w:space="0" w:color="auto"/>
                <w:right w:val="none" w:sz="0" w:space="0" w:color="auto"/>
              </w:divBdr>
            </w:div>
            <w:div w:id="1758163604">
              <w:marLeft w:val="0"/>
              <w:marRight w:val="0"/>
              <w:marTop w:val="0"/>
              <w:marBottom w:val="0"/>
              <w:divBdr>
                <w:top w:val="none" w:sz="0" w:space="0" w:color="auto"/>
                <w:left w:val="none" w:sz="0" w:space="0" w:color="auto"/>
                <w:bottom w:val="none" w:sz="0" w:space="0" w:color="auto"/>
                <w:right w:val="none" w:sz="0" w:space="0" w:color="auto"/>
              </w:divBdr>
            </w:div>
            <w:div w:id="1764260045">
              <w:marLeft w:val="0"/>
              <w:marRight w:val="0"/>
              <w:marTop w:val="0"/>
              <w:marBottom w:val="0"/>
              <w:divBdr>
                <w:top w:val="none" w:sz="0" w:space="0" w:color="auto"/>
                <w:left w:val="none" w:sz="0" w:space="0" w:color="auto"/>
                <w:bottom w:val="none" w:sz="0" w:space="0" w:color="auto"/>
                <w:right w:val="none" w:sz="0" w:space="0" w:color="auto"/>
              </w:divBdr>
            </w:div>
            <w:div w:id="1770808432">
              <w:marLeft w:val="0"/>
              <w:marRight w:val="0"/>
              <w:marTop w:val="0"/>
              <w:marBottom w:val="0"/>
              <w:divBdr>
                <w:top w:val="none" w:sz="0" w:space="0" w:color="auto"/>
                <w:left w:val="none" w:sz="0" w:space="0" w:color="auto"/>
                <w:bottom w:val="none" w:sz="0" w:space="0" w:color="auto"/>
                <w:right w:val="none" w:sz="0" w:space="0" w:color="auto"/>
              </w:divBdr>
            </w:div>
            <w:div w:id="1779180375">
              <w:marLeft w:val="0"/>
              <w:marRight w:val="0"/>
              <w:marTop w:val="0"/>
              <w:marBottom w:val="0"/>
              <w:divBdr>
                <w:top w:val="none" w:sz="0" w:space="0" w:color="auto"/>
                <w:left w:val="none" w:sz="0" w:space="0" w:color="auto"/>
                <w:bottom w:val="none" w:sz="0" w:space="0" w:color="auto"/>
                <w:right w:val="none" w:sz="0" w:space="0" w:color="auto"/>
              </w:divBdr>
            </w:div>
            <w:div w:id="1786071578">
              <w:marLeft w:val="0"/>
              <w:marRight w:val="0"/>
              <w:marTop w:val="0"/>
              <w:marBottom w:val="0"/>
              <w:divBdr>
                <w:top w:val="none" w:sz="0" w:space="0" w:color="auto"/>
                <w:left w:val="none" w:sz="0" w:space="0" w:color="auto"/>
                <w:bottom w:val="none" w:sz="0" w:space="0" w:color="auto"/>
                <w:right w:val="none" w:sz="0" w:space="0" w:color="auto"/>
              </w:divBdr>
            </w:div>
            <w:div w:id="1813325612">
              <w:marLeft w:val="0"/>
              <w:marRight w:val="0"/>
              <w:marTop w:val="0"/>
              <w:marBottom w:val="0"/>
              <w:divBdr>
                <w:top w:val="none" w:sz="0" w:space="0" w:color="auto"/>
                <w:left w:val="none" w:sz="0" w:space="0" w:color="auto"/>
                <w:bottom w:val="none" w:sz="0" w:space="0" w:color="auto"/>
                <w:right w:val="none" w:sz="0" w:space="0" w:color="auto"/>
              </w:divBdr>
            </w:div>
            <w:div w:id="1815294345">
              <w:marLeft w:val="0"/>
              <w:marRight w:val="0"/>
              <w:marTop w:val="0"/>
              <w:marBottom w:val="0"/>
              <w:divBdr>
                <w:top w:val="none" w:sz="0" w:space="0" w:color="auto"/>
                <w:left w:val="none" w:sz="0" w:space="0" w:color="auto"/>
                <w:bottom w:val="none" w:sz="0" w:space="0" w:color="auto"/>
                <w:right w:val="none" w:sz="0" w:space="0" w:color="auto"/>
              </w:divBdr>
            </w:div>
            <w:div w:id="1815680910">
              <w:marLeft w:val="0"/>
              <w:marRight w:val="0"/>
              <w:marTop w:val="0"/>
              <w:marBottom w:val="0"/>
              <w:divBdr>
                <w:top w:val="none" w:sz="0" w:space="0" w:color="auto"/>
                <w:left w:val="none" w:sz="0" w:space="0" w:color="auto"/>
                <w:bottom w:val="none" w:sz="0" w:space="0" w:color="auto"/>
                <w:right w:val="none" w:sz="0" w:space="0" w:color="auto"/>
              </w:divBdr>
            </w:div>
            <w:div w:id="1853227476">
              <w:marLeft w:val="0"/>
              <w:marRight w:val="0"/>
              <w:marTop w:val="0"/>
              <w:marBottom w:val="0"/>
              <w:divBdr>
                <w:top w:val="none" w:sz="0" w:space="0" w:color="auto"/>
                <w:left w:val="none" w:sz="0" w:space="0" w:color="auto"/>
                <w:bottom w:val="none" w:sz="0" w:space="0" w:color="auto"/>
                <w:right w:val="none" w:sz="0" w:space="0" w:color="auto"/>
              </w:divBdr>
            </w:div>
            <w:div w:id="1856798404">
              <w:marLeft w:val="0"/>
              <w:marRight w:val="0"/>
              <w:marTop w:val="0"/>
              <w:marBottom w:val="0"/>
              <w:divBdr>
                <w:top w:val="none" w:sz="0" w:space="0" w:color="auto"/>
                <w:left w:val="none" w:sz="0" w:space="0" w:color="auto"/>
                <w:bottom w:val="none" w:sz="0" w:space="0" w:color="auto"/>
                <w:right w:val="none" w:sz="0" w:space="0" w:color="auto"/>
              </w:divBdr>
            </w:div>
            <w:div w:id="1858616438">
              <w:marLeft w:val="0"/>
              <w:marRight w:val="0"/>
              <w:marTop w:val="0"/>
              <w:marBottom w:val="0"/>
              <w:divBdr>
                <w:top w:val="none" w:sz="0" w:space="0" w:color="auto"/>
                <w:left w:val="none" w:sz="0" w:space="0" w:color="auto"/>
                <w:bottom w:val="none" w:sz="0" w:space="0" w:color="auto"/>
                <w:right w:val="none" w:sz="0" w:space="0" w:color="auto"/>
              </w:divBdr>
            </w:div>
            <w:div w:id="1860771374">
              <w:marLeft w:val="0"/>
              <w:marRight w:val="0"/>
              <w:marTop w:val="0"/>
              <w:marBottom w:val="0"/>
              <w:divBdr>
                <w:top w:val="none" w:sz="0" w:space="0" w:color="auto"/>
                <w:left w:val="none" w:sz="0" w:space="0" w:color="auto"/>
                <w:bottom w:val="none" w:sz="0" w:space="0" w:color="auto"/>
                <w:right w:val="none" w:sz="0" w:space="0" w:color="auto"/>
              </w:divBdr>
            </w:div>
            <w:div w:id="1865945942">
              <w:marLeft w:val="0"/>
              <w:marRight w:val="0"/>
              <w:marTop w:val="0"/>
              <w:marBottom w:val="0"/>
              <w:divBdr>
                <w:top w:val="none" w:sz="0" w:space="0" w:color="auto"/>
                <w:left w:val="none" w:sz="0" w:space="0" w:color="auto"/>
                <w:bottom w:val="none" w:sz="0" w:space="0" w:color="auto"/>
                <w:right w:val="none" w:sz="0" w:space="0" w:color="auto"/>
              </w:divBdr>
            </w:div>
            <w:div w:id="1895388990">
              <w:marLeft w:val="0"/>
              <w:marRight w:val="0"/>
              <w:marTop w:val="0"/>
              <w:marBottom w:val="0"/>
              <w:divBdr>
                <w:top w:val="none" w:sz="0" w:space="0" w:color="auto"/>
                <w:left w:val="none" w:sz="0" w:space="0" w:color="auto"/>
                <w:bottom w:val="none" w:sz="0" w:space="0" w:color="auto"/>
                <w:right w:val="none" w:sz="0" w:space="0" w:color="auto"/>
              </w:divBdr>
            </w:div>
            <w:div w:id="1901481778">
              <w:marLeft w:val="0"/>
              <w:marRight w:val="0"/>
              <w:marTop w:val="0"/>
              <w:marBottom w:val="0"/>
              <w:divBdr>
                <w:top w:val="none" w:sz="0" w:space="0" w:color="auto"/>
                <w:left w:val="none" w:sz="0" w:space="0" w:color="auto"/>
                <w:bottom w:val="none" w:sz="0" w:space="0" w:color="auto"/>
                <w:right w:val="none" w:sz="0" w:space="0" w:color="auto"/>
              </w:divBdr>
            </w:div>
            <w:div w:id="1906376973">
              <w:marLeft w:val="0"/>
              <w:marRight w:val="0"/>
              <w:marTop w:val="0"/>
              <w:marBottom w:val="0"/>
              <w:divBdr>
                <w:top w:val="none" w:sz="0" w:space="0" w:color="auto"/>
                <w:left w:val="none" w:sz="0" w:space="0" w:color="auto"/>
                <w:bottom w:val="none" w:sz="0" w:space="0" w:color="auto"/>
                <w:right w:val="none" w:sz="0" w:space="0" w:color="auto"/>
              </w:divBdr>
            </w:div>
            <w:div w:id="1906597610">
              <w:marLeft w:val="0"/>
              <w:marRight w:val="0"/>
              <w:marTop w:val="0"/>
              <w:marBottom w:val="0"/>
              <w:divBdr>
                <w:top w:val="none" w:sz="0" w:space="0" w:color="auto"/>
                <w:left w:val="none" w:sz="0" w:space="0" w:color="auto"/>
                <w:bottom w:val="none" w:sz="0" w:space="0" w:color="auto"/>
                <w:right w:val="none" w:sz="0" w:space="0" w:color="auto"/>
              </w:divBdr>
            </w:div>
            <w:div w:id="1926498279">
              <w:marLeft w:val="0"/>
              <w:marRight w:val="0"/>
              <w:marTop w:val="0"/>
              <w:marBottom w:val="0"/>
              <w:divBdr>
                <w:top w:val="none" w:sz="0" w:space="0" w:color="auto"/>
                <w:left w:val="none" w:sz="0" w:space="0" w:color="auto"/>
                <w:bottom w:val="none" w:sz="0" w:space="0" w:color="auto"/>
                <w:right w:val="none" w:sz="0" w:space="0" w:color="auto"/>
              </w:divBdr>
            </w:div>
            <w:div w:id="1931304885">
              <w:marLeft w:val="0"/>
              <w:marRight w:val="0"/>
              <w:marTop w:val="0"/>
              <w:marBottom w:val="0"/>
              <w:divBdr>
                <w:top w:val="none" w:sz="0" w:space="0" w:color="auto"/>
                <w:left w:val="none" w:sz="0" w:space="0" w:color="auto"/>
                <w:bottom w:val="none" w:sz="0" w:space="0" w:color="auto"/>
                <w:right w:val="none" w:sz="0" w:space="0" w:color="auto"/>
              </w:divBdr>
            </w:div>
            <w:div w:id="1950968340">
              <w:marLeft w:val="0"/>
              <w:marRight w:val="0"/>
              <w:marTop w:val="0"/>
              <w:marBottom w:val="0"/>
              <w:divBdr>
                <w:top w:val="none" w:sz="0" w:space="0" w:color="auto"/>
                <w:left w:val="none" w:sz="0" w:space="0" w:color="auto"/>
                <w:bottom w:val="none" w:sz="0" w:space="0" w:color="auto"/>
                <w:right w:val="none" w:sz="0" w:space="0" w:color="auto"/>
              </w:divBdr>
            </w:div>
            <w:div w:id="1952273671">
              <w:marLeft w:val="0"/>
              <w:marRight w:val="0"/>
              <w:marTop w:val="0"/>
              <w:marBottom w:val="0"/>
              <w:divBdr>
                <w:top w:val="none" w:sz="0" w:space="0" w:color="auto"/>
                <w:left w:val="none" w:sz="0" w:space="0" w:color="auto"/>
                <w:bottom w:val="none" w:sz="0" w:space="0" w:color="auto"/>
                <w:right w:val="none" w:sz="0" w:space="0" w:color="auto"/>
              </w:divBdr>
            </w:div>
            <w:div w:id="1968468879">
              <w:marLeft w:val="0"/>
              <w:marRight w:val="0"/>
              <w:marTop w:val="0"/>
              <w:marBottom w:val="0"/>
              <w:divBdr>
                <w:top w:val="none" w:sz="0" w:space="0" w:color="auto"/>
                <w:left w:val="none" w:sz="0" w:space="0" w:color="auto"/>
                <w:bottom w:val="none" w:sz="0" w:space="0" w:color="auto"/>
                <w:right w:val="none" w:sz="0" w:space="0" w:color="auto"/>
              </w:divBdr>
            </w:div>
            <w:div w:id="1974022395">
              <w:marLeft w:val="0"/>
              <w:marRight w:val="0"/>
              <w:marTop w:val="0"/>
              <w:marBottom w:val="0"/>
              <w:divBdr>
                <w:top w:val="none" w:sz="0" w:space="0" w:color="auto"/>
                <w:left w:val="none" w:sz="0" w:space="0" w:color="auto"/>
                <w:bottom w:val="none" w:sz="0" w:space="0" w:color="auto"/>
                <w:right w:val="none" w:sz="0" w:space="0" w:color="auto"/>
              </w:divBdr>
            </w:div>
            <w:div w:id="1976252334">
              <w:marLeft w:val="0"/>
              <w:marRight w:val="0"/>
              <w:marTop w:val="0"/>
              <w:marBottom w:val="0"/>
              <w:divBdr>
                <w:top w:val="none" w:sz="0" w:space="0" w:color="auto"/>
                <w:left w:val="none" w:sz="0" w:space="0" w:color="auto"/>
                <w:bottom w:val="none" w:sz="0" w:space="0" w:color="auto"/>
                <w:right w:val="none" w:sz="0" w:space="0" w:color="auto"/>
              </w:divBdr>
            </w:div>
            <w:div w:id="1980304261">
              <w:marLeft w:val="0"/>
              <w:marRight w:val="0"/>
              <w:marTop w:val="0"/>
              <w:marBottom w:val="0"/>
              <w:divBdr>
                <w:top w:val="none" w:sz="0" w:space="0" w:color="auto"/>
                <w:left w:val="none" w:sz="0" w:space="0" w:color="auto"/>
                <w:bottom w:val="none" w:sz="0" w:space="0" w:color="auto"/>
                <w:right w:val="none" w:sz="0" w:space="0" w:color="auto"/>
              </w:divBdr>
            </w:div>
            <w:div w:id="1987077440">
              <w:marLeft w:val="0"/>
              <w:marRight w:val="0"/>
              <w:marTop w:val="0"/>
              <w:marBottom w:val="0"/>
              <w:divBdr>
                <w:top w:val="none" w:sz="0" w:space="0" w:color="auto"/>
                <w:left w:val="none" w:sz="0" w:space="0" w:color="auto"/>
                <w:bottom w:val="none" w:sz="0" w:space="0" w:color="auto"/>
                <w:right w:val="none" w:sz="0" w:space="0" w:color="auto"/>
              </w:divBdr>
            </w:div>
            <w:div w:id="1992710451">
              <w:marLeft w:val="0"/>
              <w:marRight w:val="0"/>
              <w:marTop w:val="0"/>
              <w:marBottom w:val="0"/>
              <w:divBdr>
                <w:top w:val="none" w:sz="0" w:space="0" w:color="auto"/>
                <w:left w:val="none" w:sz="0" w:space="0" w:color="auto"/>
                <w:bottom w:val="none" w:sz="0" w:space="0" w:color="auto"/>
                <w:right w:val="none" w:sz="0" w:space="0" w:color="auto"/>
              </w:divBdr>
            </w:div>
            <w:div w:id="2027946415">
              <w:marLeft w:val="0"/>
              <w:marRight w:val="0"/>
              <w:marTop w:val="0"/>
              <w:marBottom w:val="0"/>
              <w:divBdr>
                <w:top w:val="none" w:sz="0" w:space="0" w:color="auto"/>
                <w:left w:val="none" w:sz="0" w:space="0" w:color="auto"/>
                <w:bottom w:val="none" w:sz="0" w:space="0" w:color="auto"/>
                <w:right w:val="none" w:sz="0" w:space="0" w:color="auto"/>
              </w:divBdr>
            </w:div>
            <w:div w:id="2028020477">
              <w:marLeft w:val="0"/>
              <w:marRight w:val="0"/>
              <w:marTop w:val="0"/>
              <w:marBottom w:val="0"/>
              <w:divBdr>
                <w:top w:val="none" w:sz="0" w:space="0" w:color="auto"/>
                <w:left w:val="none" w:sz="0" w:space="0" w:color="auto"/>
                <w:bottom w:val="none" w:sz="0" w:space="0" w:color="auto"/>
                <w:right w:val="none" w:sz="0" w:space="0" w:color="auto"/>
              </w:divBdr>
            </w:div>
            <w:div w:id="2039502731">
              <w:marLeft w:val="0"/>
              <w:marRight w:val="0"/>
              <w:marTop w:val="0"/>
              <w:marBottom w:val="0"/>
              <w:divBdr>
                <w:top w:val="none" w:sz="0" w:space="0" w:color="auto"/>
                <w:left w:val="none" w:sz="0" w:space="0" w:color="auto"/>
                <w:bottom w:val="none" w:sz="0" w:space="0" w:color="auto"/>
                <w:right w:val="none" w:sz="0" w:space="0" w:color="auto"/>
              </w:divBdr>
            </w:div>
            <w:div w:id="2061437038">
              <w:marLeft w:val="0"/>
              <w:marRight w:val="0"/>
              <w:marTop w:val="0"/>
              <w:marBottom w:val="0"/>
              <w:divBdr>
                <w:top w:val="none" w:sz="0" w:space="0" w:color="auto"/>
                <w:left w:val="none" w:sz="0" w:space="0" w:color="auto"/>
                <w:bottom w:val="none" w:sz="0" w:space="0" w:color="auto"/>
                <w:right w:val="none" w:sz="0" w:space="0" w:color="auto"/>
              </w:divBdr>
            </w:div>
            <w:div w:id="2088841504">
              <w:marLeft w:val="0"/>
              <w:marRight w:val="0"/>
              <w:marTop w:val="0"/>
              <w:marBottom w:val="0"/>
              <w:divBdr>
                <w:top w:val="none" w:sz="0" w:space="0" w:color="auto"/>
                <w:left w:val="none" w:sz="0" w:space="0" w:color="auto"/>
                <w:bottom w:val="none" w:sz="0" w:space="0" w:color="auto"/>
                <w:right w:val="none" w:sz="0" w:space="0" w:color="auto"/>
              </w:divBdr>
            </w:div>
            <w:div w:id="2100444116">
              <w:marLeft w:val="0"/>
              <w:marRight w:val="0"/>
              <w:marTop w:val="0"/>
              <w:marBottom w:val="0"/>
              <w:divBdr>
                <w:top w:val="none" w:sz="0" w:space="0" w:color="auto"/>
                <w:left w:val="none" w:sz="0" w:space="0" w:color="auto"/>
                <w:bottom w:val="none" w:sz="0" w:space="0" w:color="auto"/>
                <w:right w:val="none" w:sz="0" w:space="0" w:color="auto"/>
              </w:divBdr>
            </w:div>
            <w:div w:id="2102406522">
              <w:marLeft w:val="0"/>
              <w:marRight w:val="0"/>
              <w:marTop w:val="0"/>
              <w:marBottom w:val="0"/>
              <w:divBdr>
                <w:top w:val="none" w:sz="0" w:space="0" w:color="auto"/>
                <w:left w:val="none" w:sz="0" w:space="0" w:color="auto"/>
                <w:bottom w:val="none" w:sz="0" w:space="0" w:color="auto"/>
                <w:right w:val="none" w:sz="0" w:space="0" w:color="auto"/>
              </w:divBdr>
            </w:div>
            <w:div w:id="2112818061">
              <w:marLeft w:val="0"/>
              <w:marRight w:val="0"/>
              <w:marTop w:val="0"/>
              <w:marBottom w:val="0"/>
              <w:divBdr>
                <w:top w:val="none" w:sz="0" w:space="0" w:color="auto"/>
                <w:left w:val="none" w:sz="0" w:space="0" w:color="auto"/>
                <w:bottom w:val="none" w:sz="0" w:space="0" w:color="auto"/>
                <w:right w:val="none" w:sz="0" w:space="0" w:color="auto"/>
              </w:divBdr>
            </w:div>
            <w:div w:id="2117600874">
              <w:marLeft w:val="0"/>
              <w:marRight w:val="0"/>
              <w:marTop w:val="0"/>
              <w:marBottom w:val="0"/>
              <w:divBdr>
                <w:top w:val="none" w:sz="0" w:space="0" w:color="auto"/>
                <w:left w:val="none" w:sz="0" w:space="0" w:color="auto"/>
                <w:bottom w:val="none" w:sz="0" w:space="0" w:color="auto"/>
                <w:right w:val="none" w:sz="0" w:space="0" w:color="auto"/>
              </w:divBdr>
            </w:div>
            <w:div w:id="2142838559">
              <w:marLeft w:val="0"/>
              <w:marRight w:val="0"/>
              <w:marTop w:val="0"/>
              <w:marBottom w:val="0"/>
              <w:divBdr>
                <w:top w:val="none" w:sz="0" w:space="0" w:color="auto"/>
                <w:left w:val="none" w:sz="0" w:space="0" w:color="auto"/>
                <w:bottom w:val="none" w:sz="0" w:space="0" w:color="auto"/>
                <w:right w:val="none" w:sz="0" w:space="0" w:color="auto"/>
              </w:divBdr>
            </w:div>
            <w:div w:id="21433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6385">
      <w:bodyDiv w:val="1"/>
      <w:marLeft w:val="0"/>
      <w:marRight w:val="0"/>
      <w:marTop w:val="0"/>
      <w:marBottom w:val="0"/>
      <w:divBdr>
        <w:top w:val="none" w:sz="0" w:space="0" w:color="auto"/>
        <w:left w:val="none" w:sz="0" w:space="0" w:color="auto"/>
        <w:bottom w:val="none" w:sz="0" w:space="0" w:color="auto"/>
        <w:right w:val="none" w:sz="0" w:space="0" w:color="auto"/>
      </w:divBdr>
      <w:divsChild>
        <w:div w:id="1662998432">
          <w:marLeft w:val="0"/>
          <w:marRight w:val="0"/>
          <w:marTop w:val="0"/>
          <w:marBottom w:val="0"/>
          <w:divBdr>
            <w:top w:val="none" w:sz="0" w:space="0" w:color="auto"/>
            <w:left w:val="none" w:sz="0" w:space="0" w:color="auto"/>
            <w:bottom w:val="none" w:sz="0" w:space="0" w:color="auto"/>
            <w:right w:val="none" w:sz="0" w:space="0" w:color="auto"/>
          </w:divBdr>
          <w:divsChild>
            <w:div w:id="88259">
              <w:marLeft w:val="0"/>
              <w:marRight w:val="0"/>
              <w:marTop w:val="0"/>
              <w:marBottom w:val="0"/>
              <w:divBdr>
                <w:top w:val="none" w:sz="0" w:space="0" w:color="auto"/>
                <w:left w:val="none" w:sz="0" w:space="0" w:color="auto"/>
                <w:bottom w:val="none" w:sz="0" w:space="0" w:color="auto"/>
                <w:right w:val="none" w:sz="0" w:space="0" w:color="auto"/>
              </w:divBdr>
            </w:div>
            <w:div w:id="8605130">
              <w:marLeft w:val="0"/>
              <w:marRight w:val="0"/>
              <w:marTop w:val="0"/>
              <w:marBottom w:val="0"/>
              <w:divBdr>
                <w:top w:val="none" w:sz="0" w:space="0" w:color="auto"/>
                <w:left w:val="none" w:sz="0" w:space="0" w:color="auto"/>
                <w:bottom w:val="none" w:sz="0" w:space="0" w:color="auto"/>
                <w:right w:val="none" w:sz="0" w:space="0" w:color="auto"/>
              </w:divBdr>
            </w:div>
            <w:div w:id="27918454">
              <w:marLeft w:val="0"/>
              <w:marRight w:val="0"/>
              <w:marTop w:val="0"/>
              <w:marBottom w:val="0"/>
              <w:divBdr>
                <w:top w:val="none" w:sz="0" w:space="0" w:color="auto"/>
                <w:left w:val="none" w:sz="0" w:space="0" w:color="auto"/>
                <w:bottom w:val="none" w:sz="0" w:space="0" w:color="auto"/>
                <w:right w:val="none" w:sz="0" w:space="0" w:color="auto"/>
              </w:divBdr>
            </w:div>
            <w:div w:id="64962327">
              <w:marLeft w:val="0"/>
              <w:marRight w:val="0"/>
              <w:marTop w:val="0"/>
              <w:marBottom w:val="0"/>
              <w:divBdr>
                <w:top w:val="none" w:sz="0" w:space="0" w:color="auto"/>
                <w:left w:val="none" w:sz="0" w:space="0" w:color="auto"/>
                <w:bottom w:val="none" w:sz="0" w:space="0" w:color="auto"/>
                <w:right w:val="none" w:sz="0" w:space="0" w:color="auto"/>
              </w:divBdr>
            </w:div>
            <w:div w:id="75830437">
              <w:marLeft w:val="0"/>
              <w:marRight w:val="0"/>
              <w:marTop w:val="0"/>
              <w:marBottom w:val="0"/>
              <w:divBdr>
                <w:top w:val="none" w:sz="0" w:space="0" w:color="auto"/>
                <w:left w:val="none" w:sz="0" w:space="0" w:color="auto"/>
                <w:bottom w:val="none" w:sz="0" w:space="0" w:color="auto"/>
                <w:right w:val="none" w:sz="0" w:space="0" w:color="auto"/>
              </w:divBdr>
            </w:div>
            <w:div w:id="77022707">
              <w:marLeft w:val="0"/>
              <w:marRight w:val="0"/>
              <w:marTop w:val="0"/>
              <w:marBottom w:val="0"/>
              <w:divBdr>
                <w:top w:val="none" w:sz="0" w:space="0" w:color="auto"/>
                <w:left w:val="none" w:sz="0" w:space="0" w:color="auto"/>
                <w:bottom w:val="none" w:sz="0" w:space="0" w:color="auto"/>
                <w:right w:val="none" w:sz="0" w:space="0" w:color="auto"/>
              </w:divBdr>
            </w:div>
            <w:div w:id="88350968">
              <w:marLeft w:val="0"/>
              <w:marRight w:val="0"/>
              <w:marTop w:val="0"/>
              <w:marBottom w:val="0"/>
              <w:divBdr>
                <w:top w:val="none" w:sz="0" w:space="0" w:color="auto"/>
                <w:left w:val="none" w:sz="0" w:space="0" w:color="auto"/>
                <w:bottom w:val="none" w:sz="0" w:space="0" w:color="auto"/>
                <w:right w:val="none" w:sz="0" w:space="0" w:color="auto"/>
              </w:divBdr>
            </w:div>
            <w:div w:id="132262779">
              <w:marLeft w:val="0"/>
              <w:marRight w:val="0"/>
              <w:marTop w:val="0"/>
              <w:marBottom w:val="0"/>
              <w:divBdr>
                <w:top w:val="none" w:sz="0" w:space="0" w:color="auto"/>
                <w:left w:val="none" w:sz="0" w:space="0" w:color="auto"/>
                <w:bottom w:val="none" w:sz="0" w:space="0" w:color="auto"/>
                <w:right w:val="none" w:sz="0" w:space="0" w:color="auto"/>
              </w:divBdr>
            </w:div>
            <w:div w:id="139932219">
              <w:marLeft w:val="0"/>
              <w:marRight w:val="0"/>
              <w:marTop w:val="0"/>
              <w:marBottom w:val="0"/>
              <w:divBdr>
                <w:top w:val="none" w:sz="0" w:space="0" w:color="auto"/>
                <w:left w:val="none" w:sz="0" w:space="0" w:color="auto"/>
                <w:bottom w:val="none" w:sz="0" w:space="0" w:color="auto"/>
                <w:right w:val="none" w:sz="0" w:space="0" w:color="auto"/>
              </w:divBdr>
            </w:div>
            <w:div w:id="165826874">
              <w:marLeft w:val="0"/>
              <w:marRight w:val="0"/>
              <w:marTop w:val="0"/>
              <w:marBottom w:val="0"/>
              <w:divBdr>
                <w:top w:val="none" w:sz="0" w:space="0" w:color="auto"/>
                <w:left w:val="none" w:sz="0" w:space="0" w:color="auto"/>
                <w:bottom w:val="none" w:sz="0" w:space="0" w:color="auto"/>
                <w:right w:val="none" w:sz="0" w:space="0" w:color="auto"/>
              </w:divBdr>
            </w:div>
            <w:div w:id="175310159">
              <w:marLeft w:val="0"/>
              <w:marRight w:val="0"/>
              <w:marTop w:val="0"/>
              <w:marBottom w:val="0"/>
              <w:divBdr>
                <w:top w:val="none" w:sz="0" w:space="0" w:color="auto"/>
                <w:left w:val="none" w:sz="0" w:space="0" w:color="auto"/>
                <w:bottom w:val="none" w:sz="0" w:space="0" w:color="auto"/>
                <w:right w:val="none" w:sz="0" w:space="0" w:color="auto"/>
              </w:divBdr>
            </w:div>
            <w:div w:id="189149719">
              <w:marLeft w:val="0"/>
              <w:marRight w:val="0"/>
              <w:marTop w:val="0"/>
              <w:marBottom w:val="0"/>
              <w:divBdr>
                <w:top w:val="none" w:sz="0" w:space="0" w:color="auto"/>
                <w:left w:val="none" w:sz="0" w:space="0" w:color="auto"/>
                <w:bottom w:val="none" w:sz="0" w:space="0" w:color="auto"/>
                <w:right w:val="none" w:sz="0" w:space="0" w:color="auto"/>
              </w:divBdr>
            </w:div>
            <w:div w:id="253051616">
              <w:marLeft w:val="0"/>
              <w:marRight w:val="0"/>
              <w:marTop w:val="0"/>
              <w:marBottom w:val="0"/>
              <w:divBdr>
                <w:top w:val="none" w:sz="0" w:space="0" w:color="auto"/>
                <w:left w:val="none" w:sz="0" w:space="0" w:color="auto"/>
                <w:bottom w:val="none" w:sz="0" w:space="0" w:color="auto"/>
                <w:right w:val="none" w:sz="0" w:space="0" w:color="auto"/>
              </w:divBdr>
            </w:div>
            <w:div w:id="257564778">
              <w:marLeft w:val="0"/>
              <w:marRight w:val="0"/>
              <w:marTop w:val="0"/>
              <w:marBottom w:val="0"/>
              <w:divBdr>
                <w:top w:val="none" w:sz="0" w:space="0" w:color="auto"/>
                <w:left w:val="none" w:sz="0" w:space="0" w:color="auto"/>
                <w:bottom w:val="none" w:sz="0" w:space="0" w:color="auto"/>
                <w:right w:val="none" w:sz="0" w:space="0" w:color="auto"/>
              </w:divBdr>
            </w:div>
            <w:div w:id="262420944">
              <w:marLeft w:val="0"/>
              <w:marRight w:val="0"/>
              <w:marTop w:val="0"/>
              <w:marBottom w:val="0"/>
              <w:divBdr>
                <w:top w:val="none" w:sz="0" w:space="0" w:color="auto"/>
                <w:left w:val="none" w:sz="0" w:space="0" w:color="auto"/>
                <w:bottom w:val="none" w:sz="0" w:space="0" w:color="auto"/>
                <w:right w:val="none" w:sz="0" w:space="0" w:color="auto"/>
              </w:divBdr>
            </w:div>
            <w:div w:id="268004430">
              <w:marLeft w:val="0"/>
              <w:marRight w:val="0"/>
              <w:marTop w:val="0"/>
              <w:marBottom w:val="0"/>
              <w:divBdr>
                <w:top w:val="none" w:sz="0" w:space="0" w:color="auto"/>
                <w:left w:val="none" w:sz="0" w:space="0" w:color="auto"/>
                <w:bottom w:val="none" w:sz="0" w:space="0" w:color="auto"/>
                <w:right w:val="none" w:sz="0" w:space="0" w:color="auto"/>
              </w:divBdr>
            </w:div>
            <w:div w:id="291179378">
              <w:marLeft w:val="0"/>
              <w:marRight w:val="0"/>
              <w:marTop w:val="0"/>
              <w:marBottom w:val="0"/>
              <w:divBdr>
                <w:top w:val="none" w:sz="0" w:space="0" w:color="auto"/>
                <w:left w:val="none" w:sz="0" w:space="0" w:color="auto"/>
                <w:bottom w:val="none" w:sz="0" w:space="0" w:color="auto"/>
                <w:right w:val="none" w:sz="0" w:space="0" w:color="auto"/>
              </w:divBdr>
            </w:div>
            <w:div w:id="317538314">
              <w:marLeft w:val="0"/>
              <w:marRight w:val="0"/>
              <w:marTop w:val="0"/>
              <w:marBottom w:val="0"/>
              <w:divBdr>
                <w:top w:val="none" w:sz="0" w:space="0" w:color="auto"/>
                <w:left w:val="none" w:sz="0" w:space="0" w:color="auto"/>
                <w:bottom w:val="none" w:sz="0" w:space="0" w:color="auto"/>
                <w:right w:val="none" w:sz="0" w:space="0" w:color="auto"/>
              </w:divBdr>
            </w:div>
            <w:div w:id="317615726">
              <w:marLeft w:val="0"/>
              <w:marRight w:val="0"/>
              <w:marTop w:val="0"/>
              <w:marBottom w:val="0"/>
              <w:divBdr>
                <w:top w:val="none" w:sz="0" w:space="0" w:color="auto"/>
                <w:left w:val="none" w:sz="0" w:space="0" w:color="auto"/>
                <w:bottom w:val="none" w:sz="0" w:space="0" w:color="auto"/>
                <w:right w:val="none" w:sz="0" w:space="0" w:color="auto"/>
              </w:divBdr>
            </w:div>
            <w:div w:id="323899892">
              <w:marLeft w:val="0"/>
              <w:marRight w:val="0"/>
              <w:marTop w:val="0"/>
              <w:marBottom w:val="0"/>
              <w:divBdr>
                <w:top w:val="none" w:sz="0" w:space="0" w:color="auto"/>
                <w:left w:val="none" w:sz="0" w:space="0" w:color="auto"/>
                <w:bottom w:val="none" w:sz="0" w:space="0" w:color="auto"/>
                <w:right w:val="none" w:sz="0" w:space="0" w:color="auto"/>
              </w:divBdr>
            </w:div>
            <w:div w:id="359670199">
              <w:marLeft w:val="0"/>
              <w:marRight w:val="0"/>
              <w:marTop w:val="0"/>
              <w:marBottom w:val="0"/>
              <w:divBdr>
                <w:top w:val="none" w:sz="0" w:space="0" w:color="auto"/>
                <w:left w:val="none" w:sz="0" w:space="0" w:color="auto"/>
                <w:bottom w:val="none" w:sz="0" w:space="0" w:color="auto"/>
                <w:right w:val="none" w:sz="0" w:space="0" w:color="auto"/>
              </w:divBdr>
            </w:div>
            <w:div w:id="381557945">
              <w:marLeft w:val="0"/>
              <w:marRight w:val="0"/>
              <w:marTop w:val="0"/>
              <w:marBottom w:val="0"/>
              <w:divBdr>
                <w:top w:val="none" w:sz="0" w:space="0" w:color="auto"/>
                <w:left w:val="none" w:sz="0" w:space="0" w:color="auto"/>
                <w:bottom w:val="none" w:sz="0" w:space="0" w:color="auto"/>
                <w:right w:val="none" w:sz="0" w:space="0" w:color="auto"/>
              </w:divBdr>
            </w:div>
            <w:div w:id="410808885">
              <w:marLeft w:val="0"/>
              <w:marRight w:val="0"/>
              <w:marTop w:val="0"/>
              <w:marBottom w:val="0"/>
              <w:divBdr>
                <w:top w:val="none" w:sz="0" w:space="0" w:color="auto"/>
                <w:left w:val="none" w:sz="0" w:space="0" w:color="auto"/>
                <w:bottom w:val="none" w:sz="0" w:space="0" w:color="auto"/>
                <w:right w:val="none" w:sz="0" w:space="0" w:color="auto"/>
              </w:divBdr>
            </w:div>
            <w:div w:id="500194985">
              <w:marLeft w:val="0"/>
              <w:marRight w:val="0"/>
              <w:marTop w:val="0"/>
              <w:marBottom w:val="0"/>
              <w:divBdr>
                <w:top w:val="none" w:sz="0" w:space="0" w:color="auto"/>
                <w:left w:val="none" w:sz="0" w:space="0" w:color="auto"/>
                <w:bottom w:val="none" w:sz="0" w:space="0" w:color="auto"/>
                <w:right w:val="none" w:sz="0" w:space="0" w:color="auto"/>
              </w:divBdr>
            </w:div>
            <w:div w:id="519585188">
              <w:marLeft w:val="0"/>
              <w:marRight w:val="0"/>
              <w:marTop w:val="0"/>
              <w:marBottom w:val="0"/>
              <w:divBdr>
                <w:top w:val="none" w:sz="0" w:space="0" w:color="auto"/>
                <w:left w:val="none" w:sz="0" w:space="0" w:color="auto"/>
                <w:bottom w:val="none" w:sz="0" w:space="0" w:color="auto"/>
                <w:right w:val="none" w:sz="0" w:space="0" w:color="auto"/>
              </w:divBdr>
            </w:div>
            <w:div w:id="529729316">
              <w:marLeft w:val="0"/>
              <w:marRight w:val="0"/>
              <w:marTop w:val="0"/>
              <w:marBottom w:val="0"/>
              <w:divBdr>
                <w:top w:val="none" w:sz="0" w:space="0" w:color="auto"/>
                <w:left w:val="none" w:sz="0" w:space="0" w:color="auto"/>
                <w:bottom w:val="none" w:sz="0" w:space="0" w:color="auto"/>
                <w:right w:val="none" w:sz="0" w:space="0" w:color="auto"/>
              </w:divBdr>
            </w:div>
            <w:div w:id="575943760">
              <w:marLeft w:val="0"/>
              <w:marRight w:val="0"/>
              <w:marTop w:val="0"/>
              <w:marBottom w:val="0"/>
              <w:divBdr>
                <w:top w:val="none" w:sz="0" w:space="0" w:color="auto"/>
                <w:left w:val="none" w:sz="0" w:space="0" w:color="auto"/>
                <w:bottom w:val="none" w:sz="0" w:space="0" w:color="auto"/>
                <w:right w:val="none" w:sz="0" w:space="0" w:color="auto"/>
              </w:divBdr>
            </w:div>
            <w:div w:id="581835732">
              <w:marLeft w:val="0"/>
              <w:marRight w:val="0"/>
              <w:marTop w:val="0"/>
              <w:marBottom w:val="0"/>
              <w:divBdr>
                <w:top w:val="none" w:sz="0" w:space="0" w:color="auto"/>
                <w:left w:val="none" w:sz="0" w:space="0" w:color="auto"/>
                <w:bottom w:val="none" w:sz="0" w:space="0" w:color="auto"/>
                <w:right w:val="none" w:sz="0" w:space="0" w:color="auto"/>
              </w:divBdr>
            </w:div>
            <w:div w:id="612446544">
              <w:marLeft w:val="0"/>
              <w:marRight w:val="0"/>
              <w:marTop w:val="0"/>
              <w:marBottom w:val="0"/>
              <w:divBdr>
                <w:top w:val="none" w:sz="0" w:space="0" w:color="auto"/>
                <w:left w:val="none" w:sz="0" w:space="0" w:color="auto"/>
                <w:bottom w:val="none" w:sz="0" w:space="0" w:color="auto"/>
                <w:right w:val="none" w:sz="0" w:space="0" w:color="auto"/>
              </w:divBdr>
            </w:div>
            <w:div w:id="642538321">
              <w:marLeft w:val="0"/>
              <w:marRight w:val="0"/>
              <w:marTop w:val="0"/>
              <w:marBottom w:val="0"/>
              <w:divBdr>
                <w:top w:val="none" w:sz="0" w:space="0" w:color="auto"/>
                <w:left w:val="none" w:sz="0" w:space="0" w:color="auto"/>
                <w:bottom w:val="none" w:sz="0" w:space="0" w:color="auto"/>
                <w:right w:val="none" w:sz="0" w:space="0" w:color="auto"/>
              </w:divBdr>
            </w:div>
            <w:div w:id="656305125">
              <w:marLeft w:val="0"/>
              <w:marRight w:val="0"/>
              <w:marTop w:val="0"/>
              <w:marBottom w:val="0"/>
              <w:divBdr>
                <w:top w:val="none" w:sz="0" w:space="0" w:color="auto"/>
                <w:left w:val="none" w:sz="0" w:space="0" w:color="auto"/>
                <w:bottom w:val="none" w:sz="0" w:space="0" w:color="auto"/>
                <w:right w:val="none" w:sz="0" w:space="0" w:color="auto"/>
              </w:divBdr>
            </w:div>
            <w:div w:id="659499278">
              <w:marLeft w:val="0"/>
              <w:marRight w:val="0"/>
              <w:marTop w:val="0"/>
              <w:marBottom w:val="0"/>
              <w:divBdr>
                <w:top w:val="none" w:sz="0" w:space="0" w:color="auto"/>
                <w:left w:val="none" w:sz="0" w:space="0" w:color="auto"/>
                <w:bottom w:val="none" w:sz="0" w:space="0" w:color="auto"/>
                <w:right w:val="none" w:sz="0" w:space="0" w:color="auto"/>
              </w:divBdr>
            </w:div>
            <w:div w:id="686567408">
              <w:marLeft w:val="0"/>
              <w:marRight w:val="0"/>
              <w:marTop w:val="0"/>
              <w:marBottom w:val="0"/>
              <w:divBdr>
                <w:top w:val="none" w:sz="0" w:space="0" w:color="auto"/>
                <w:left w:val="none" w:sz="0" w:space="0" w:color="auto"/>
                <w:bottom w:val="none" w:sz="0" w:space="0" w:color="auto"/>
                <w:right w:val="none" w:sz="0" w:space="0" w:color="auto"/>
              </w:divBdr>
            </w:div>
            <w:div w:id="696589970">
              <w:marLeft w:val="0"/>
              <w:marRight w:val="0"/>
              <w:marTop w:val="0"/>
              <w:marBottom w:val="0"/>
              <w:divBdr>
                <w:top w:val="none" w:sz="0" w:space="0" w:color="auto"/>
                <w:left w:val="none" w:sz="0" w:space="0" w:color="auto"/>
                <w:bottom w:val="none" w:sz="0" w:space="0" w:color="auto"/>
                <w:right w:val="none" w:sz="0" w:space="0" w:color="auto"/>
              </w:divBdr>
            </w:div>
            <w:div w:id="707340084">
              <w:marLeft w:val="0"/>
              <w:marRight w:val="0"/>
              <w:marTop w:val="0"/>
              <w:marBottom w:val="0"/>
              <w:divBdr>
                <w:top w:val="none" w:sz="0" w:space="0" w:color="auto"/>
                <w:left w:val="none" w:sz="0" w:space="0" w:color="auto"/>
                <w:bottom w:val="none" w:sz="0" w:space="0" w:color="auto"/>
                <w:right w:val="none" w:sz="0" w:space="0" w:color="auto"/>
              </w:divBdr>
            </w:div>
            <w:div w:id="716783218">
              <w:marLeft w:val="0"/>
              <w:marRight w:val="0"/>
              <w:marTop w:val="0"/>
              <w:marBottom w:val="0"/>
              <w:divBdr>
                <w:top w:val="none" w:sz="0" w:space="0" w:color="auto"/>
                <w:left w:val="none" w:sz="0" w:space="0" w:color="auto"/>
                <w:bottom w:val="none" w:sz="0" w:space="0" w:color="auto"/>
                <w:right w:val="none" w:sz="0" w:space="0" w:color="auto"/>
              </w:divBdr>
            </w:div>
            <w:div w:id="764348526">
              <w:marLeft w:val="0"/>
              <w:marRight w:val="0"/>
              <w:marTop w:val="0"/>
              <w:marBottom w:val="0"/>
              <w:divBdr>
                <w:top w:val="none" w:sz="0" w:space="0" w:color="auto"/>
                <w:left w:val="none" w:sz="0" w:space="0" w:color="auto"/>
                <w:bottom w:val="none" w:sz="0" w:space="0" w:color="auto"/>
                <w:right w:val="none" w:sz="0" w:space="0" w:color="auto"/>
              </w:divBdr>
            </w:div>
            <w:div w:id="785195146">
              <w:marLeft w:val="0"/>
              <w:marRight w:val="0"/>
              <w:marTop w:val="0"/>
              <w:marBottom w:val="0"/>
              <w:divBdr>
                <w:top w:val="none" w:sz="0" w:space="0" w:color="auto"/>
                <w:left w:val="none" w:sz="0" w:space="0" w:color="auto"/>
                <w:bottom w:val="none" w:sz="0" w:space="0" w:color="auto"/>
                <w:right w:val="none" w:sz="0" w:space="0" w:color="auto"/>
              </w:divBdr>
            </w:div>
            <w:div w:id="797265265">
              <w:marLeft w:val="0"/>
              <w:marRight w:val="0"/>
              <w:marTop w:val="0"/>
              <w:marBottom w:val="0"/>
              <w:divBdr>
                <w:top w:val="none" w:sz="0" w:space="0" w:color="auto"/>
                <w:left w:val="none" w:sz="0" w:space="0" w:color="auto"/>
                <w:bottom w:val="none" w:sz="0" w:space="0" w:color="auto"/>
                <w:right w:val="none" w:sz="0" w:space="0" w:color="auto"/>
              </w:divBdr>
            </w:div>
            <w:div w:id="883299638">
              <w:marLeft w:val="0"/>
              <w:marRight w:val="0"/>
              <w:marTop w:val="0"/>
              <w:marBottom w:val="0"/>
              <w:divBdr>
                <w:top w:val="none" w:sz="0" w:space="0" w:color="auto"/>
                <w:left w:val="none" w:sz="0" w:space="0" w:color="auto"/>
                <w:bottom w:val="none" w:sz="0" w:space="0" w:color="auto"/>
                <w:right w:val="none" w:sz="0" w:space="0" w:color="auto"/>
              </w:divBdr>
            </w:div>
            <w:div w:id="891772162">
              <w:marLeft w:val="0"/>
              <w:marRight w:val="0"/>
              <w:marTop w:val="0"/>
              <w:marBottom w:val="0"/>
              <w:divBdr>
                <w:top w:val="none" w:sz="0" w:space="0" w:color="auto"/>
                <w:left w:val="none" w:sz="0" w:space="0" w:color="auto"/>
                <w:bottom w:val="none" w:sz="0" w:space="0" w:color="auto"/>
                <w:right w:val="none" w:sz="0" w:space="0" w:color="auto"/>
              </w:divBdr>
            </w:div>
            <w:div w:id="902645442">
              <w:marLeft w:val="0"/>
              <w:marRight w:val="0"/>
              <w:marTop w:val="0"/>
              <w:marBottom w:val="0"/>
              <w:divBdr>
                <w:top w:val="none" w:sz="0" w:space="0" w:color="auto"/>
                <w:left w:val="none" w:sz="0" w:space="0" w:color="auto"/>
                <w:bottom w:val="none" w:sz="0" w:space="0" w:color="auto"/>
                <w:right w:val="none" w:sz="0" w:space="0" w:color="auto"/>
              </w:divBdr>
            </w:div>
            <w:div w:id="932669226">
              <w:marLeft w:val="0"/>
              <w:marRight w:val="0"/>
              <w:marTop w:val="0"/>
              <w:marBottom w:val="0"/>
              <w:divBdr>
                <w:top w:val="none" w:sz="0" w:space="0" w:color="auto"/>
                <w:left w:val="none" w:sz="0" w:space="0" w:color="auto"/>
                <w:bottom w:val="none" w:sz="0" w:space="0" w:color="auto"/>
                <w:right w:val="none" w:sz="0" w:space="0" w:color="auto"/>
              </w:divBdr>
            </w:div>
            <w:div w:id="1003585488">
              <w:marLeft w:val="0"/>
              <w:marRight w:val="0"/>
              <w:marTop w:val="0"/>
              <w:marBottom w:val="0"/>
              <w:divBdr>
                <w:top w:val="none" w:sz="0" w:space="0" w:color="auto"/>
                <w:left w:val="none" w:sz="0" w:space="0" w:color="auto"/>
                <w:bottom w:val="none" w:sz="0" w:space="0" w:color="auto"/>
                <w:right w:val="none" w:sz="0" w:space="0" w:color="auto"/>
              </w:divBdr>
            </w:div>
            <w:div w:id="1021206125">
              <w:marLeft w:val="0"/>
              <w:marRight w:val="0"/>
              <w:marTop w:val="0"/>
              <w:marBottom w:val="0"/>
              <w:divBdr>
                <w:top w:val="none" w:sz="0" w:space="0" w:color="auto"/>
                <w:left w:val="none" w:sz="0" w:space="0" w:color="auto"/>
                <w:bottom w:val="none" w:sz="0" w:space="0" w:color="auto"/>
                <w:right w:val="none" w:sz="0" w:space="0" w:color="auto"/>
              </w:divBdr>
            </w:div>
            <w:div w:id="1048070195">
              <w:marLeft w:val="0"/>
              <w:marRight w:val="0"/>
              <w:marTop w:val="0"/>
              <w:marBottom w:val="0"/>
              <w:divBdr>
                <w:top w:val="none" w:sz="0" w:space="0" w:color="auto"/>
                <w:left w:val="none" w:sz="0" w:space="0" w:color="auto"/>
                <w:bottom w:val="none" w:sz="0" w:space="0" w:color="auto"/>
                <w:right w:val="none" w:sz="0" w:space="0" w:color="auto"/>
              </w:divBdr>
            </w:div>
            <w:div w:id="1226840830">
              <w:marLeft w:val="0"/>
              <w:marRight w:val="0"/>
              <w:marTop w:val="0"/>
              <w:marBottom w:val="0"/>
              <w:divBdr>
                <w:top w:val="none" w:sz="0" w:space="0" w:color="auto"/>
                <w:left w:val="none" w:sz="0" w:space="0" w:color="auto"/>
                <w:bottom w:val="none" w:sz="0" w:space="0" w:color="auto"/>
                <w:right w:val="none" w:sz="0" w:space="0" w:color="auto"/>
              </w:divBdr>
            </w:div>
            <w:div w:id="1231966507">
              <w:marLeft w:val="0"/>
              <w:marRight w:val="0"/>
              <w:marTop w:val="0"/>
              <w:marBottom w:val="0"/>
              <w:divBdr>
                <w:top w:val="none" w:sz="0" w:space="0" w:color="auto"/>
                <w:left w:val="none" w:sz="0" w:space="0" w:color="auto"/>
                <w:bottom w:val="none" w:sz="0" w:space="0" w:color="auto"/>
                <w:right w:val="none" w:sz="0" w:space="0" w:color="auto"/>
              </w:divBdr>
            </w:div>
            <w:div w:id="1235969948">
              <w:marLeft w:val="0"/>
              <w:marRight w:val="0"/>
              <w:marTop w:val="0"/>
              <w:marBottom w:val="0"/>
              <w:divBdr>
                <w:top w:val="none" w:sz="0" w:space="0" w:color="auto"/>
                <w:left w:val="none" w:sz="0" w:space="0" w:color="auto"/>
                <w:bottom w:val="none" w:sz="0" w:space="0" w:color="auto"/>
                <w:right w:val="none" w:sz="0" w:space="0" w:color="auto"/>
              </w:divBdr>
            </w:div>
            <w:div w:id="1291471581">
              <w:marLeft w:val="0"/>
              <w:marRight w:val="0"/>
              <w:marTop w:val="0"/>
              <w:marBottom w:val="0"/>
              <w:divBdr>
                <w:top w:val="none" w:sz="0" w:space="0" w:color="auto"/>
                <w:left w:val="none" w:sz="0" w:space="0" w:color="auto"/>
                <w:bottom w:val="none" w:sz="0" w:space="0" w:color="auto"/>
                <w:right w:val="none" w:sz="0" w:space="0" w:color="auto"/>
              </w:divBdr>
            </w:div>
            <w:div w:id="1343435783">
              <w:marLeft w:val="0"/>
              <w:marRight w:val="0"/>
              <w:marTop w:val="0"/>
              <w:marBottom w:val="0"/>
              <w:divBdr>
                <w:top w:val="none" w:sz="0" w:space="0" w:color="auto"/>
                <w:left w:val="none" w:sz="0" w:space="0" w:color="auto"/>
                <w:bottom w:val="none" w:sz="0" w:space="0" w:color="auto"/>
                <w:right w:val="none" w:sz="0" w:space="0" w:color="auto"/>
              </w:divBdr>
            </w:div>
            <w:div w:id="1346521649">
              <w:marLeft w:val="0"/>
              <w:marRight w:val="0"/>
              <w:marTop w:val="0"/>
              <w:marBottom w:val="0"/>
              <w:divBdr>
                <w:top w:val="none" w:sz="0" w:space="0" w:color="auto"/>
                <w:left w:val="none" w:sz="0" w:space="0" w:color="auto"/>
                <w:bottom w:val="none" w:sz="0" w:space="0" w:color="auto"/>
                <w:right w:val="none" w:sz="0" w:space="0" w:color="auto"/>
              </w:divBdr>
            </w:div>
            <w:div w:id="1355763012">
              <w:marLeft w:val="0"/>
              <w:marRight w:val="0"/>
              <w:marTop w:val="0"/>
              <w:marBottom w:val="0"/>
              <w:divBdr>
                <w:top w:val="none" w:sz="0" w:space="0" w:color="auto"/>
                <w:left w:val="none" w:sz="0" w:space="0" w:color="auto"/>
                <w:bottom w:val="none" w:sz="0" w:space="0" w:color="auto"/>
                <w:right w:val="none" w:sz="0" w:space="0" w:color="auto"/>
              </w:divBdr>
            </w:div>
            <w:div w:id="1378622550">
              <w:marLeft w:val="0"/>
              <w:marRight w:val="0"/>
              <w:marTop w:val="0"/>
              <w:marBottom w:val="0"/>
              <w:divBdr>
                <w:top w:val="none" w:sz="0" w:space="0" w:color="auto"/>
                <w:left w:val="none" w:sz="0" w:space="0" w:color="auto"/>
                <w:bottom w:val="none" w:sz="0" w:space="0" w:color="auto"/>
                <w:right w:val="none" w:sz="0" w:space="0" w:color="auto"/>
              </w:divBdr>
            </w:div>
            <w:div w:id="1383558714">
              <w:marLeft w:val="0"/>
              <w:marRight w:val="0"/>
              <w:marTop w:val="0"/>
              <w:marBottom w:val="0"/>
              <w:divBdr>
                <w:top w:val="none" w:sz="0" w:space="0" w:color="auto"/>
                <w:left w:val="none" w:sz="0" w:space="0" w:color="auto"/>
                <w:bottom w:val="none" w:sz="0" w:space="0" w:color="auto"/>
                <w:right w:val="none" w:sz="0" w:space="0" w:color="auto"/>
              </w:divBdr>
            </w:div>
            <w:div w:id="1412124246">
              <w:marLeft w:val="0"/>
              <w:marRight w:val="0"/>
              <w:marTop w:val="0"/>
              <w:marBottom w:val="0"/>
              <w:divBdr>
                <w:top w:val="none" w:sz="0" w:space="0" w:color="auto"/>
                <w:left w:val="none" w:sz="0" w:space="0" w:color="auto"/>
                <w:bottom w:val="none" w:sz="0" w:space="0" w:color="auto"/>
                <w:right w:val="none" w:sz="0" w:space="0" w:color="auto"/>
              </w:divBdr>
            </w:div>
            <w:div w:id="1435978769">
              <w:marLeft w:val="0"/>
              <w:marRight w:val="0"/>
              <w:marTop w:val="0"/>
              <w:marBottom w:val="0"/>
              <w:divBdr>
                <w:top w:val="none" w:sz="0" w:space="0" w:color="auto"/>
                <w:left w:val="none" w:sz="0" w:space="0" w:color="auto"/>
                <w:bottom w:val="none" w:sz="0" w:space="0" w:color="auto"/>
                <w:right w:val="none" w:sz="0" w:space="0" w:color="auto"/>
              </w:divBdr>
            </w:div>
            <w:div w:id="1466922107">
              <w:marLeft w:val="0"/>
              <w:marRight w:val="0"/>
              <w:marTop w:val="0"/>
              <w:marBottom w:val="0"/>
              <w:divBdr>
                <w:top w:val="none" w:sz="0" w:space="0" w:color="auto"/>
                <w:left w:val="none" w:sz="0" w:space="0" w:color="auto"/>
                <w:bottom w:val="none" w:sz="0" w:space="0" w:color="auto"/>
                <w:right w:val="none" w:sz="0" w:space="0" w:color="auto"/>
              </w:divBdr>
            </w:div>
            <w:div w:id="1503084642">
              <w:marLeft w:val="0"/>
              <w:marRight w:val="0"/>
              <w:marTop w:val="0"/>
              <w:marBottom w:val="0"/>
              <w:divBdr>
                <w:top w:val="none" w:sz="0" w:space="0" w:color="auto"/>
                <w:left w:val="none" w:sz="0" w:space="0" w:color="auto"/>
                <w:bottom w:val="none" w:sz="0" w:space="0" w:color="auto"/>
                <w:right w:val="none" w:sz="0" w:space="0" w:color="auto"/>
              </w:divBdr>
            </w:div>
            <w:div w:id="1570266151">
              <w:marLeft w:val="0"/>
              <w:marRight w:val="0"/>
              <w:marTop w:val="0"/>
              <w:marBottom w:val="0"/>
              <w:divBdr>
                <w:top w:val="none" w:sz="0" w:space="0" w:color="auto"/>
                <w:left w:val="none" w:sz="0" w:space="0" w:color="auto"/>
                <w:bottom w:val="none" w:sz="0" w:space="0" w:color="auto"/>
                <w:right w:val="none" w:sz="0" w:space="0" w:color="auto"/>
              </w:divBdr>
            </w:div>
            <w:div w:id="1578243573">
              <w:marLeft w:val="0"/>
              <w:marRight w:val="0"/>
              <w:marTop w:val="0"/>
              <w:marBottom w:val="0"/>
              <w:divBdr>
                <w:top w:val="none" w:sz="0" w:space="0" w:color="auto"/>
                <w:left w:val="none" w:sz="0" w:space="0" w:color="auto"/>
                <w:bottom w:val="none" w:sz="0" w:space="0" w:color="auto"/>
                <w:right w:val="none" w:sz="0" w:space="0" w:color="auto"/>
              </w:divBdr>
            </w:div>
            <w:div w:id="1602952643">
              <w:marLeft w:val="0"/>
              <w:marRight w:val="0"/>
              <w:marTop w:val="0"/>
              <w:marBottom w:val="0"/>
              <w:divBdr>
                <w:top w:val="none" w:sz="0" w:space="0" w:color="auto"/>
                <w:left w:val="none" w:sz="0" w:space="0" w:color="auto"/>
                <w:bottom w:val="none" w:sz="0" w:space="0" w:color="auto"/>
                <w:right w:val="none" w:sz="0" w:space="0" w:color="auto"/>
              </w:divBdr>
            </w:div>
            <w:div w:id="1648120801">
              <w:marLeft w:val="0"/>
              <w:marRight w:val="0"/>
              <w:marTop w:val="0"/>
              <w:marBottom w:val="0"/>
              <w:divBdr>
                <w:top w:val="none" w:sz="0" w:space="0" w:color="auto"/>
                <w:left w:val="none" w:sz="0" w:space="0" w:color="auto"/>
                <w:bottom w:val="none" w:sz="0" w:space="0" w:color="auto"/>
                <w:right w:val="none" w:sz="0" w:space="0" w:color="auto"/>
              </w:divBdr>
            </w:div>
            <w:div w:id="1660190500">
              <w:marLeft w:val="0"/>
              <w:marRight w:val="0"/>
              <w:marTop w:val="0"/>
              <w:marBottom w:val="0"/>
              <w:divBdr>
                <w:top w:val="none" w:sz="0" w:space="0" w:color="auto"/>
                <w:left w:val="none" w:sz="0" w:space="0" w:color="auto"/>
                <w:bottom w:val="none" w:sz="0" w:space="0" w:color="auto"/>
                <w:right w:val="none" w:sz="0" w:space="0" w:color="auto"/>
              </w:divBdr>
            </w:div>
            <w:div w:id="1667825703">
              <w:marLeft w:val="0"/>
              <w:marRight w:val="0"/>
              <w:marTop w:val="0"/>
              <w:marBottom w:val="0"/>
              <w:divBdr>
                <w:top w:val="none" w:sz="0" w:space="0" w:color="auto"/>
                <w:left w:val="none" w:sz="0" w:space="0" w:color="auto"/>
                <w:bottom w:val="none" w:sz="0" w:space="0" w:color="auto"/>
                <w:right w:val="none" w:sz="0" w:space="0" w:color="auto"/>
              </w:divBdr>
            </w:div>
            <w:div w:id="1674524236">
              <w:marLeft w:val="0"/>
              <w:marRight w:val="0"/>
              <w:marTop w:val="0"/>
              <w:marBottom w:val="0"/>
              <w:divBdr>
                <w:top w:val="none" w:sz="0" w:space="0" w:color="auto"/>
                <w:left w:val="none" w:sz="0" w:space="0" w:color="auto"/>
                <w:bottom w:val="none" w:sz="0" w:space="0" w:color="auto"/>
                <w:right w:val="none" w:sz="0" w:space="0" w:color="auto"/>
              </w:divBdr>
            </w:div>
            <w:div w:id="1689597657">
              <w:marLeft w:val="0"/>
              <w:marRight w:val="0"/>
              <w:marTop w:val="0"/>
              <w:marBottom w:val="0"/>
              <w:divBdr>
                <w:top w:val="none" w:sz="0" w:space="0" w:color="auto"/>
                <w:left w:val="none" w:sz="0" w:space="0" w:color="auto"/>
                <w:bottom w:val="none" w:sz="0" w:space="0" w:color="auto"/>
                <w:right w:val="none" w:sz="0" w:space="0" w:color="auto"/>
              </w:divBdr>
            </w:div>
            <w:div w:id="1692760550">
              <w:marLeft w:val="0"/>
              <w:marRight w:val="0"/>
              <w:marTop w:val="0"/>
              <w:marBottom w:val="0"/>
              <w:divBdr>
                <w:top w:val="none" w:sz="0" w:space="0" w:color="auto"/>
                <w:left w:val="none" w:sz="0" w:space="0" w:color="auto"/>
                <w:bottom w:val="none" w:sz="0" w:space="0" w:color="auto"/>
                <w:right w:val="none" w:sz="0" w:space="0" w:color="auto"/>
              </w:divBdr>
            </w:div>
            <w:div w:id="1714575065">
              <w:marLeft w:val="0"/>
              <w:marRight w:val="0"/>
              <w:marTop w:val="0"/>
              <w:marBottom w:val="0"/>
              <w:divBdr>
                <w:top w:val="none" w:sz="0" w:space="0" w:color="auto"/>
                <w:left w:val="none" w:sz="0" w:space="0" w:color="auto"/>
                <w:bottom w:val="none" w:sz="0" w:space="0" w:color="auto"/>
                <w:right w:val="none" w:sz="0" w:space="0" w:color="auto"/>
              </w:divBdr>
            </w:div>
            <w:div w:id="1738358831">
              <w:marLeft w:val="0"/>
              <w:marRight w:val="0"/>
              <w:marTop w:val="0"/>
              <w:marBottom w:val="0"/>
              <w:divBdr>
                <w:top w:val="none" w:sz="0" w:space="0" w:color="auto"/>
                <w:left w:val="none" w:sz="0" w:space="0" w:color="auto"/>
                <w:bottom w:val="none" w:sz="0" w:space="0" w:color="auto"/>
                <w:right w:val="none" w:sz="0" w:space="0" w:color="auto"/>
              </w:divBdr>
            </w:div>
            <w:div w:id="1752846879">
              <w:marLeft w:val="0"/>
              <w:marRight w:val="0"/>
              <w:marTop w:val="0"/>
              <w:marBottom w:val="0"/>
              <w:divBdr>
                <w:top w:val="none" w:sz="0" w:space="0" w:color="auto"/>
                <w:left w:val="none" w:sz="0" w:space="0" w:color="auto"/>
                <w:bottom w:val="none" w:sz="0" w:space="0" w:color="auto"/>
                <w:right w:val="none" w:sz="0" w:space="0" w:color="auto"/>
              </w:divBdr>
            </w:div>
            <w:div w:id="1759330586">
              <w:marLeft w:val="0"/>
              <w:marRight w:val="0"/>
              <w:marTop w:val="0"/>
              <w:marBottom w:val="0"/>
              <w:divBdr>
                <w:top w:val="none" w:sz="0" w:space="0" w:color="auto"/>
                <w:left w:val="none" w:sz="0" w:space="0" w:color="auto"/>
                <w:bottom w:val="none" w:sz="0" w:space="0" w:color="auto"/>
                <w:right w:val="none" w:sz="0" w:space="0" w:color="auto"/>
              </w:divBdr>
            </w:div>
            <w:div w:id="1788161167">
              <w:marLeft w:val="0"/>
              <w:marRight w:val="0"/>
              <w:marTop w:val="0"/>
              <w:marBottom w:val="0"/>
              <w:divBdr>
                <w:top w:val="none" w:sz="0" w:space="0" w:color="auto"/>
                <w:left w:val="none" w:sz="0" w:space="0" w:color="auto"/>
                <w:bottom w:val="none" w:sz="0" w:space="0" w:color="auto"/>
                <w:right w:val="none" w:sz="0" w:space="0" w:color="auto"/>
              </w:divBdr>
            </w:div>
            <w:div w:id="1797986163">
              <w:marLeft w:val="0"/>
              <w:marRight w:val="0"/>
              <w:marTop w:val="0"/>
              <w:marBottom w:val="0"/>
              <w:divBdr>
                <w:top w:val="none" w:sz="0" w:space="0" w:color="auto"/>
                <w:left w:val="none" w:sz="0" w:space="0" w:color="auto"/>
                <w:bottom w:val="none" w:sz="0" w:space="0" w:color="auto"/>
                <w:right w:val="none" w:sz="0" w:space="0" w:color="auto"/>
              </w:divBdr>
            </w:div>
            <w:div w:id="1826360259">
              <w:marLeft w:val="0"/>
              <w:marRight w:val="0"/>
              <w:marTop w:val="0"/>
              <w:marBottom w:val="0"/>
              <w:divBdr>
                <w:top w:val="none" w:sz="0" w:space="0" w:color="auto"/>
                <w:left w:val="none" w:sz="0" w:space="0" w:color="auto"/>
                <w:bottom w:val="none" w:sz="0" w:space="0" w:color="auto"/>
                <w:right w:val="none" w:sz="0" w:space="0" w:color="auto"/>
              </w:divBdr>
            </w:div>
            <w:div w:id="1886333669">
              <w:marLeft w:val="0"/>
              <w:marRight w:val="0"/>
              <w:marTop w:val="0"/>
              <w:marBottom w:val="0"/>
              <w:divBdr>
                <w:top w:val="none" w:sz="0" w:space="0" w:color="auto"/>
                <w:left w:val="none" w:sz="0" w:space="0" w:color="auto"/>
                <w:bottom w:val="none" w:sz="0" w:space="0" w:color="auto"/>
                <w:right w:val="none" w:sz="0" w:space="0" w:color="auto"/>
              </w:divBdr>
            </w:div>
            <w:div w:id="1912884323">
              <w:marLeft w:val="0"/>
              <w:marRight w:val="0"/>
              <w:marTop w:val="0"/>
              <w:marBottom w:val="0"/>
              <w:divBdr>
                <w:top w:val="none" w:sz="0" w:space="0" w:color="auto"/>
                <w:left w:val="none" w:sz="0" w:space="0" w:color="auto"/>
                <w:bottom w:val="none" w:sz="0" w:space="0" w:color="auto"/>
                <w:right w:val="none" w:sz="0" w:space="0" w:color="auto"/>
              </w:divBdr>
            </w:div>
            <w:div w:id="1933396871">
              <w:marLeft w:val="0"/>
              <w:marRight w:val="0"/>
              <w:marTop w:val="0"/>
              <w:marBottom w:val="0"/>
              <w:divBdr>
                <w:top w:val="none" w:sz="0" w:space="0" w:color="auto"/>
                <w:left w:val="none" w:sz="0" w:space="0" w:color="auto"/>
                <w:bottom w:val="none" w:sz="0" w:space="0" w:color="auto"/>
                <w:right w:val="none" w:sz="0" w:space="0" w:color="auto"/>
              </w:divBdr>
            </w:div>
            <w:div w:id="2011449218">
              <w:marLeft w:val="0"/>
              <w:marRight w:val="0"/>
              <w:marTop w:val="0"/>
              <w:marBottom w:val="0"/>
              <w:divBdr>
                <w:top w:val="none" w:sz="0" w:space="0" w:color="auto"/>
                <w:left w:val="none" w:sz="0" w:space="0" w:color="auto"/>
                <w:bottom w:val="none" w:sz="0" w:space="0" w:color="auto"/>
                <w:right w:val="none" w:sz="0" w:space="0" w:color="auto"/>
              </w:divBdr>
            </w:div>
            <w:div w:id="2086879720">
              <w:marLeft w:val="0"/>
              <w:marRight w:val="0"/>
              <w:marTop w:val="0"/>
              <w:marBottom w:val="0"/>
              <w:divBdr>
                <w:top w:val="none" w:sz="0" w:space="0" w:color="auto"/>
                <w:left w:val="none" w:sz="0" w:space="0" w:color="auto"/>
                <w:bottom w:val="none" w:sz="0" w:space="0" w:color="auto"/>
                <w:right w:val="none" w:sz="0" w:space="0" w:color="auto"/>
              </w:divBdr>
            </w:div>
            <w:div w:id="21429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8789">
      <w:bodyDiv w:val="1"/>
      <w:marLeft w:val="0"/>
      <w:marRight w:val="0"/>
      <w:marTop w:val="0"/>
      <w:marBottom w:val="0"/>
      <w:divBdr>
        <w:top w:val="none" w:sz="0" w:space="0" w:color="auto"/>
        <w:left w:val="none" w:sz="0" w:space="0" w:color="auto"/>
        <w:bottom w:val="none" w:sz="0" w:space="0" w:color="auto"/>
        <w:right w:val="none" w:sz="0" w:space="0" w:color="auto"/>
      </w:divBdr>
      <w:divsChild>
        <w:div w:id="1072462275">
          <w:marLeft w:val="0"/>
          <w:marRight w:val="0"/>
          <w:marTop w:val="0"/>
          <w:marBottom w:val="0"/>
          <w:divBdr>
            <w:top w:val="none" w:sz="0" w:space="0" w:color="auto"/>
            <w:left w:val="none" w:sz="0" w:space="0" w:color="auto"/>
            <w:bottom w:val="none" w:sz="0" w:space="0" w:color="auto"/>
            <w:right w:val="none" w:sz="0" w:space="0" w:color="auto"/>
          </w:divBdr>
          <w:divsChild>
            <w:div w:id="403144">
              <w:marLeft w:val="0"/>
              <w:marRight w:val="0"/>
              <w:marTop w:val="0"/>
              <w:marBottom w:val="0"/>
              <w:divBdr>
                <w:top w:val="none" w:sz="0" w:space="0" w:color="auto"/>
                <w:left w:val="none" w:sz="0" w:space="0" w:color="auto"/>
                <w:bottom w:val="none" w:sz="0" w:space="0" w:color="auto"/>
                <w:right w:val="none" w:sz="0" w:space="0" w:color="auto"/>
              </w:divBdr>
            </w:div>
            <w:div w:id="11227706">
              <w:marLeft w:val="0"/>
              <w:marRight w:val="0"/>
              <w:marTop w:val="0"/>
              <w:marBottom w:val="0"/>
              <w:divBdr>
                <w:top w:val="none" w:sz="0" w:space="0" w:color="auto"/>
                <w:left w:val="none" w:sz="0" w:space="0" w:color="auto"/>
                <w:bottom w:val="none" w:sz="0" w:space="0" w:color="auto"/>
                <w:right w:val="none" w:sz="0" w:space="0" w:color="auto"/>
              </w:divBdr>
            </w:div>
            <w:div w:id="15742785">
              <w:marLeft w:val="0"/>
              <w:marRight w:val="0"/>
              <w:marTop w:val="0"/>
              <w:marBottom w:val="0"/>
              <w:divBdr>
                <w:top w:val="none" w:sz="0" w:space="0" w:color="auto"/>
                <w:left w:val="none" w:sz="0" w:space="0" w:color="auto"/>
                <w:bottom w:val="none" w:sz="0" w:space="0" w:color="auto"/>
                <w:right w:val="none" w:sz="0" w:space="0" w:color="auto"/>
              </w:divBdr>
            </w:div>
            <w:div w:id="31466457">
              <w:marLeft w:val="0"/>
              <w:marRight w:val="0"/>
              <w:marTop w:val="0"/>
              <w:marBottom w:val="0"/>
              <w:divBdr>
                <w:top w:val="none" w:sz="0" w:space="0" w:color="auto"/>
                <w:left w:val="none" w:sz="0" w:space="0" w:color="auto"/>
                <w:bottom w:val="none" w:sz="0" w:space="0" w:color="auto"/>
                <w:right w:val="none" w:sz="0" w:space="0" w:color="auto"/>
              </w:divBdr>
            </w:div>
            <w:div w:id="43257544">
              <w:marLeft w:val="0"/>
              <w:marRight w:val="0"/>
              <w:marTop w:val="0"/>
              <w:marBottom w:val="0"/>
              <w:divBdr>
                <w:top w:val="none" w:sz="0" w:space="0" w:color="auto"/>
                <w:left w:val="none" w:sz="0" w:space="0" w:color="auto"/>
                <w:bottom w:val="none" w:sz="0" w:space="0" w:color="auto"/>
                <w:right w:val="none" w:sz="0" w:space="0" w:color="auto"/>
              </w:divBdr>
            </w:div>
            <w:div w:id="51463372">
              <w:marLeft w:val="0"/>
              <w:marRight w:val="0"/>
              <w:marTop w:val="0"/>
              <w:marBottom w:val="0"/>
              <w:divBdr>
                <w:top w:val="none" w:sz="0" w:space="0" w:color="auto"/>
                <w:left w:val="none" w:sz="0" w:space="0" w:color="auto"/>
                <w:bottom w:val="none" w:sz="0" w:space="0" w:color="auto"/>
                <w:right w:val="none" w:sz="0" w:space="0" w:color="auto"/>
              </w:divBdr>
            </w:div>
            <w:div w:id="58290650">
              <w:marLeft w:val="0"/>
              <w:marRight w:val="0"/>
              <w:marTop w:val="0"/>
              <w:marBottom w:val="0"/>
              <w:divBdr>
                <w:top w:val="none" w:sz="0" w:space="0" w:color="auto"/>
                <w:left w:val="none" w:sz="0" w:space="0" w:color="auto"/>
                <w:bottom w:val="none" w:sz="0" w:space="0" w:color="auto"/>
                <w:right w:val="none" w:sz="0" w:space="0" w:color="auto"/>
              </w:divBdr>
            </w:div>
            <w:div w:id="75444457">
              <w:marLeft w:val="0"/>
              <w:marRight w:val="0"/>
              <w:marTop w:val="0"/>
              <w:marBottom w:val="0"/>
              <w:divBdr>
                <w:top w:val="none" w:sz="0" w:space="0" w:color="auto"/>
                <w:left w:val="none" w:sz="0" w:space="0" w:color="auto"/>
                <w:bottom w:val="none" w:sz="0" w:space="0" w:color="auto"/>
                <w:right w:val="none" w:sz="0" w:space="0" w:color="auto"/>
              </w:divBdr>
            </w:div>
            <w:div w:id="81069921">
              <w:marLeft w:val="0"/>
              <w:marRight w:val="0"/>
              <w:marTop w:val="0"/>
              <w:marBottom w:val="0"/>
              <w:divBdr>
                <w:top w:val="none" w:sz="0" w:space="0" w:color="auto"/>
                <w:left w:val="none" w:sz="0" w:space="0" w:color="auto"/>
                <w:bottom w:val="none" w:sz="0" w:space="0" w:color="auto"/>
                <w:right w:val="none" w:sz="0" w:space="0" w:color="auto"/>
              </w:divBdr>
            </w:div>
            <w:div w:id="94250262">
              <w:marLeft w:val="0"/>
              <w:marRight w:val="0"/>
              <w:marTop w:val="0"/>
              <w:marBottom w:val="0"/>
              <w:divBdr>
                <w:top w:val="none" w:sz="0" w:space="0" w:color="auto"/>
                <w:left w:val="none" w:sz="0" w:space="0" w:color="auto"/>
                <w:bottom w:val="none" w:sz="0" w:space="0" w:color="auto"/>
                <w:right w:val="none" w:sz="0" w:space="0" w:color="auto"/>
              </w:divBdr>
            </w:div>
            <w:div w:id="113254675">
              <w:marLeft w:val="0"/>
              <w:marRight w:val="0"/>
              <w:marTop w:val="0"/>
              <w:marBottom w:val="0"/>
              <w:divBdr>
                <w:top w:val="none" w:sz="0" w:space="0" w:color="auto"/>
                <w:left w:val="none" w:sz="0" w:space="0" w:color="auto"/>
                <w:bottom w:val="none" w:sz="0" w:space="0" w:color="auto"/>
                <w:right w:val="none" w:sz="0" w:space="0" w:color="auto"/>
              </w:divBdr>
            </w:div>
            <w:div w:id="134682116">
              <w:marLeft w:val="0"/>
              <w:marRight w:val="0"/>
              <w:marTop w:val="0"/>
              <w:marBottom w:val="0"/>
              <w:divBdr>
                <w:top w:val="none" w:sz="0" w:space="0" w:color="auto"/>
                <w:left w:val="none" w:sz="0" w:space="0" w:color="auto"/>
                <w:bottom w:val="none" w:sz="0" w:space="0" w:color="auto"/>
                <w:right w:val="none" w:sz="0" w:space="0" w:color="auto"/>
              </w:divBdr>
            </w:div>
            <w:div w:id="134840261">
              <w:marLeft w:val="0"/>
              <w:marRight w:val="0"/>
              <w:marTop w:val="0"/>
              <w:marBottom w:val="0"/>
              <w:divBdr>
                <w:top w:val="none" w:sz="0" w:space="0" w:color="auto"/>
                <w:left w:val="none" w:sz="0" w:space="0" w:color="auto"/>
                <w:bottom w:val="none" w:sz="0" w:space="0" w:color="auto"/>
                <w:right w:val="none" w:sz="0" w:space="0" w:color="auto"/>
              </w:divBdr>
            </w:div>
            <w:div w:id="142506247">
              <w:marLeft w:val="0"/>
              <w:marRight w:val="0"/>
              <w:marTop w:val="0"/>
              <w:marBottom w:val="0"/>
              <w:divBdr>
                <w:top w:val="none" w:sz="0" w:space="0" w:color="auto"/>
                <w:left w:val="none" w:sz="0" w:space="0" w:color="auto"/>
                <w:bottom w:val="none" w:sz="0" w:space="0" w:color="auto"/>
                <w:right w:val="none" w:sz="0" w:space="0" w:color="auto"/>
              </w:divBdr>
            </w:div>
            <w:div w:id="150221960">
              <w:marLeft w:val="0"/>
              <w:marRight w:val="0"/>
              <w:marTop w:val="0"/>
              <w:marBottom w:val="0"/>
              <w:divBdr>
                <w:top w:val="none" w:sz="0" w:space="0" w:color="auto"/>
                <w:left w:val="none" w:sz="0" w:space="0" w:color="auto"/>
                <w:bottom w:val="none" w:sz="0" w:space="0" w:color="auto"/>
                <w:right w:val="none" w:sz="0" w:space="0" w:color="auto"/>
              </w:divBdr>
            </w:div>
            <w:div w:id="159541956">
              <w:marLeft w:val="0"/>
              <w:marRight w:val="0"/>
              <w:marTop w:val="0"/>
              <w:marBottom w:val="0"/>
              <w:divBdr>
                <w:top w:val="none" w:sz="0" w:space="0" w:color="auto"/>
                <w:left w:val="none" w:sz="0" w:space="0" w:color="auto"/>
                <w:bottom w:val="none" w:sz="0" w:space="0" w:color="auto"/>
                <w:right w:val="none" w:sz="0" w:space="0" w:color="auto"/>
              </w:divBdr>
            </w:div>
            <w:div w:id="172497696">
              <w:marLeft w:val="0"/>
              <w:marRight w:val="0"/>
              <w:marTop w:val="0"/>
              <w:marBottom w:val="0"/>
              <w:divBdr>
                <w:top w:val="none" w:sz="0" w:space="0" w:color="auto"/>
                <w:left w:val="none" w:sz="0" w:space="0" w:color="auto"/>
                <w:bottom w:val="none" w:sz="0" w:space="0" w:color="auto"/>
                <w:right w:val="none" w:sz="0" w:space="0" w:color="auto"/>
              </w:divBdr>
            </w:div>
            <w:div w:id="179592404">
              <w:marLeft w:val="0"/>
              <w:marRight w:val="0"/>
              <w:marTop w:val="0"/>
              <w:marBottom w:val="0"/>
              <w:divBdr>
                <w:top w:val="none" w:sz="0" w:space="0" w:color="auto"/>
                <w:left w:val="none" w:sz="0" w:space="0" w:color="auto"/>
                <w:bottom w:val="none" w:sz="0" w:space="0" w:color="auto"/>
                <w:right w:val="none" w:sz="0" w:space="0" w:color="auto"/>
              </w:divBdr>
            </w:div>
            <w:div w:id="194924329">
              <w:marLeft w:val="0"/>
              <w:marRight w:val="0"/>
              <w:marTop w:val="0"/>
              <w:marBottom w:val="0"/>
              <w:divBdr>
                <w:top w:val="none" w:sz="0" w:space="0" w:color="auto"/>
                <w:left w:val="none" w:sz="0" w:space="0" w:color="auto"/>
                <w:bottom w:val="none" w:sz="0" w:space="0" w:color="auto"/>
                <w:right w:val="none" w:sz="0" w:space="0" w:color="auto"/>
              </w:divBdr>
            </w:div>
            <w:div w:id="196889217">
              <w:marLeft w:val="0"/>
              <w:marRight w:val="0"/>
              <w:marTop w:val="0"/>
              <w:marBottom w:val="0"/>
              <w:divBdr>
                <w:top w:val="none" w:sz="0" w:space="0" w:color="auto"/>
                <w:left w:val="none" w:sz="0" w:space="0" w:color="auto"/>
                <w:bottom w:val="none" w:sz="0" w:space="0" w:color="auto"/>
                <w:right w:val="none" w:sz="0" w:space="0" w:color="auto"/>
              </w:divBdr>
            </w:div>
            <w:div w:id="205796651">
              <w:marLeft w:val="0"/>
              <w:marRight w:val="0"/>
              <w:marTop w:val="0"/>
              <w:marBottom w:val="0"/>
              <w:divBdr>
                <w:top w:val="none" w:sz="0" w:space="0" w:color="auto"/>
                <w:left w:val="none" w:sz="0" w:space="0" w:color="auto"/>
                <w:bottom w:val="none" w:sz="0" w:space="0" w:color="auto"/>
                <w:right w:val="none" w:sz="0" w:space="0" w:color="auto"/>
              </w:divBdr>
            </w:div>
            <w:div w:id="206112335">
              <w:marLeft w:val="0"/>
              <w:marRight w:val="0"/>
              <w:marTop w:val="0"/>
              <w:marBottom w:val="0"/>
              <w:divBdr>
                <w:top w:val="none" w:sz="0" w:space="0" w:color="auto"/>
                <w:left w:val="none" w:sz="0" w:space="0" w:color="auto"/>
                <w:bottom w:val="none" w:sz="0" w:space="0" w:color="auto"/>
                <w:right w:val="none" w:sz="0" w:space="0" w:color="auto"/>
              </w:divBdr>
            </w:div>
            <w:div w:id="218900097">
              <w:marLeft w:val="0"/>
              <w:marRight w:val="0"/>
              <w:marTop w:val="0"/>
              <w:marBottom w:val="0"/>
              <w:divBdr>
                <w:top w:val="none" w:sz="0" w:space="0" w:color="auto"/>
                <w:left w:val="none" w:sz="0" w:space="0" w:color="auto"/>
                <w:bottom w:val="none" w:sz="0" w:space="0" w:color="auto"/>
                <w:right w:val="none" w:sz="0" w:space="0" w:color="auto"/>
              </w:divBdr>
            </w:div>
            <w:div w:id="246040798">
              <w:marLeft w:val="0"/>
              <w:marRight w:val="0"/>
              <w:marTop w:val="0"/>
              <w:marBottom w:val="0"/>
              <w:divBdr>
                <w:top w:val="none" w:sz="0" w:space="0" w:color="auto"/>
                <w:left w:val="none" w:sz="0" w:space="0" w:color="auto"/>
                <w:bottom w:val="none" w:sz="0" w:space="0" w:color="auto"/>
                <w:right w:val="none" w:sz="0" w:space="0" w:color="auto"/>
              </w:divBdr>
            </w:div>
            <w:div w:id="247036173">
              <w:marLeft w:val="0"/>
              <w:marRight w:val="0"/>
              <w:marTop w:val="0"/>
              <w:marBottom w:val="0"/>
              <w:divBdr>
                <w:top w:val="none" w:sz="0" w:space="0" w:color="auto"/>
                <w:left w:val="none" w:sz="0" w:space="0" w:color="auto"/>
                <w:bottom w:val="none" w:sz="0" w:space="0" w:color="auto"/>
                <w:right w:val="none" w:sz="0" w:space="0" w:color="auto"/>
              </w:divBdr>
            </w:div>
            <w:div w:id="247811999">
              <w:marLeft w:val="0"/>
              <w:marRight w:val="0"/>
              <w:marTop w:val="0"/>
              <w:marBottom w:val="0"/>
              <w:divBdr>
                <w:top w:val="none" w:sz="0" w:space="0" w:color="auto"/>
                <w:left w:val="none" w:sz="0" w:space="0" w:color="auto"/>
                <w:bottom w:val="none" w:sz="0" w:space="0" w:color="auto"/>
                <w:right w:val="none" w:sz="0" w:space="0" w:color="auto"/>
              </w:divBdr>
            </w:div>
            <w:div w:id="263073940">
              <w:marLeft w:val="0"/>
              <w:marRight w:val="0"/>
              <w:marTop w:val="0"/>
              <w:marBottom w:val="0"/>
              <w:divBdr>
                <w:top w:val="none" w:sz="0" w:space="0" w:color="auto"/>
                <w:left w:val="none" w:sz="0" w:space="0" w:color="auto"/>
                <w:bottom w:val="none" w:sz="0" w:space="0" w:color="auto"/>
                <w:right w:val="none" w:sz="0" w:space="0" w:color="auto"/>
              </w:divBdr>
            </w:div>
            <w:div w:id="274867570">
              <w:marLeft w:val="0"/>
              <w:marRight w:val="0"/>
              <w:marTop w:val="0"/>
              <w:marBottom w:val="0"/>
              <w:divBdr>
                <w:top w:val="none" w:sz="0" w:space="0" w:color="auto"/>
                <w:left w:val="none" w:sz="0" w:space="0" w:color="auto"/>
                <w:bottom w:val="none" w:sz="0" w:space="0" w:color="auto"/>
                <w:right w:val="none" w:sz="0" w:space="0" w:color="auto"/>
              </w:divBdr>
            </w:div>
            <w:div w:id="279922751">
              <w:marLeft w:val="0"/>
              <w:marRight w:val="0"/>
              <w:marTop w:val="0"/>
              <w:marBottom w:val="0"/>
              <w:divBdr>
                <w:top w:val="none" w:sz="0" w:space="0" w:color="auto"/>
                <w:left w:val="none" w:sz="0" w:space="0" w:color="auto"/>
                <w:bottom w:val="none" w:sz="0" w:space="0" w:color="auto"/>
                <w:right w:val="none" w:sz="0" w:space="0" w:color="auto"/>
              </w:divBdr>
            </w:div>
            <w:div w:id="281158291">
              <w:marLeft w:val="0"/>
              <w:marRight w:val="0"/>
              <w:marTop w:val="0"/>
              <w:marBottom w:val="0"/>
              <w:divBdr>
                <w:top w:val="none" w:sz="0" w:space="0" w:color="auto"/>
                <w:left w:val="none" w:sz="0" w:space="0" w:color="auto"/>
                <w:bottom w:val="none" w:sz="0" w:space="0" w:color="auto"/>
                <w:right w:val="none" w:sz="0" w:space="0" w:color="auto"/>
              </w:divBdr>
            </w:div>
            <w:div w:id="284045303">
              <w:marLeft w:val="0"/>
              <w:marRight w:val="0"/>
              <w:marTop w:val="0"/>
              <w:marBottom w:val="0"/>
              <w:divBdr>
                <w:top w:val="none" w:sz="0" w:space="0" w:color="auto"/>
                <w:left w:val="none" w:sz="0" w:space="0" w:color="auto"/>
                <w:bottom w:val="none" w:sz="0" w:space="0" w:color="auto"/>
                <w:right w:val="none" w:sz="0" w:space="0" w:color="auto"/>
              </w:divBdr>
            </w:div>
            <w:div w:id="295333716">
              <w:marLeft w:val="0"/>
              <w:marRight w:val="0"/>
              <w:marTop w:val="0"/>
              <w:marBottom w:val="0"/>
              <w:divBdr>
                <w:top w:val="none" w:sz="0" w:space="0" w:color="auto"/>
                <w:left w:val="none" w:sz="0" w:space="0" w:color="auto"/>
                <w:bottom w:val="none" w:sz="0" w:space="0" w:color="auto"/>
                <w:right w:val="none" w:sz="0" w:space="0" w:color="auto"/>
              </w:divBdr>
            </w:div>
            <w:div w:id="304359582">
              <w:marLeft w:val="0"/>
              <w:marRight w:val="0"/>
              <w:marTop w:val="0"/>
              <w:marBottom w:val="0"/>
              <w:divBdr>
                <w:top w:val="none" w:sz="0" w:space="0" w:color="auto"/>
                <w:left w:val="none" w:sz="0" w:space="0" w:color="auto"/>
                <w:bottom w:val="none" w:sz="0" w:space="0" w:color="auto"/>
                <w:right w:val="none" w:sz="0" w:space="0" w:color="auto"/>
              </w:divBdr>
            </w:div>
            <w:div w:id="304552671">
              <w:marLeft w:val="0"/>
              <w:marRight w:val="0"/>
              <w:marTop w:val="0"/>
              <w:marBottom w:val="0"/>
              <w:divBdr>
                <w:top w:val="none" w:sz="0" w:space="0" w:color="auto"/>
                <w:left w:val="none" w:sz="0" w:space="0" w:color="auto"/>
                <w:bottom w:val="none" w:sz="0" w:space="0" w:color="auto"/>
                <w:right w:val="none" w:sz="0" w:space="0" w:color="auto"/>
              </w:divBdr>
            </w:div>
            <w:div w:id="311520910">
              <w:marLeft w:val="0"/>
              <w:marRight w:val="0"/>
              <w:marTop w:val="0"/>
              <w:marBottom w:val="0"/>
              <w:divBdr>
                <w:top w:val="none" w:sz="0" w:space="0" w:color="auto"/>
                <w:left w:val="none" w:sz="0" w:space="0" w:color="auto"/>
                <w:bottom w:val="none" w:sz="0" w:space="0" w:color="auto"/>
                <w:right w:val="none" w:sz="0" w:space="0" w:color="auto"/>
              </w:divBdr>
            </w:div>
            <w:div w:id="321154389">
              <w:marLeft w:val="0"/>
              <w:marRight w:val="0"/>
              <w:marTop w:val="0"/>
              <w:marBottom w:val="0"/>
              <w:divBdr>
                <w:top w:val="none" w:sz="0" w:space="0" w:color="auto"/>
                <w:left w:val="none" w:sz="0" w:space="0" w:color="auto"/>
                <w:bottom w:val="none" w:sz="0" w:space="0" w:color="auto"/>
                <w:right w:val="none" w:sz="0" w:space="0" w:color="auto"/>
              </w:divBdr>
            </w:div>
            <w:div w:id="345060492">
              <w:marLeft w:val="0"/>
              <w:marRight w:val="0"/>
              <w:marTop w:val="0"/>
              <w:marBottom w:val="0"/>
              <w:divBdr>
                <w:top w:val="none" w:sz="0" w:space="0" w:color="auto"/>
                <w:left w:val="none" w:sz="0" w:space="0" w:color="auto"/>
                <w:bottom w:val="none" w:sz="0" w:space="0" w:color="auto"/>
                <w:right w:val="none" w:sz="0" w:space="0" w:color="auto"/>
              </w:divBdr>
            </w:div>
            <w:div w:id="355037977">
              <w:marLeft w:val="0"/>
              <w:marRight w:val="0"/>
              <w:marTop w:val="0"/>
              <w:marBottom w:val="0"/>
              <w:divBdr>
                <w:top w:val="none" w:sz="0" w:space="0" w:color="auto"/>
                <w:left w:val="none" w:sz="0" w:space="0" w:color="auto"/>
                <w:bottom w:val="none" w:sz="0" w:space="0" w:color="auto"/>
                <w:right w:val="none" w:sz="0" w:space="0" w:color="auto"/>
              </w:divBdr>
            </w:div>
            <w:div w:id="369381519">
              <w:marLeft w:val="0"/>
              <w:marRight w:val="0"/>
              <w:marTop w:val="0"/>
              <w:marBottom w:val="0"/>
              <w:divBdr>
                <w:top w:val="none" w:sz="0" w:space="0" w:color="auto"/>
                <w:left w:val="none" w:sz="0" w:space="0" w:color="auto"/>
                <w:bottom w:val="none" w:sz="0" w:space="0" w:color="auto"/>
                <w:right w:val="none" w:sz="0" w:space="0" w:color="auto"/>
              </w:divBdr>
            </w:div>
            <w:div w:id="379012842">
              <w:marLeft w:val="0"/>
              <w:marRight w:val="0"/>
              <w:marTop w:val="0"/>
              <w:marBottom w:val="0"/>
              <w:divBdr>
                <w:top w:val="none" w:sz="0" w:space="0" w:color="auto"/>
                <w:left w:val="none" w:sz="0" w:space="0" w:color="auto"/>
                <w:bottom w:val="none" w:sz="0" w:space="0" w:color="auto"/>
                <w:right w:val="none" w:sz="0" w:space="0" w:color="auto"/>
              </w:divBdr>
            </w:div>
            <w:div w:id="381294828">
              <w:marLeft w:val="0"/>
              <w:marRight w:val="0"/>
              <w:marTop w:val="0"/>
              <w:marBottom w:val="0"/>
              <w:divBdr>
                <w:top w:val="none" w:sz="0" w:space="0" w:color="auto"/>
                <w:left w:val="none" w:sz="0" w:space="0" w:color="auto"/>
                <w:bottom w:val="none" w:sz="0" w:space="0" w:color="auto"/>
                <w:right w:val="none" w:sz="0" w:space="0" w:color="auto"/>
              </w:divBdr>
            </w:div>
            <w:div w:id="383912190">
              <w:marLeft w:val="0"/>
              <w:marRight w:val="0"/>
              <w:marTop w:val="0"/>
              <w:marBottom w:val="0"/>
              <w:divBdr>
                <w:top w:val="none" w:sz="0" w:space="0" w:color="auto"/>
                <w:left w:val="none" w:sz="0" w:space="0" w:color="auto"/>
                <w:bottom w:val="none" w:sz="0" w:space="0" w:color="auto"/>
                <w:right w:val="none" w:sz="0" w:space="0" w:color="auto"/>
              </w:divBdr>
            </w:div>
            <w:div w:id="389112981">
              <w:marLeft w:val="0"/>
              <w:marRight w:val="0"/>
              <w:marTop w:val="0"/>
              <w:marBottom w:val="0"/>
              <w:divBdr>
                <w:top w:val="none" w:sz="0" w:space="0" w:color="auto"/>
                <w:left w:val="none" w:sz="0" w:space="0" w:color="auto"/>
                <w:bottom w:val="none" w:sz="0" w:space="0" w:color="auto"/>
                <w:right w:val="none" w:sz="0" w:space="0" w:color="auto"/>
              </w:divBdr>
            </w:div>
            <w:div w:id="402684730">
              <w:marLeft w:val="0"/>
              <w:marRight w:val="0"/>
              <w:marTop w:val="0"/>
              <w:marBottom w:val="0"/>
              <w:divBdr>
                <w:top w:val="none" w:sz="0" w:space="0" w:color="auto"/>
                <w:left w:val="none" w:sz="0" w:space="0" w:color="auto"/>
                <w:bottom w:val="none" w:sz="0" w:space="0" w:color="auto"/>
                <w:right w:val="none" w:sz="0" w:space="0" w:color="auto"/>
              </w:divBdr>
            </w:div>
            <w:div w:id="406270414">
              <w:marLeft w:val="0"/>
              <w:marRight w:val="0"/>
              <w:marTop w:val="0"/>
              <w:marBottom w:val="0"/>
              <w:divBdr>
                <w:top w:val="none" w:sz="0" w:space="0" w:color="auto"/>
                <w:left w:val="none" w:sz="0" w:space="0" w:color="auto"/>
                <w:bottom w:val="none" w:sz="0" w:space="0" w:color="auto"/>
                <w:right w:val="none" w:sz="0" w:space="0" w:color="auto"/>
              </w:divBdr>
            </w:div>
            <w:div w:id="412899351">
              <w:marLeft w:val="0"/>
              <w:marRight w:val="0"/>
              <w:marTop w:val="0"/>
              <w:marBottom w:val="0"/>
              <w:divBdr>
                <w:top w:val="none" w:sz="0" w:space="0" w:color="auto"/>
                <w:left w:val="none" w:sz="0" w:space="0" w:color="auto"/>
                <w:bottom w:val="none" w:sz="0" w:space="0" w:color="auto"/>
                <w:right w:val="none" w:sz="0" w:space="0" w:color="auto"/>
              </w:divBdr>
            </w:div>
            <w:div w:id="441071782">
              <w:marLeft w:val="0"/>
              <w:marRight w:val="0"/>
              <w:marTop w:val="0"/>
              <w:marBottom w:val="0"/>
              <w:divBdr>
                <w:top w:val="none" w:sz="0" w:space="0" w:color="auto"/>
                <w:left w:val="none" w:sz="0" w:space="0" w:color="auto"/>
                <w:bottom w:val="none" w:sz="0" w:space="0" w:color="auto"/>
                <w:right w:val="none" w:sz="0" w:space="0" w:color="auto"/>
              </w:divBdr>
            </w:div>
            <w:div w:id="452329702">
              <w:marLeft w:val="0"/>
              <w:marRight w:val="0"/>
              <w:marTop w:val="0"/>
              <w:marBottom w:val="0"/>
              <w:divBdr>
                <w:top w:val="none" w:sz="0" w:space="0" w:color="auto"/>
                <w:left w:val="none" w:sz="0" w:space="0" w:color="auto"/>
                <w:bottom w:val="none" w:sz="0" w:space="0" w:color="auto"/>
                <w:right w:val="none" w:sz="0" w:space="0" w:color="auto"/>
              </w:divBdr>
            </w:div>
            <w:div w:id="454298641">
              <w:marLeft w:val="0"/>
              <w:marRight w:val="0"/>
              <w:marTop w:val="0"/>
              <w:marBottom w:val="0"/>
              <w:divBdr>
                <w:top w:val="none" w:sz="0" w:space="0" w:color="auto"/>
                <w:left w:val="none" w:sz="0" w:space="0" w:color="auto"/>
                <w:bottom w:val="none" w:sz="0" w:space="0" w:color="auto"/>
                <w:right w:val="none" w:sz="0" w:space="0" w:color="auto"/>
              </w:divBdr>
            </w:div>
            <w:div w:id="475799034">
              <w:marLeft w:val="0"/>
              <w:marRight w:val="0"/>
              <w:marTop w:val="0"/>
              <w:marBottom w:val="0"/>
              <w:divBdr>
                <w:top w:val="none" w:sz="0" w:space="0" w:color="auto"/>
                <w:left w:val="none" w:sz="0" w:space="0" w:color="auto"/>
                <w:bottom w:val="none" w:sz="0" w:space="0" w:color="auto"/>
                <w:right w:val="none" w:sz="0" w:space="0" w:color="auto"/>
              </w:divBdr>
            </w:div>
            <w:div w:id="476921987">
              <w:marLeft w:val="0"/>
              <w:marRight w:val="0"/>
              <w:marTop w:val="0"/>
              <w:marBottom w:val="0"/>
              <w:divBdr>
                <w:top w:val="none" w:sz="0" w:space="0" w:color="auto"/>
                <w:left w:val="none" w:sz="0" w:space="0" w:color="auto"/>
                <w:bottom w:val="none" w:sz="0" w:space="0" w:color="auto"/>
                <w:right w:val="none" w:sz="0" w:space="0" w:color="auto"/>
              </w:divBdr>
            </w:div>
            <w:div w:id="477310702">
              <w:marLeft w:val="0"/>
              <w:marRight w:val="0"/>
              <w:marTop w:val="0"/>
              <w:marBottom w:val="0"/>
              <w:divBdr>
                <w:top w:val="none" w:sz="0" w:space="0" w:color="auto"/>
                <w:left w:val="none" w:sz="0" w:space="0" w:color="auto"/>
                <w:bottom w:val="none" w:sz="0" w:space="0" w:color="auto"/>
                <w:right w:val="none" w:sz="0" w:space="0" w:color="auto"/>
              </w:divBdr>
            </w:div>
            <w:div w:id="477379889">
              <w:marLeft w:val="0"/>
              <w:marRight w:val="0"/>
              <w:marTop w:val="0"/>
              <w:marBottom w:val="0"/>
              <w:divBdr>
                <w:top w:val="none" w:sz="0" w:space="0" w:color="auto"/>
                <w:left w:val="none" w:sz="0" w:space="0" w:color="auto"/>
                <w:bottom w:val="none" w:sz="0" w:space="0" w:color="auto"/>
                <w:right w:val="none" w:sz="0" w:space="0" w:color="auto"/>
              </w:divBdr>
            </w:div>
            <w:div w:id="498620326">
              <w:marLeft w:val="0"/>
              <w:marRight w:val="0"/>
              <w:marTop w:val="0"/>
              <w:marBottom w:val="0"/>
              <w:divBdr>
                <w:top w:val="none" w:sz="0" w:space="0" w:color="auto"/>
                <w:left w:val="none" w:sz="0" w:space="0" w:color="auto"/>
                <w:bottom w:val="none" w:sz="0" w:space="0" w:color="auto"/>
                <w:right w:val="none" w:sz="0" w:space="0" w:color="auto"/>
              </w:divBdr>
            </w:div>
            <w:div w:id="498815005">
              <w:marLeft w:val="0"/>
              <w:marRight w:val="0"/>
              <w:marTop w:val="0"/>
              <w:marBottom w:val="0"/>
              <w:divBdr>
                <w:top w:val="none" w:sz="0" w:space="0" w:color="auto"/>
                <w:left w:val="none" w:sz="0" w:space="0" w:color="auto"/>
                <w:bottom w:val="none" w:sz="0" w:space="0" w:color="auto"/>
                <w:right w:val="none" w:sz="0" w:space="0" w:color="auto"/>
              </w:divBdr>
            </w:div>
            <w:div w:id="499392158">
              <w:marLeft w:val="0"/>
              <w:marRight w:val="0"/>
              <w:marTop w:val="0"/>
              <w:marBottom w:val="0"/>
              <w:divBdr>
                <w:top w:val="none" w:sz="0" w:space="0" w:color="auto"/>
                <w:left w:val="none" w:sz="0" w:space="0" w:color="auto"/>
                <w:bottom w:val="none" w:sz="0" w:space="0" w:color="auto"/>
                <w:right w:val="none" w:sz="0" w:space="0" w:color="auto"/>
              </w:divBdr>
            </w:div>
            <w:div w:id="508448045">
              <w:marLeft w:val="0"/>
              <w:marRight w:val="0"/>
              <w:marTop w:val="0"/>
              <w:marBottom w:val="0"/>
              <w:divBdr>
                <w:top w:val="none" w:sz="0" w:space="0" w:color="auto"/>
                <w:left w:val="none" w:sz="0" w:space="0" w:color="auto"/>
                <w:bottom w:val="none" w:sz="0" w:space="0" w:color="auto"/>
                <w:right w:val="none" w:sz="0" w:space="0" w:color="auto"/>
              </w:divBdr>
            </w:div>
            <w:div w:id="522015489">
              <w:marLeft w:val="0"/>
              <w:marRight w:val="0"/>
              <w:marTop w:val="0"/>
              <w:marBottom w:val="0"/>
              <w:divBdr>
                <w:top w:val="none" w:sz="0" w:space="0" w:color="auto"/>
                <w:left w:val="none" w:sz="0" w:space="0" w:color="auto"/>
                <w:bottom w:val="none" w:sz="0" w:space="0" w:color="auto"/>
                <w:right w:val="none" w:sz="0" w:space="0" w:color="auto"/>
              </w:divBdr>
            </w:div>
            <w:div w:id="525873038">
              <w:marLeft w:val="0"/>
              <w:marRight w:val="0"/>
              <w:marTop w:val="0"/>
              <w:marBottom w:val="0"/>
              <w:divBdr>
                <w:top w:val="none" w:sz="0" w:space="0" w:color="auto"/>
                <w:left w:val="none" w:sz="0" w:space="0" w:color="auto"/>
                <w:bottom w:val="none" w:sz="0" w:space="0" w:color="auto"/>
                <w:right w:val="none" w:sz="0" w:space="0" w:color="auto"/>
              </w:divBdr>
            </w:div>
            <w:div w:id="543057940">
              <w:marLeft w:val="0"/>
              <w:marRight w:val="0"/>
              <w:marTop w:val="0"/>
              <w:marBottom w:val="0"/>
              <w:divBdr>
                <w:top w:val="none" w:sz="0" w:space="0" w:color="auto"/>
                <w:left w:val="none" w:sz="0" w:space="0" w:color="auto"/>
                <w:bottom w:val="none" w:sz="0" w:space="0" w:color="auto"/>
                <w:right w:val="none" w:sz="0" w:space="0" w:color="auto"/>
              </w:divBdr>
            </w:div>
            <w:div w:id="550074651">
              <w:marLeft w:val="0"/>
              <w:marRight w:val="0"/>
              <w:marTop w:val="0"/>
              <w:marBottom w:val="0"/>
              <w:divBdr>
                <w:top w:val="none" w:sz="0" w:space="0" w:color="auto"/>
                <w:left w:val="none" w:sz="0" w:space="0" w:color="auto"/>
                <w:bottom w:val="none" w:sz="0" w:space="0" w:color="auto"/>
                <w:right w:val="none" w:sz="0" w:space="0" w:color="auto"/>
              </w:divBdr>
            </w:div>
            <w:div w:id="554121662">
              <w:marLeft w:val="0"/>
              <w:marRight w:val="0"/>
              <w:marTop w:val="0"/>
              <w:marBottom w:val="0"/>
              <w:divBdr>
                <w:top w:val="none" w:sz="0" w:space="0" w:color="auto"/>
                <w:left w:val="none" w:sz="0" w:space="0" w:color="auto"/>
                <w:bottom w:val="none" w:sz="0" w:space="0" w:color="auto"/>
                <w:right w:val="none" w:sz="0" w:space="0" w:color="auto"/>
              </w:divBdr>
            </w:div>
            <w:div w:id="590087981">
              <w:marLeft w:val="0"/>
              <w:marRight w:val="0"/>
              <w:marTop w:val="0"/>
              <w:marBottom w:val="0"/>
              <w:divBdr>
                <w:top w:val="none" w:sz="0" w:space="0" w:color="auto"/>
                <w:left w:val="none" w:sz="0" w:space="0" w:color="auto"/>
                <w:bottom w:val="none" w:sz="0" w:space="0" w:color="auto"/>
                <w:right w:val="none" w:sz="0" w:space="0" w:color="auto"/>
              </w:divBdr>
            </w:div>
            <w:div w:id="593050779">
              <w:marLeft w:val="0"/>
              <w:marRight w:val="0"/>
              <w:marTop w:val="0"/>
              <w:marBottom w:val="0"/>
              <w:divBdr>
                <w:top w:val="none" w:sz="0" w:space="0" w:color="auto"/>
                <w:left w:val="none" w:sz="0" w:space="0" w:color="auto"/>
                <w:bottom w:val="none" w:sz="0" w:space="0" w:color="auto"/>
                <w:right w:val="none" w:sz="0" w:space="0" w:color="auto"/>
              </w:divBdr>
            </w:div>
            <w:div w:id="597105981">
              <w:marLeft w:val="0"/>
              <w:marRight w:val="0"/>
              <w:marTop w:val="0"/>
              <w:marBottom w:val="0"/>
              <w:divBdr>
                <w:top w:val="none" w:sz="0" w:space="0" w:color="auto"/>
                <w:left w:val="none" w:sz="0" w:space="0" w:color="auto"/>
                <w:bottom w:val="none" w:sz="0" w:space="0" w:color="auto"/>
                <w:right w:val="none" w:sz="0" w:space="0" w:color="auto"/>
              </w:divBdr>
            </w:div>
            <w:div w:id="611323885">
              <w:marLeft w:val="0"/>
              <w:marRight w:val="0"/>
              <w:marTop w:val="0"/>
              <w:marBottom w:val="0"/>
              <w:divBdr>
                <w:top w:val="none" w:sz="0" w:space="0" w:color="auto"/>
                <w:left w:val="none" w:sz="0" w:space="0" w:color="auto"/>
                <w:bottom w:val="none" w:sz="0" w:space="0" w:color="auto"/>
                <w:right w:val="none" w:sz="0" w:space="0" w:color="auto"/>
              </w:divBdr>
            </w:div>
            <w:div w:id="613169629">
              <w:marLeft w:val="0"/>
              <w:marRight w:val="0"/>
              <w:marTop w:val="0"/>
              <w:marBottom w:val="0"/>
              <w:divBdr>
                <w:top w:val="none" w:sz="0" w:space="0" w:color="auto"/>
                <w:left w:val="none" w:sz="0" w:space="0" w:color="auto"/>
                <w:bottom w:val="none" w:sz="0" w:space="0" w:color="auto"/>
                <w:right w:val="none" w:sz="0" w:space="0" w:color="auto"/>
              </w:divBdr>
            </w:div>
            <w:div w:id="613295285">
              <w:marLeft w:val="0"/>
              <w:marRight w:val="0"/>
              <w:marTop w:val="0"/>
              <w:marBottom w:val="0"/>
              <w:divBdr>
                <w:top w:val="none" w:sz="0" w:space="0" w:color="auto"/>
                <w:left w:val="none" w:sz="0" w:space="0" w:color="auto"/>
                <w:bottom w:val="none" w:sz="0" w:space="0" w:color="auto"/>
                <w:right w:val="none" w:sz="0" w:space="0" w:color="auto"/>
              </w:divBdr>
            </w:div>
            <w:div w:id="618681850">
              <w:marLeft w:val="0"/>
              <w:marRight w:val="0"/>
              <w:marTop w:val="0"/>
              <w:marBottom w:val="0"/>
              <w:divBdr>
                <w:top w:val="none" w:sz="0" w:space="0" w:color="auto"/>
                <w:left w:val="none" w:sz="0" w:space="0" w:color="auto"/>
                <w:bottom w:val="none" w:sz="0" w:space="0" w:color="auto"/>
                <w:right w:val="none" w:sz="0" w:space="0" w:color="auto"/>
              </w:divBdr>
            </w:div>
            <w:div w:id="631133070">
              <w:marLeft w:val="0"/>
              <w:marRight w:val="0"/>
              <w:marTop w:val="0"/>
              <w:marBottom w:val="0"/>
              <w:divBdr>
                <w:top w:val="none" w:sz="0" w:space="0" w:color="auto"/>
                <w:left w:val="none" w:sz="0" w:space="0" w:color="auto"/>
                <w:bottom w:val="none" w:sz="0" w:space="0" w:color="auto"/>
                <w:right w:val="none" w:sz="0" w:space="0" w:color="auto"/>
              </w:divBdr>
            </w:div>
            <w:div w:id="638650248">
              <w:marLeft w:val="0"/>
              <w:marRight w:val="0"/>
              <w:marTop w:val="0"/>
              <w:marBottom w:val="0"/>
              <w:divBdr>
                <w:top w:val="none" w:sz="0" w:space="0" w:color="auto"/>
                <w:left w:val="none" w:sz="0" w:space="0" w:color="auto"/>
                <w:bottom w:val="none" w:sz="0" w:space="0" w:color="auto"/>
                <w:right w:val="none" w:sz="0" w:space="0" w:color="auto"/>
              </w:divBdr>
            </w:div>
            <w:div w:id="645547123">
              <w:marLeft w:val="0"/>
              <w:marRight w:val="0"/>
              <w:marTop w:val="0"/>
              <w:marBottom w:val="0"/>
              <w:divBdr>
                <w:top w:val="none" w:sz="0" w:space="0" w:color="auto"/>
                <w:left w:val="none" w:sz="0" w:space="0" w:color="auto"/>
                <w:bottom w:val="none" w:sz="0" w:space="0" w:color="auto"/>
                <w:right w:val="none" w:sz="0" w:space="0" w:color="auto"/>
              </w:divBdr>
            </w:div>
            <w:div w:id="651639846">
              <w:marLeft w:val="0"/>
              <w:marRight w:val="0"/>
              <w:marTop w:val="0"/>
              <w:marBottom w:val="0"/>
              <w:divBdr>
                <w:top w:val="none" w:sz="0" w:space="0" w:color="auto"/>
                <w:left w:val="none" w:sz="0" w:space="0" w:color="auto"/>
                <w:bottom w:val="none" w:sz="0" w:space="0" w:color="auto"/>
                <w:right w:val="none" w:sz="0" w:space="0" w:color="auto"/>
              </w:divBdr>
            </w:div>
            <w:div w:id="674765488">
              <w:marLeft w:val="0"/>
              <w:marRight w:val="0"/>
              <w:marTop w:val="0"/>
              <w:marBottom w:val="0"/>
              <w:divBdr>
                <w:top w:val="none" w:sz="0" w:space="0" w:color="auto"/>
                <w:left w:val="none" w:sz="0" w:space="0" w:color="auto"/>
                <w:bottom w:val="none" w:sz="0" w:space="0" w:color="auto"/>
                <w:right w:val="none" w:sz="0" w:space="0" w:color="auto"/>
              </w:divBdr>
            </w:div>
            <w:div w:id="675229928">
              <w:marLeft w:val="0"/>
              <w:marRight w:val="0"/>
              <w:marTop w:val="0"/>
              <w:marBottom w:val="0"/>
              <w:divBdr>
                <w:top w:val="none" w:sz="0" w:space="0" w:color="auto"/>
                <w:left w:val="none" w:sz="0" w:space="0" w:color="auto"/>
                <w:bottom w:val="none" w:sz="0" w:space="0" w:color="auto"/>
                <w:right w:val="none" w:sz="0" w:space="0" w:color="auto"/>
              </w:divBdr>
            </w:div>
            <w:div w:id="708602894">
              <w:marLeft w:val="0"/>
              <w:marRight w:val="0"/>
              <w:marTop w:val="0"/>
              <w:marBottom w:val="0"/>
              <w:divBdr>
                <w:top w:val="none" w:sz="0" w:space="0" w:color="auto"/>
                <w:left w:val="none" w:sz="0" w:space="0" w:color="auto"/>
                <w:bottom w:val="none" w:sz="0" w:space="0" w:color="auto"/>
                <w:right w:val="none" w:sz="0" w:space="0" w:color="auto"/>
              </w:divBdr>
            </w:div>
            <w:div w:id="724255034">
              <w:marLeft w:val="0"/>
              <w:marRight w:val="0"/>
              <w:marTop w:val="0"/>
              <w:marBottom w:val="0"/>
              <w:divBdr>
                <w:top w:val="none" w:sz="0" w:space="0" w:color="auto"/>
                <w:left w:val="none" w:sz="0" w:space="0" w:color="auto"/>
                <w:bottom w:val="none" w:sz="0" w:space="0" w:color="auto"/>
                <w:right w:val="none" w:sz="0" w:space="0" w:color="auto"/>
              </w:divBdr>
            </w:div>
            <w:div w:id="742069161">
              <w:marLeft w:val="0"/>
              <w:marRight w:val="0"/>
              <w:marTop w:val="0"/>
              <w:marBottom w:val="0"/>
              <w:divBdr>
                <w:top w:val="none" w:sz="0" w:space="0" w:color="auto"/>
                <w:left w:val="none" w:sz="0" w:space="0" w:color="auto"/>
                <w:bottom w:val="none" w:sz="0" w:space="0" w:color="auto"/>
                <w:right w:val="none" w:sz="0" w:space="0" w:color="auto"/>
              </w:divBdr>
            </w:div>
            <w:div w:id="767965927">
              <w:marLeft w:val="0"/>
              <w:marRight w:val="0"/>
              <w:marTop w:val="0"/>
              <w:marBottom w:val="0"/>
              <w:divBdr>
                <w:top w:val="none" w:sz="0" w:space="0" w:color="auto"/>
                <w:left w:val="none" w:sz="0" w:space="0" w:color="auto"/>
                <w:bottom w:val="none" w:sz="0" w:space="0" w:color="auto"/>
                <w:right w:val="none" w:sz="0" w:space="0" w:color="auto"/>
              </w:divBdr>
            </w:div>
            <w:div w:id="770244851">
              <w:marLeft w:val="0"/>
              <w:marRight w:val="0"/>
              <w:marTop w:val="0"/>
              <w:marBottom w:val="0"/>
              <w:divBdr>
                <w:top w:val="none" w:sz="0" w:space="0" w:color="auto"/>
                <w:left w:val="none" w:sz="0" w:space="0" w:color="auto"/>
                <w:bottom w:val="none" w:sz="0" w:space="0" w:color="auto"/>
                <w:right w:val="none" w:sz="0" w:space="0" w:color="auto"/>
              </w:divBdr>
            </w:div>
            <w:div w:id="772015206">
              <w:marLeft w:val="0"/>
              <w:marRight w:val="0"/>
              <w:marTop w:val="0"/>
              <w:marBottom w:val="0"/>
              <w:divBdr>
                <w:top w:val="none" w:sz="0" w:space="0" w:color="auto"/>
                <w:left w:val="none" w:sz="0" w:space="0" w:color="auto"/>
                <w:bottom w:val="none" w:sz="0" w:space="0" w:color="auto"/>
                <w:right w:val="none" w:sz="0" w:space="0" w:color="auto"/>
              </w:divBdr>
            </w:div>
            <w:div w:id="781876560">
              <w:marLeft w:val="0"/>
              <w:marRight w:val="0"/>
              <w:marTop w:val="0"/>
              <w:marBottom w:val="0"/>
              <w:divBdr>
                <w:top w:val="none" w:sz="0" w:space="0" w:color="auto"/>
                <w:left w:val="none" w:sz="0" w:space="0" w:color="auto"/>
                <w:bottom w:val="none" w:sz="0" w:space="0" w:color="auto"/>
                <w:right w:val="none" w:sz="0" w:space="0" w:color="auto"/>
              </w:divBdr>
            </w:div>
            <w:div w:id="791750898">
              <w:marLeft w:val="0"/>
              <w:marRight w:val="0"/>
              <w:marTop w:val="0"/>
              <w:marBottom w:val="0"/>
              <w:divBdr>
                <w:top w:val="none" w:sz="0" w:space="0" w:color="auto"/>
                <w:left w:val="none" w:sz="0" w:space="0" w:color="auto"/>
                <w:bottom w:val="none" w:sz="0" w:space="0" w:color="auto"/>
                <w:right w:val="none" w:sz="0" w:space="0" w:color="auto"/>
              </w:divBdr>
            </w:div>
            <w:div w:id="795949443">
              <w:marLeft w:val="0"/>
              <w:marRight w:val="0"/>
              <w:marTop w:val="0"/>
              <w:marBottom w:val="0"/>
              <w:divBdr>
                <w:top w:val="none" w:sz="0" w:space="0" w:color="auto"/>
                <w:left w:val="none" w:sz="0" w:space="0" w:color="auto"/>
                <w:bottom w:val="none" w:sz="0" w:space="0" w:color="auto"/>
                <w:right w:val="none" w:sz="0" w:space="0" w:color="auto"/>
              </w:divBdr>
            </w:div>
            <w:div w:id="796071994">
              <w:marLeft w:val="0"/>
              <w:marRight w:val="0"/>
              <w:marTop w:val="0"/>
              <w:marBottom w:val="0"/>
              <w:divBdr>
                <w:top w:val="none" w:sz="0" w:space="0" w:color="auto"/>
                <w:left w:val="none" w:sz="0" w:space="0" w:color="auto"/>
                <w:bottom w:val="none" w:sz="0" w:space="0" w:color="auto"/>
                <w:right w:val="none" w:sz="0" w:space="0" w:color="auto"/>
              </w:divBdr>
            </w:div>
            <w:div w:id="811480891">
              <w:marLeft w:val="0"/>
              <w:marRight w:val="0"/>
              <w:marTop w:val="0"/>
              <w:marBottom w:val="0"/>
              <w:divBdr>
                <w:top w:val="none" w:sz="0" w:space="0" w:color="auto"/>
                <w:left w:val="none" w:sz="0" w:space="0" w:color="auto"/>
                <w:bottom w:val="none" w:sz="0" w:space="0" w:color="auto"/>
                <w:right w:val="none" w:sz="0" w:space="0" w:color="auto"/>
              </w:divBdr>
            </w:div>
            <w:div w:id="814906857">
              <w:marLeft w:val="0"/>
              <w:marRight w:val="0"/>
              <w:marTop w:val="0"/>
              <w:marBottom w:val="0"/>
              <w:divBdr>
                <w:top w:val="none" w:sz="0" w:space="0" w:color="auto"/>
                <w:left w:val="none" w:sz="0" w:space="0" w:color="auto"/>
                <w:bottom w:val="none" w:sz="0" w:space="0" w:color="auto"/>
                <w:right w:val="none" w:sz="0" w:space="0" w:color="auto"/>
              </w:divBdr>
            </w:div>
            <w:div w:id="815221586">
              <w:marLeft w:val="0"/>
              <w:marRight w:val="0"/>
              <w:marTop w:val="0"/>
              <w:marBottom w:val="0"/>
              <w:divBdr>
                <w:top w:val="none" w:sz="0" w:space="0" w:color="auto"/>
                <w:left w:val="none" w:sz="0" w:space="0" w:color="auto"/>
                <w:bottom w:val="none" w:sz="0" w:space="0" w:color="auto"/>
                <w:right w:val="none" w:sz="0" w:space="0" w:color="auto"/>
              </w:divBdr>
            </w:div>
            <w:div w:id="834952785">
              <w:marLeft w:val="0"/>
              <w:marRight w:val="0"/>
              <w:marTop w:val="0"/>
              <w:marBottom w:val="0"/>
              <w:divBdr>
                <w:top w:val="none" w:sz="0" w:space="0" w:color="auto"/>
                <w:left w:val="none" w:sz="0" w:space="0" w:color="auto"/>
                <w:bottom w:val="none" w:sz="0" w:space="0" w:color="auto"/>
                <w:right w:val="none" w:sz="0" w:space="0" w:color="auto"/>
              </w:divBdr>
            </w:div>
            <w:div w:id="834997348">
              <w:marLeft w:val="0"/>
              <w:marRight w:val="0"/>
              <w:marTop w:val="0"/>
              <w:marBottom w:val="0"/>
              <w:divBdr>
                <w:top w:val="none" w:sz="0" w:space="0" w:color="auto"/>
                <w:left w:val="none" w:sz="0" w:space="0" w:color="auto"/>
                <w:bottom w:val="none" w:sz="0" w:space="0" w:color="auto"/>
                <w:right w:val="none" w:sz="0" w:space="0" w:color="auto"/>
              </w:divBdr>
            </w:div>
            <w:div w:id="869756262">
              <w:marLeft w:val="0"/>
              <w:marRight w:val="0"/>
              <w:marTop w:val="0"/>
              <w:marBottom w:val="0"/>
              <w:divBdr>
                <w:top w:val="none" w:sz="0" w:space="0" w:color="auto"/>
                <w:left w:val="none" w:sz="0" w:space="0" w:color="auto"/>
                <w:bottom w:val="none" w:sz="0" w:space="0" w:color="auto"/>
                <w:right w:val="none" w:sz="0" w:space="0" w:color="auto"/>
              </w:divBdr>
            </w:div>
            <w:div w:id="876353137">
              <w:marLeft w:val="0"/>
              <w:marRight w:val="0"/>
              <w:marTop w:val="0"/>
              <w:marBottom w:val="0"/>
              <w:divBdr>
                <w:top w:val="none" w:sz="0" w:space="0" w:color="auto"/>
                <w:left w:val="none" w:sz="0" w:space="0" w:color="auto"/>
                <w:bottom w:val="none" w:sz="0" w:space="0" w:color="auto"/>
                <w:right w:val="none" w:sz="0" w:space="0" w:color="auto"/>
              </w:divBdr>
            </w:div>
            <w:div w:id="884221893">
              <w:marLeft w:val="0"/>
              <w:marRight w:val="0"/>
              <w:marTop w:val="0"/>
              <w:marBottom w:val="0"/>
              <w:divBdr>
                <w:top w:val="none" w:sz="0" w:space="0" w:color="auto"/>
                <w:left w:val="none" w:sz="0" w:space="0" w:color="auto"/>
                <w:bottom w:val="none" w:sz="0" w:space="0" w:color="auto"/>
                <w:right w:val="none" w:sz="0" w:space="0" w:color="auto"/>
              </w:divBdr>
            </w:div>
            <w:div w:id="890069642">
              <w:marLeft w:val="0"/>
              <w:marRight w:val="0"/>
              <w:marTop w:val="0"/>
              <w:marBottom w:val="0"/>
              <w:divBdr>
                <w:top w:val="none" w:sz="0" w:space="0" w:color="auto"/>
                <w:left w:val="none" w:sz="0" w:space="0" w:color="auto"/>
                <w:bottom w:val="none" w:sz="0" w:space="0" w:color="auto"/>
                <w:right w:val="none" w:sz="0" w:space="0" w:color="auto"/>
              </w:divBdr>
            </w:div>
            <w:div w:id="895236082">
              <w:marLeft w:val="0"/>
              <w:marRight w:val="0"/>
              <w:marTop w:val="0"/>
              <w:marBottom w:val="0"/>
              <w:divBdr>
                <w:top w:val="none" w:sz="0" w:space="0" w:color="auto"/>
                <w:left w:val="none" w:sz="0" w:space="0" w:color="auto"/>
                <w:bottom w:val="none" w:sz="0" w:space="0" w:color="auto"/>
                <w:right w:val="none" w:sz="0" w:space="0" w:color="auto"/>
              </w:divBdr>
            </w:div>
            <w:div w:id="915867059">
              <w:marLeft w:val="0"/>
              <w:marRight w:val="0"/>
              <w:marTop w:val="0"/>
              <w:marBottom w:val="0"/>
              <w:divBdr>
                <w:top w:val="none" w:sz="0" w:space="0" w:color="auto"/>
                <w:left w:val="none" w:sz="0" w:space="0" w:color="auto"/>
                <w:bottom w:val="none" w:sz="0" w:space="0" w:color="auto"/>
                <w:right w:val="none" w:sz="0" w:space="0" w:color="auto"/>
              </w:divBdr>
            </w:div>
            <w:div w:id="917789105">
              <w:marLeft w:val="0"/>
              <w:marRight w:val="0"/>
              <w:marTop w:val="0"/>
              <w:marBottom w:val="0"/>
              <w:divBdr>
                <w:top w:val="none" w:sz="0" w:space="0" w:color="auto"/>
                <w:left w:val="none" w:sz="0" w:space="0" w:color="auto"/>
                <w:bottom w:val="none" w:sz="0" w:space="0" w:color="auto"/>
                <w:right w:val="none" w:sz="0" w:space="0" w:color="auto"/>
              </w:divBdr>
            </w:div>
            <w:div w:id="933709882">
              <w:marLeft w:val="0"/>
              <w:marRight w:val="0"/>
              <w:marTop w:val="0"/>
              <w:marBottom w:val="0"/>
              <w:divBdr>
                <w:top w:val="none" w:sz="0" w:space="0" w:color="auto"/>
                <w:left w:val="none" w:sz="0" w:space="0" w:color="auto"/>
                <w:bottom w:val="none" w:sz="0" w:space="0" w:color="auto"/>
                <w:right w:val="none" w:sz="0" w:space="0" w:color="auto"/>
              </w:divBdr>
            </w:div>
            <w:div w:id="942297685">
              <w:marLeft w:val="0"/>
              <w:marRight w:val="0"/>
              <w:marTop w:val="0"/>
              <w:marBottom w:val="0"/>
              <w:divBdr>
                <w:top w:val="none" w:sz="0" w:space="0" w:color="auto"/>
                <w:left w:val="none" w:sz="0" w:space="0" w:color="auto"/>
                <w:bottom w:val="none" w:sz="0" w:space="0" w:color="auto"/>
                <w:right w:val="none" w:sz="0" w:space="0" w:color="auto"/>
              </w:divBdr>
            </w:div>
            <w:div w:id="964390694">
              <w:marLeft w:val="0"/>
              <w:marRight w:val="0"/>
              <w:marTop w:val="0"/>
              <w:marBottom w:val="0"/>
              <w:divBdr>
                <w:top w:val="none" w:sz="0" w:space="0" w:color="auto"/>
                <w:left w:val="none" w:sz="0" w:space="0" w:color="auto"/>
                <w:bottom w:val="none" w:sz="0" w:space="0" w:color="auto"/>
                <w:right w:val="none" w:sz="0" w:space="0" w:color="auto"/>
              </w:divBdr>
            </w:div>
            <w:div w:id="968584015">
              <w:marLeft w:val="0"/>
              <w:marRight w:val="0"/>
              <w:marTop w:val="0"/>
              <w:marBottom w:val="0"/>
              <w:divBdr>
                <w:top w:val="none" w:sz="0" w:space="0" w:color="auto"/>
                <w:left w:val="none" w:sz="0" w:space="0" w:color="auto"/>
                <w:bottom w:val="none" w:sz="0" w:space="0" w:color="auto"/>
                <w:right w:val="none" w:sz="0" w:space="0" w:color="auto"/>
              </w:divBdr>
            </w:div>
            <w:div w:id="971247905">
              <w:marLeft w:val="0"/>
              <w:marRight w:val="0"/>
              <w:marTop w:val="0"/>
              <w:marBottom w:val="0"/>
              <w:divBdr>
                <w:top w:val="none" w:sz="0" w:space="0" w:color="auto"/>
                <w:left w:val="none" w:sz="0" w:space="0" w:color="auto"/>
                <w:bottom w:val="none" w:sz="0" w:space="0" w:color="auto"/>
                <w:right w:val="none" w:sz="0" w:space="0" w:color="auto"/>
              </w:divBdr>
            </w:div>
            <w:div w:id="974870967">
              <w:marLeft w:val="0"/>
              <w:marRight w:val="0"/>
              <w:marTop w:val="0"/>
              <w:marBottom w:val="0"/>
              <w:divBdr>
                <w:top w:val="none" w:sz="0" w:space="0" w:color="auto"/>
                <w:left w:val="none" w:sz="0" w:space="0" w:color="auto"/>
                <w:bottom w:val="none" w:sz="0" w:space="0" w:color="auto"/>
                <w:right w:val="none" w:sz="0" w:space="0" w:color="auto"/>
              </w:divBdr>
            </w:div>
            <w:div w:id="976691426">
              <w:marLeft w:val="0"/>
              <w:marRight w:val="0"/>
              <w:marTop w:val="0"/>
              <w:marBottom w:val="0"/>
              <w:divBdr>
                <w:top w:val="none" w:sz="0" w:space="0" w:color="auto"/>
                <w:left w:val="none" w:sz="0" w:space="0" w:color="auto"/>
                <w:bottom w:val="none" w:sz="0" w:space="0" w:color="auto"/>
                <w:right w:val="none" w:sz="0" w:space="0" w:color="auto"/>
              </w:divBdr>
            </w:div>
            <w:div w:id="978337306">
              <w:marLeft w:val="0"/>
              <w:marRight w:val="0"/>
              <w:marTop w:val="0"/>
              <w:marBottom w:val="0"/>
              <w:divBdr>
                <w:top w:val="none" w:sz="0" w:space="0" w:color="auto"/>
                <w:left w:val="none" w:sz="0" w:space="0" w:color="auto"/>
                <w:bottom w:val="none" w:sz="0" w:space="0" w:color="auto"/>
                <w:right w:val="none" w:sz="0" w:space="0" w:color="auto"/>
              </w:divBdr>
            </w:div>
            <w:div w:id="995188414">
              <w:marLeft w:val="0"/>
              <w:marRight w:val="0"/>
              <w:marTop w:val="0"/>
              <w:marBottom w:val="0"/>
              <w:divBdr>
                <w:top w:val="none" w:sz="0" w:space="0" w:color="auto"/>
                <w:left w:val="none" w:sz="0" w:space="0" w:color="auto"/>
                <w:bottom w:val="none" w:sz="0" w:space="0" w:color="auto"/>
                <w:right w:val="none" w:sz="0" w:space="0" w:color="auto"/>
              </w:divBdr>
            </w:div>
            <w:div w:id="1000235452">
              <w:marLeft w:val="0"/>
              <w:marRight w:val="0"/>
              <w:marTop w:val="0"/>
              <w:marBottom w:val="0"/>
              <w:divBdr>
                <w:top w:val="none" w:sz="0" w:space="0" w:color="auto"/>
                <w:left w:val="none" w:sz="0" w:space="0" w:color="auto"/>
                <w:bottom w:val="none" w:sz="0" w:space="0" w:color="auto"/>
                <w:right w:val="none" w:sz="0" w:space="0" w:color="auto"/>
              </w:divBdr>
            </w:div>
            <w:div w:id="1009064278">
              <w:marLeft w:val="0"/>
              <w:marRight w:val="0"/>
              <w:marTop w:val="0"/>
              <w:marBottom w:val="0"/>
              <w:divBdr>
                <w:top w:val="none" w:sz="0" w:space="0" w:color="auto"/>
                <w:left w:val="none" w:sz="0" w:space="0" w:color="auto"/>
                <w:bottom w:val="none" w:sz="0" w:space="0" w:color="auto"/>
                <w:right w:val="none" w:sz="0" w:space="0" w:color="auto"/>
              </w:divBdr>
            </w:div>
            <w:div w:id="1026440569">
              <w:marLeft w:val="0"/>
              <w:marRight w:val="0"/>
              <w:marTop w:val="0"/>
              <w:marBottom w:val="0"/>
              <w:divBdr>
                <w:top w:val="none" w:sz="0" w:space="0" w:color="auto"/>
                <w:left w:val="none" w:sz="0" w:space="0" w:color="auto"/>
                <w:bottom w:val="none" w:sz="0" w:space="0" w:color="auto"/>
                <w:right w:val="none" w:sz="0" w:space="0" w:color="auto"/>
              </w:divBdr>
            </w:div>
            <w:div w:id="1045640007">
              <w:marLeft w:val="0"/>
              <w:marRight w:val="0"/>
              <w:marTop w:val="0"/>
              <w:marBottom w:val="0"/>
              <w:divBdr>
                <w:top w:val="none" w:sz="0" w:space="0" w:color="auto"/>
                <w:left w:val="none" w:sz="0" w:space="0" w:color="auto"/>
                <w:bottom w:val="none" w:sz="0" w:space="0" w:color="auto"/>
                <w:right w:val="none" w:sz="0" w:space="0" w:color="auto"/>
              </w:divBdr>
            </w:div>
            <w:div w:id="1051880115">
              <w:marLeft w:val="0"/>
              <w:marRight w:val="0"/>
              <w:marTop w:val="0"/>
              <w:marBottom w:val="0"/>
              <w:divBdr>
                <w:top w:val="none" w:sz="0" w:space="0" w:color="auto"/>
                <w:left w:val="none" w:sz="0" w:space="0" w:color="auto"/>
                <w:bottom w:val="none" w:sz="0" w:space="0" w:color="auto"/>
                <w:right w:val="none" w:sz="0" w:space="0" w:color="auto"/>
              </w:divBdr>
            </w:div>
            <w:div w:id="1061907128">
              <w:marLeft w:val="0"/>
              <w:marRight w:val="0"/>
              <w:marTop w:val="0"/>
              <w:marBottom w:val="0"/>
              <w:divBdr>
                <w:top w:val="none" w:sz="0" w:space="0" w:color="auto"/>
                <w:left w:val="none" w:sz="0" w:space="0" w:color="auto"/>
                <w:bottom w:val="none" w:sz="0" w:space="0" w:color="auto"/>
                <w:right w:val="none" w:sz="0" w:space="0" w:color="auto"/>
              </w:divBdr>
            </w:div>
            <w:div w:id="1085150896">
              <w:marLeft w:val="0"/>
              <w:marRight w:val="0"/>
              <w:marTop w:val="0"/>
              <w:marBottom w:val="0"/>
              <w:divBdr>
                <w:top w:val="none" w:sz="0" w:space="0" w:color="auto"/>
                <w:left w:val="none" w:sz="0" w:space="0" w:color="auto"/>
                <w:bottom w:val="none" w:sz="0" w:space="0" w:color="auto"/>
                <w:right w:val="none" w:sz="0" w:space="0" w:color="auto"/>
              </w:divBdr>
            </w:div>
            <w:div w:id="1099443628">
              <w:marLeft w:val="0"/>
              <w:marRight w:val="0"/>
              <w:marTop w:val="0"/>
              <w:marBottom w:val="0"/>
              <w:divBdr>
                <w:top w:val="none" w:sz="0" w:space="0" w:color="auto"/>
                <w:left w:val="none" w:sz="0" w:space="0" w:color="auto"/>
                <w:bottom w:val="none" w:sz="0" w:space="0" w:color="auto"/>
                <w:right w:val="none" w:sz="0" w:space="0" w:color="auto"/>
              </w:divBdr>
            </w:div>
            <w:div w:id="1109931183">
              <w:marLeft w:val="0"/>
              <w:marRight w:val="0"/>
              <w:marTop w:val="0"/>
              <w:marBottom w:val="0"/>
              <w:divBdr>
                <w:top w:val="none" w:sz="0" w:space="0" w:color="auto"/>
                <w:left w:val="none" w:sz="0" w:space="0" w:color="auto"/>
                <w:bottom w:val="none" w:sz="0" w:space="0" w:color="auto"/>
                <w:right w:val="none" w:sz="0" w:space="0" w:color="auto"/>
              </w:divBdr>
            </w:div>
            <w:div w:id="1113787234">
              <w:marLeft w:val="0"/>
              <w:marRight w:val="0"/>
              <w:marTop w:val="0"/>
              <w:marBottom w:val="0"/>
              <w:divBdr>
                <w:top w:val="none" w:sz="0" w:space="0" w:color="auto"/>
                <w:left w:val="none" w:sz="0" w:space="0" w:color="auto"/>
                <w:bottom w:val="none" w:sz="0" w:space="0" w:color="auto"/>
                <w:right w:val="none" w:sz="0" w:space="0" w:color="auto"/>
              </w:divBdr>
            </w:div>
            <w:div w:id="1114861728">
              <w:marLeft w:val="0"/>
              <w:marRight w:val="0"/>
              <w:marTop w:val="0"/>
              <w:marBottom w:val="0"/>
              <w:divBdr>
                <w:top w:val="none" w:sz="0" w:space="0" w:color="auto"/>
                <w:left w:val="none" w:sz="0" w:space="0" w:color="auto"/>
                <w:bottom w:val="none" w:sz="0" w:space="0" w:color="auto"/>
                <w:right w:val="none" w:sz="0" w:space="0" w:color="auto"/>
              </w:divBdr>
            </w:div>
            <w:div w:id="1170607129">
              <w:marLeft w:val="0"/>
              <w:marRight w:val="0"/>
              <w:marTop w:val="0"/>
              <w:marBottom w:val="0"/>
              <w:divBdr>
                <w:top w:val="none" w:sz="0" w:space="0" w:color="auto"/>
                <w:left w:val="none" w:sz="0" w:space="0" w:color="auto"/>
                <w:bottom w:val="none" w:sz="0" w:space="0" w:color="auto"/>
                <w:right w:val="none" w:sz="0" w:space="0" w:color="auto"/>
              </w:divBdr>
            </w:div>
            <w:div w:id="1191066188">
              <w:marLeft w:val="0"/>
              <w:marRight w:val="0"/>
              <w:marTop w:val="0"/>
              <w:marBottom w:val="0"/>
              <w:divBdr>
                <w:top w:val="none" w:sz="0" w:space="0" w:color="auto"/>
                <w:left w:val="none" w:sz="0" w:space="0" w:color="auto"/>
                <w:bottom w:val="none" w:sz="0" w:space="0" w:color="auto"/>
                <w:right w:val="none" w:sz="0" w:space="0" w:color="auto"/>
              </w:divBdr>
            </w:div>
            <w:div w:id="1197231654">
              <w:marLeft w:val="0"/>
              <w:marRight w:val="0"/>
              <w:marTop w:val="0"/>
              <w:marBottom w:val="0"/>
              <w:divBdr>
                <w:top w:val="none" w:sz="0" w:space="0" w:color="auto"/>
                <w:left w:val="none" w:sz="0" w:space="0" w:color="auto"/>
                <w:bottom w:val="none" w:sz="0" w:space="0" w:color="auto"/>
                <w:right w:val="none" w:sz="0" w:space="0" w:color="auto"/>
              </w:divBdr>
            </w:div>
            <w:div w:id="1205869345">
              <w:marLeft w:val="0"/>
              <w:marRight w:val="0"/>
              <w:marTop w:val="0"/>
              <w:marBottom w:val="0"/>
              <w:divBdr>
                <w:top w:val="none" w:sz="0" w:space="0" w:color="auto"/>
                <w:left w:val="none" w:sz="0" w:space="0" w:color="auto"/>
                <w:bottom w:val="none" w:sz="0" w:space="0" w:color="auto"/>
                <w:right w:val="none" w:sz="0" w:space="0" w:color="auto"/>
              </w:divBdr>
            </w:div>
            <w:div w:id="1207254084">
              <w:marLeft w:val="0"/>
              <w:marRight w:val="0"/>
              <w:marTop w:val="0"/>
              <w:marBottom w:val="0"/>
              <w:divBdr>
                <w:top w:val="none" w:sz="0" w:space="0" w:color="auto"/>
                <w:left w:val="none" w:sz="0" w:space="0" w:color="auto"/>
                <w:bottom w:val="none" w:sz="0" w:space="0" w:color="auto"/>
                <w:right w:val="none" w:sz="0" w:space="0" w:color="auto"/>
              </w:divBdr>
            </w:div>
            <w:div w:id="1241871357">
              <w:marLeft w:val="0"/>
              <w:marRight w:val="0"/>
              <w:marTop w:val="0"/>
              <w:marBottom w:val="0"/>
              <w:divBdr>
                <w:top w:val="none" w:sz="0" w:space="0" w:color="auto"/>
                <w:left w:val="none" w:sz="0" w:space="0" w:color="auto"/>
                <w:bottom w:val="none" w:sz="0" w:space="0" w:color="auto"/>
                <w:right w:val="none" w:sz="0" w:space="0" w:color="auto"/>
              </w:divBdr>
            </w:div>
            <w:div w:id="1241986164">
              <w:marLeft w:val="0"/>
              <w:marRight w:val="0"/>
              <w:marTop w:val="0"/>
              <w:marBottom w:val="0"/>
              <w:divBdr>
                <w:top w:val="none" w:sz="0" w:space="0" w:color="auto"/>
                <w:left w:val="none" w:sz="0" w:space="0" w:color="auto"/>
                <w:bottom w:val="none" w:sz="0" w:space="0" w:color="auto"/>
                <w:right w:val="none" w:sz="0" w:space="0" w:color="auto"/>
              </w:divBdr>
            </w:div>
            <w:div w:id="1249998695">
              <w:marLeft w:val="0"/>
              <w:marRight w:val="0"/>
              <w:marTop w:val="0"/>
              <w:marBottom w:val="0"/>
              <w:divBdr>
                <w:top w:val="none" w:sz="0" w:space="0" w:color="auto"/>
                <w:left w:val="none" w:sz="0" w:space="0" w:color="auto"/>
                <w:bottom w:val="none" w:sz="0" w:space="0" w:color="auto"/>
                <w:right w:val="none" w:sz="0" w:space="0" w:color="auto"/>
              </w:divBdr>
            </w:div>
            <w:div w:id="1308322729">
              <w:marLeft w:val="0"/>
              <w:marRight w:val="0"/>
              <w:marTop w:val="0"/>
              <w:marBottom w:val="0"/>
              <w:divBdr>
                <w:top w:val="none" w:sz="0" w:space="0" w:color="auto"/>
                <w:left w:val="none" w:sz="0" w:space="0" w:color="auto"/>
                <w:bottom w:val="none" w:sz="0" w:space="0" w:color="auto"/>
                <w:right w:val="none" w:sz="0" w:space="0" w:color="auto"/>
              </w:divBdr>
            </w:div>
            <w:div w:id="1309016472">
              <w:marLeft w:val="0"/>
              <w:marRight w:val="0"/>
              <w:marTop w:val="0"/>
              <w:marBottom w:val="0"/>
              <w:divBdr>
                <w:top w:val="none" w:sz="0" w:space="0" w:color="auto"/>
                <w:left w:val="none" w:sz="0" w:space="0" w:color="auto"/>
                <w:bottom w:val="none" w:sz="0" w:space="0" w:color="auto"/>
                <w:right w:val="none" w:sz="0" w:space="0" w:color="auto"/>
              </w:divBdr>
            </w:div>
            <w:div w:id="1309245087">
              <w:marLeft w:val="0"/>
              <w:marRight w:val="0"/>
              <w:marTop w:val="0"/>
              <w:marBottom w:val="0"/>
              <w:divBdr>
                <w:top w:val="none" w:sz="0" w:space="0" w:color="auto"/>
                <w:left w:val="none" w:sz="0" w:space="0" w:color="auto"/>
                <w:bottom w:val="none" w:sz="0" w:space="0" w:color="auto"/>
                <w:right w:val="none" w:sz="0" w:space="0" w:color="auto"/>
              </w:divBdr>
            </w:div>
            <w:div w:id="1310016333">
              <w:marLeft w:val="0"/>
              <w:marRight w:val="0"/>
              <w:marTop w:val="0"/>
              <w:marBottom w:val="0"/>
              <w:divBdr>
                <w:top w:val="none" w:sz="0" w:space="0" w:color="auto"/>
                <w:left w:val="none" w:sz="0" w:space="0" w:color="auto"/>
                <w:bottom w:val="none" w:sz="0" w:space="0" w:color="auto"/>
                <w:right w:val="none" w:sz="0" w:space="0" w:color="auto"/>
              </w:divBdr>
            </w:div>
            <w:div w:id="1337876636">
              <w:marLeft w:val="0"/>
              <w:marRight w:val="0"/>
              <w:marTop w:val="0"/>
              <w:marBottom w:val="0"/>
              <w:divBdr>
                <w:top w:val="none" w:sz="0" w:space="0" w:color="auto"/>
                <w:left w:val="none" w:sz="0" w:space="0" w:color="auto"/>
                <w:bottom w:val="none" w:sz="0" w:space="0" w:color="auto"/>
                <w:right w:val="none" w:sz="0" w:space="0" w:color="auto"/>
              </w:divBdr>
            </w:div>
            <w:div w:id="1341006899">
              <w:marLeft w:val="0"/>
              <w:marRight w:val="0"/>
              <w:marTop w:val="0"/>
              <w:marBottom w:val="0"/>
              <w:divBdr>
                <w:top w:val="none" w:sz="0" w:space="0" w:color="auto"/>
                <w:left w:val="none" w:sz="0" w:space="0" w:color="auto"/>
                <w:bottom w:val="none" w:sz="0" w:space="0" w:color="auto"/>
                <w:right w:val="none" w:sz="0" w:space="0" w:color="auto"/>
              </w:divBdr>
            </w:div>
            <w:div w:id="1348096741">
              <w:marLeft w:val="0"/>
              <w:marRight w:val="0"/>
              <w:marTop w:val="0"/>
              <w:marBottom w:val="0"/>
              <w:divBdr>
                <w:top w:val="none" w:sz="0" w:space="0" w:color="auto"/>
                <w:left w:val="none" w:sz="0" w:space="0" w:color="auto"/>
                <w:bottom w:val="none" w:sz="0" w:space="0" w:color="auto"/>
                <w:right w:val="none" w:sz="0" w:space="0" w:color="auto"/>
              </w:divBdr>
            </w:div>
            <w:div w:id="1348369039">
              <w:marLeft w:val="0"/>
              <w:marRight w:val="0"/>
              <w:marTop w:val="0"/>
              <w:marBottom w:val="0"/>
              <w:divBdr>
                <w:top w:val="none" w:sz="0" w:space="0" w:color="auto"/>
                <w:left w:val="none" w:sz="0" w:space="0" w:color="auto"/>
                <w:bottom w:val="none" w:sz="0" w:space="0" w:color="auto"/>
                <w:right w:val="none" w:sz="0" w:space="0" w:color="auto"/>
              </w:divBdr>
            </w:div>
            <w:div w:id="1358043385">
              <w:marLeft w:val="0"/>
              <w:marRight w:val="0"/>
              <w:marTop w:val="0"/>
              <w:marBottom w:val="0"/>
              <w:divBdr>
                <w:top w:val="none" w:sz="0" w:space="0" w:color="auto"/>
                <w:left w:val="none" w:sz="0" w:space="0" w:color="auto"/>
                <w:bottom w:val="none" w:sz="0" w:space="0" w:color="auto"/>
                <w:right w:val="none" w:sz="0" w:space="0" w:color="auto"/>
              </w:divBdr>
            </w:div>
            <w:div w:id="1361082454">
              <w:marLeft w:val="0"/>
              <w:marRight w:val="0"/>
              <w:marTop w:val="0"/>
              <w:marBottom w:val="0"/>
              <w:divBdr>
                <w:top w:val="none" w:sz="0" w:space="0" w:color="auto"/>
                <w:left w:val="none" w:sz="0" w:space="0" w:color="auto"/>
                <w:bottom w:val="none" w:sz="0" w:space="0" w:color="auto"/>
                <w:right w:val="none" w:sz="0" w:space="0" w:color="auto"/>
              </w:divBdr>
            </w:div>
            <w:div w:id="1362978719">
              <w:marLeft w:val="0"/>
              <w:marRight w:val="0"/>
              <w:marTop w:val="0"/>
              <w:marBottom w:val="0"/>
              <w:divBdr>
                <w:top w:val="none" w:sz="0" w:space="0" w:color="auto"/>
                <w:left w:val="none" w:sz="0" w:space="0" w:color="auto"/>
                <w:bottom w:val="none" w:sz="0" w:space="0" w:color="auto"/>
                <w:right w:val="none" w:sz="0" w:space="0" w:color="auto"/>
              </w:divBdr>
            </w:div>
            <w:div w:id="1365443303">
              <w:marLeft w:val="0"/>
              <w:marRight w:val="0"/>
              <w:marTop w:val="0"/>
              <w:marBottom w:val="0"/>
              <w:divBdr>
                <w:top w:val="none" w:sz="0" w:space="0" w:color="auto"/>
                <w:left w:val="none" w:sz="0" w:space="0" w:color="auto"/>
                <w:bottom w:val="none" w:sz="0" w:space="0" w:color="auto"/>
                <w:right w:val="none" w:sz="0" w:space="0" w:color="auto"/>
              </w:divBdr>
            </w:div>
            <w:div w:id="1369526332">
              <w:marLeft w:val="0"/>
              <w:marRight w:val="0"/>
              <w:marTop w:val="0"/>
              <w:marBottom w:val="0"/>
              <w:divBdr>
                <w:top w:val="none" w:sz="0" w:space="0" w:color="auto"/>
                <w:left w:val="none" w:sz="0" w:space="0" w:color="auto"/>
                <w:bottom w:val="none" w:sz="0" w:space="0" w:color="auto"/>
                <w:right w:val="none" w:sz="0" w:space="0" w:color="auto"/>
              </w:divBdr>
            </w:div>
            <w:div w:id="1378630531">
              <w:marLeft w:val="0"/>
              <w:marRight w:val="0"/>
              <w:marTop w:val="0"/>
              <w:marBottom w:val="0"/>
              <w:divBdr>
                <w:top w:val="none" w:sz="0" w:space="0" w:color="auto"/>
                <w:left w:val="none" w:sz="0" w:space="0" w:color="auto"/>
                <w:bottom w:val="none" w:sz="0" w:space="0" w:color="auto"/>
                <w:right w:val="none" w:sz="0" w:space="0" w:color="auto"/>
              </w:divBdr>
            </w:div>
            <w:div w:id="1378700766">
              <w:marLeft w:val="0"/>
              <w:marRight w:val="0"/>
              <w:marTop w:val="0"/>
              <w:marBottom w:val="0"/>
              <w:divBdr>
                <w:top w:val="none" w:sz="0" w:space="0" w:color="auto"/>
                <w:left w:val="none" w:sz="0" w:space="0" w:color="auto"/>
                <w:bottom w:val="none" w:sz="0" w:space="0" w:color="auto"/>
                <w:right w:val="none" w:sz="0" w:space="0" w:color="auto"/>
              </w:divBdr>
            </w:div>
            <w:div w:id="1385059564">
              <w:marLeft w:val="0"/>
              <w:marRight w:val="0"/>
              <w:marTop w:val="0"/>
              <w:marBottom w:val="0"/>
              <w:divBdr>
                <w:top w:val="none" w:sz="0" w:space="0" w:color="auto"/>
                <w:left w:val="none" w:sz="0" w:space="0" w:color="auto"/>
                <w:bottom w:val="none" w:sz="0" w:space="0" w:color="auto"/>
                <w:right w:val="none" w:sz="0" w:space="0" w:color="auto"/>
              </w:divBdr>
            </w:div>
            <w:div w:id="1410423083">
              <w:marLeft w:val="0"/>
              <w:marRight w:val="0"/>
              <w:marTop w:val="0"/>
              <w:marBottom w:val="0"/>
              <w:divBdr>
                <w:top w:val="none" w:sz="0" w:space="0" w:color="auto"/>
                <w:left w:val="none" w:sz="0" w:space="0" w:color="auto"/>
                <w:bottom w:val="none" w:sz="0" w:space="0" w:color="auto"/>
                <w:right w:val="none" w:sz="0" w:space="0" w:color="auto"/>
              </w:divBdr>
            </w:div>
            <w:div w:id="1434980888">
              <w:marLeft w:val="0"/>
              <w:marRight w:val="0"/>
              <w:marTop w:val="0"/>
              <w:marBottom w:val="0"/>
              <w:divBdr>
                <w:top w:val="none" w:sz="0" w:space="0" w:color="auto"/>
                <w:left w:val="none" w:sz="0" w:space="0" w:color="auto"/>
                <w:bottom w:val="none" w:sz="0" w:space="0" w:color="auto"/>
                <w:right w:val="none" w:sz="0" w:space="0" w:color="auto"/>
              </w:divBdr>
            </w:div>
            <w:div w:id="1457259285">
              <w:marLeft w:val="0"/>
              <w:marRight w:val="0"/>
              <w:marTop w:val="0"/>
              <w:marBottom w:val="0"/>
              <w:divBdr>
                <w:top w:val="none" w:sz="0" w:space="0" w:color="auto"/>
                <w:left w:val="none" w:sz="0" w:space="0" w:color="auto"/>
                <w:bottom w:val="none" w:sz="0" w:space="0" w:color="auto"/>
                <w:right w:val="none" w:sz="0" w:space="0" w:color="auto"/>
              </w:divBdr>
            </w:div>
            <w:div w:id="1458570763">
              <w:marLeft w:val="0"/>
              <w:marRight w:val="0"/>
              <w:marTop w:val="0"/>
              <w:marBottom w:val="0"/>
              <w:divBdr>
                <w:top w:val="none" w:sz="0" w:space="0" w:color="auto"/>
                <w:left w:val="none" w:sz="0" w:space="0" w:color="auto"/>
                <w:bottom w:val="none" w:sz="0" w:space="0" w:color="auto"/>
                <w:right w:val="none" w:sz="0" w:space="0" w:color="auto"/>
              </w:divBdr>
            </w:div>
            <w:div w:id="1462730270">
              <w:marLeft w:val="0"/>
              <w:marRight w:val="0"/>
              <w:marTop w:val="0"/>
              <w:marBottom w:val="0"/>
              <w:divBdr>
                <w:top w:val="none" w:sz="0" w:space="0" w:color="auto"/>
                <w:left w:val="none" w:sz="0" w:space="0" w:color="auto"/>
                <w:bottom w:val="none" w:sz="0" w:space="0" w:color="auto"/>
                <w:right w:val="none" w:sz="0" w:space="0" w:color="auto"/>
              </w:divBdr>
            </w:div>
            <w:div w:id="1468161423">
              <w:marLeft w:val="0"/>
              <w:marRight w:val="0"/>
              <w:marTop w:val="0"/>
              <w:marBottom w:val="0"/>
              <w:divBdr>
                <w:top w:val="none" w:sz="0" w:space="0" w:color="auto"/>
                <w:left w:val="none" w:sz="0" w:space="0" w:color="auto"/>
                <w:bottom w:val="none" w:sz="0" w:space="0" w:color="auto"/>
                <w:right w:val="none" w:sz="0" w:space="0" w:color="auto"/>
              </w:divBdr>
            </w:div>
            <w:div w:id="1468551237">
              <w:marLeft w:val="0"/>
              <w:marRight w:val="0"/>
              <w:marTop w:val="0"/>
              <w:marBottom w:val="0"/>
              <w:divBdr>
                <w:top w:val="none" w:sz="0" w:space="0" w:color="auto"/>
                <w:left w:val="none" w:sz="0" w:space="0" w:color="auto"/>
                <w:bottom w:val="none" w:sz="0" w:space="0" w:color="auto"/>
                <w:right w:val="none" w:sz="0" w:space="0" w:color="auto"/>
              </w:divBdr>
            </w:div>
            <w:div w:id="1478957283">
              <w:marLeft w:val="0"/>
              <w:marRight w:val="0"/>
              <w:marTop w:val="0"/>
              <w:marBottom w:val="0"/>
              <w:divBdr>
                <w:top w:val="none" w:sz="0" w:space="0" w:color="auto"/>
                <w:left w:val="none" w:sz="0" w:space="0" w:color="auto"/>
                <w:bottom w:val="none" w:sz="0" w:space="0" w:color="auto"/>
                <w:right w:val="none" w:sz="0" w:space="0" w:color="auto"/>
              </w:divBdr>
            </w:div>
            <w:div w:id="1481000178">
              <w:marLeft w:val="0"/>
              <w:marRight w:val="0"/>
              <w:marTop w:val="0"/>
              <w:marBottom w:val="0"/>
              <w:divBdr>
                <w:top w:val="none" w:sz="0" w:space="0" w:color="auto"/>
                <w:left w:val="none" w:sz="0" w:space="0" w:color="auto"/>
                <w:bottom w:val="none" w:sz="0" w:space="0" w:color="auto"/>
                <w:right w:val="none" w:sz="0" w:space="0" w:color="auto"/>
              </w:divBdr>
            </w:div>
            <w:div w:id="1520775827">
              <w:marLeft w:val="0"/>
              <w:marRight w:val="0"/>
              <w:marTop w:val="0"/>
              <w:marBottom w:val="0"/>
              <w:divBdr>
                <w:top w:val="none" w:sz="0" w:space="0" w:color="auto"/>
                <w:left w:val="none" w:sz="0" w:space="0" w:color="auto"/>
                <w:bottom w:val="none" w:sz="0" w:space="0" w:color="auto"/>
                <w:right w:val="none" w:sz="0" w:space="0" w:color="auto"/>
              </w:divBdr>
            </w:div>
            <w:div w:id="1521042907">
              <w:marLeft w:val="0"/>
              <w:marRight w:val="0"/>
              <w:marTop w:val="0"/>
              <w:marBottom w:val="0"/>
              <w:divBdr>
                <w:top w:val="none" w:sz="0" w:space="0" w:color="auto"/>
                <w:left w:val="none" w:sz="0" w:space="0" w:color="auto"/>
                <w:bottom w:val="none" w:sz="0" w:space="0" w:color="auto"/>
                <w:right w:val="none" w:sz="0" w:space="0" w:color="auto"/>
              </w:divBdr>
            </w:div>
            <w:div w:id="1544633994">
              <w:marLeft w:val="0"/>
              <w:marRight w:val="0"/>
              <w:marTop w:val="0"/>
              <w:marBottom w:val="0"/>
              <w:divBdr>
                <w:top w:val="none" w:sz="0" w:space="0" w:color="auto"/>
                <w:left w:val="none" w:sz="0" w:space="0" w:color="auto"/>
                <w:bottom w:val="none" w:sz="0" w:space="0" w:color="auto"/>
                <w:right w:val="none" w:sz="0" w:space="0" w:color="auto"/>
              </w:divBdr>
            </w:div>
            <w:div w:id="1575814772">
              <w:marLeft w:val="0"/>
              <w:marRight w:val="0"/>
              <w:marTop w:val="0"/>
              <w:marBottom w:val="0"/>
              <w:divBdr>
                <w:top w:val="none" w:sz="0" w:space="0" w:color="auto"/>
                <w:left w:val="none" w:sz="0" w:space="0" w:color="auto"/>
                <w:bottom w:val="none" w:sz="0" w:space="0" w:color="auto"/>
                <w:right w:val="none" w:sz="0" w:space="0" w:color="auto"/>
              </w:divBdr>
            </w:div>
            <w:div w:id="1577323387">
              <w:marLeft w:val="0"/>
              <w:marRight w:val="0"/>
              <w:marTop w:val="0"/>
              <w:marBottom w:val="0"/>
              <w:divBdr>
                <w:top w:val="none" w:sz="0" w:space="0" w:color="auto"/>
                <w:left w:val="none" w:sz="0" w:space="0" w:color="auto"/>
                <w:bottom w:val="none" w:sz="0" w:space="0" w:color="auto"/>
                <w:right w:val="none" w:sz="0" w:space="0" w:color="auto"/>
              </w:divBdr>
            </w:div>
            <w:div w:id="1580627333">
              <w:marLeft w:val="0"/>
              <w:marRight w:val="0"/>
              <w:marTop w:val="0"/>
              <w:marBottom w:val="0"/>
              <w:divBdr>
                <w:top w:val="none" w:sz="0" w:space="0" w:color="auto"/>
                <w:left w:val="none" w:sz="0" w:space="0" w:color="auto"/>
                <w:bottom w:val="none" w:sz="0" w:space="0" w:color="auto"/>
                <w:right w:val="none" w:sz="0" w:space="0" w:color="auto"/>
              </w:divBdr>
            </w:div>
            <w:div w:id="1593926797">
              <w:marLeft w:val="0"/>
              <w:marRight w:val="0"/>
              <w:marTop w:val="0"/>
              <w:marBottom w:val="0"/>
              <w:divBdr>
                <w:top w:val="none" w:sz="0" w:space="0" w:color="auto"/>
                <w:left w:val="none" w:sz="0" w:space="0" w:color="auto"/>
                <w:bottom w:val="none" w:sz="0" w:space="0" w:color="auto"/>
                <w:right w:val="none" w:sz="0" w:space="0" w:color="auto"/>
              </w:divBdr>
            </w:div>
            <w:div w:id="1598363696">
              <w:marLeft w:val="0"/>
              <w:marRight w:val="0"/>
              <w:marTop w:val="0"/>
              <w:marBottom w:val="0"/>
              <w:divBdr>
                <w:top w:val="none" w:sz="0" w:space="0" w:color="auto"/>
                <w:left w:val="none" w:sz="0" w:space="0" w:color="auto"/>
                <w:bottom w:val="none" w:sz="0" w:space="0" w:color="auto"/>
                <w:right w:val="none" w:sz="0" w:space="0" w:color="auto"/>
              </w:divBdr>
            </w:div>
            <w:div w:id="1605960075">
              <w:marLeft w:val="0"/>
              <w:marRight w:val="0"/>
              <w:marTop w:val="0"/>
              <w:marBottom w:val="0"/>
              <w:divBdr>
                <w:top w:val="none" w:sz="0" w:space="0" w:color="auto"/>
                <w:left w:val="none" w:sz="0" w:space="0" w:color="auto"/>
                <w:bottom w:val="none" w:sz="0" w:space="0" w:color="auto"/>
                <w:right w:val="none" w:sz="0" w:space="0" w:color="auto"/>
              </w:divBdr>
            </w:div>
            <w:div w:id="1610042269">
              <w:marLeft w:val="0"/>
              <w:marRight w:val="0"/>
              <w:marTop w:val="0"/>
              <w:marBottom w:val="0"/>
              <w:divBdr>
                <w:top w:val="none" w:sz="0" w:space="0" w:color="auto"/>
                <w:left w:val="none" w:sz="0" w:space="0" w:color="auto"/>
                <w:bottom w:val="none" w:sz="0" w:space="0" w:color="auto"/>
                <w:right w:val="none" w:sz="0" w:space="0" w:color="auto"/>
              </w:divBdr>
            </w:div>
            <w:div w:id="1617176331">
              <w:marLeft w:val="0"/>
              <w:marRight w:val="0"/>
              <w:marTop w:val="0"/>
              <w:marBottom w:val="0"/>
              <w:divBdr>
                <w:top w:val="none" w:sz="0" w:space="0" w:color="auto"/>
                <w:left w:val="none" w:sz="0" w:space="0" w:color="auto"/>
                <w:bottom w:val="none" w:sz="0" w:space="0" w:color="auto"/>
                <w:right w:val="none" w:sz="0" w:space="0" w:color="auto"/>
              </w:divBdr>
            </w:div>
            <w:div w:id="1619408895">
              <w:marLeft w:val="0"/>
              <w:marRight w:val="0"/>
              <w:marTop w:val="0"/>
              <w:marBottom w:val="0"/>
              <w:divBdr>
                <w:top w:val="none" w:sz="0" w:space="0" w:color="auto"/>
                <w:left w:val="none" w:sz="0" w:space="0" w:color="auto"/>
                <w:bottom w:val="none" w:sz="0" w:space="0" w:color="auto"/>
                <w:right w:val="none" w:sz="0" w:space="0" w:color="auto"/>
              </w:divBdr>
            </w:div>
            <w:div w:id="1634603349">
              <w:marLeft w:val="0"/>
              <w:marRight w:val="0"/>
              <w:marTop w:val="0"/>
              <w:marBottom w:val="0"/>
              <w:divBdr>
                <w:top w:val="none" w:sz="0" w:space="0" w:color="auto"/>
                <w:left w:val="none" w:sz="0" w:space="0" w:color="auto"/>
                <w:bottom w:val="none" w:sz="0" w:space="0" w:color="auto"/>
                <w:right w:val="none" w:sz="0" w:space="0" w:color="auto"/>
              </w:divBdr>
            </w:div>
            <w:div w:id="1635286999">
              <w:marLeft w:val="0"/>
              <w:marRight w:val="0"/>
              <w:marTop w:val="0"/>
              <w:marBottom w:val="0"/>
              <w:divBdr>
                <w:top w:val="none" w:sz="0" w:space="0" w:color="auto"/>
                <w:left w:val="none" w:sz="0" w:space="0" w:color="auto"/>
                <w:bottom w:val="none" w:sz="0" w:space="0" w:color="auto"/>
                <w:right w:val="none" w:sz="0" w:space="0" w:color="auto"/>
              </w:divBdr>
            </w:div>
            <w:div w:id="1638142968">
              <w:marLeft w:val="0"/>
              <w:marRight w:val="0"/>
              <w:marTop w:val="0"/>
              <w:marBottom w:val="0"/>
              <w:divBdr>
                <w:top w:val="none" w:sz="0" w:space="0" w:color="auto"/>
                <w:left w:val="none" w:sz="0" w:space="0" w:color="auto"/>
                <w:bottom w:val="none" w:sz="0" w:space="0" w:color="auto"/>
                <w:right w:val="none" w:sz="0" w:space="0" w:color="auto"/>
              </w:divBdr>
            </w:div>
            <w:div w:id="1660690661">
              <w:marLeft w:val="0"/>
              <w:marRight w:val="0"/>
              <w:marTop w:val="0"/>
              <w:marBottom w:val="0"/>
              <w:divBdr>
                <w:top w:val="none" w:sz="0" w:space="0" w:color="auto"/>
                <w:left w:val="none" w:sz="0" w:space="0" w:color="auto"/>
                <w:bottom w:val="none" w:sz="0" w:space="0" w:color="auto"/>
                <w:right w:val="none" w:sz="0" w:space="0" w:color="auto"/>
              </w:divBdr>
            </w:div>
            <w:div w:id="1661232878">
              <w:marLeft w:val="0"/>
              <w:marRight w:val="0"/>
              <w:marTop w:val="0"/>
              <w:marBottom w:val="0"/>
              <w:divBdr>
                <w:top w:val="none" w:sz="0" w:space="0" w:color="auto"/>
                <w:left w:val="none" w:sz="0" w:space="0" w:color="auto"/>
                <w:bottom w:val="none" w:sz="0" w:space="0" w:color="auto"/>
                <w:right w:val="none" w:sz="0" w:space="0" w:color="auto"/>
              </w:divBdr>
            </w:div>
            <w:div w:id="1667782427">
              <w:marLeft w:val="0"/>
              <w:marRight w:val="0"/>
              <w:marTop w:val="0"/>
              <w:marBottom w:val="0"/>
              <w:divBdr>
                <w:top w:val="none" w:sz="0" w:space="0" w:color="auto"/>
                <w:left w:val="none" w:sz="0" w:space="0" w:color="auto"/>
                <w:bottom w:val="none" w:sz="0" w:space="0" w:color="auto"/>
                <w:right w:val="none" w:sz="0" w:space="0" w:color="auto"/>
              </w:divBdr>
            </w:div>
            <w:div w:id="1670909660">
              <w:marLeft w:val="0"/>
              <w:marRight w:val="0"/>
              <w:marTop w:val="0"/>
              <w:marBottom w:val="0"/>
              <w:divBdr>
                <w:top w:val="none" w:sz="0" w:space="0" w:color="auto"/>
                <w:left w:val="none" w:sz="0" w:space="0" w:color="auto"/>
                <w:bottom w:val="none" w:sz="0" w:space="0" w:color="auto"/>
                <w:right w:val="none" w:sz="0" w:space="0" w:color="auto"/>
              </w:divBdr>
            </w:div>
            <w:div w:id="1680617081">
              <w:marLeft w:val="0"/>
              <w:marRight w:val="0"/>
              <w:marTop w:val="0"/>
              <w:marBottom w:val="0"/>
              <w:divBdr>
                <w:top w:val="none" w:sz="0" w:space="0" w:color="auto"/>
                <w:left w:val="none" w:sz="0" w:space="0" w:color="auto"/>
                <w:bottom w:val="none" w:sz="0" w:space="0" w:color="auto"/>
                <w:right w:val="none" w:sz="0" w:space="0" w:color="auto"/>
              </w:divBdr>
            </w:div>
            <w:div w:id="1682664827">
              <w:marLeft w:val="0"/>
              <w:marRight w:val="0"/>
              <w:marTop w:val="0"/>
              <w:marBottom w:val="0"/>
              <w:divBdr>
                <w:top w:val="none" w:sz="0" w:space="0" w:color="auto"/>
                <w:left w:val="none" w:sz="0" w:space="0" w:color="auto"/>
                <w:bottom w:val="none" w:sz="0" w:space="0" w:color="auto"/>
                <w:right w:val="none" w:sz="0" w:space="0" w:color="auto"/>
              </w:divBdr>
            </w:div>
            <w:div w:id="1693795816">
              <w:marLeft w:val="0"/>
              <w:marRight w:val="0"/>
              <w:marTop w:val="0"/>
              <w:marBottom w:val="0"/>
              <w:divBdr>
                <w:top w:val="none" w:sz="0" w:space="0" w:color="auto"/>
                <w:left w:val="none" w:sz="0" w:space="0" w:color="auto"/>
                <w:bottom w:val="none" w:sz="0" w:space="0" w:color="auto"/>
                <w:right w:val="none" w:sz="0" w:space="0" w:color="auto"/>
              </w:divBdr>
            </w:div>
            <w:div w:id="1698189172">
              <w:marLeft w:val="0"/>
              <w:marRight w:val="0"/>
              <w:marTop w:val="0"/>
              <w:marBottom w:val="0"/>
              <w:divBdr>
                <w:top w:val="none" w:sz="0" w:space="0" w:color="auto"/>
                <w:left w:val="none" w:sz="0" w:space="0" w:color="auto"/>
                <w:bottom w:val="none" w:sz="0" w:space="0" w:color="auto"/>
                <w:right w:val="none" w:sz="0" w:space="0" w:color="auto"/>
              </w:divBdr>
            </w:div>
            <w:div w:id="1701272612">
              <w:marLeft w:val="0"/>
              <w:marRight w:val="0"/>
              <w:marTop w:val="0"/>
              <w:marBottom w:val="0"/>
              <w:divBdr>
                <w:top w:val="none" w:sz="0" w:space="0" w:color="auto"/>
                <w:left w:val="none" w:sz="0" w:space="0" w:color="auto"/>
                <w:bottom w:val="none" w:sz="0" w:space="0" w:color="auto"/>
                <w:right w:val="none" w:sz="0" w:space="0" w:color="auto"/>
              </w:divBdr>
            </w:div>
            <w:div w:id="1707560496">
              <w:marLeft w:val="0"/>
              <w:marRight w:val="0"/>
              <w:marTop w:val="0"/>
              <w:marBottom w:val="0"/>
              <w:divBdr>
                <w:top w:val="none" w:sz="0" w:space="0" w:color="auto"/>
                <w:left w:val="none" w:sz="0" w:space="0" w:color="auto"/>
                <w:bottom w:val="none" w:sz="0" w:space="0" w:color="auto"/>
                <w:right w:val="none" w:sz="0" w:space="0" w:color="auto"/>
              </w:divBdr>
            </w:div>
            <w:div w:id="1722708409">
              <w:marLeft w:val="0"/>
              <w:marRight w:val="0"/>
              <w:marTop w:val="0"/>
              <w:marBottom w:val="0"/>
              <w:divBdr>
                <w:top w:val="none" w:sz="0" w:space="0" w:color="auto"/>
                <w:left w:val="none" w:sz="0" w:space="0" w:color="auto"/>
                <w:bottom w:val="none" w:sz="0" w:space="0" w:color="auto"/>
                <w:right w:val="none" w:sz="0" w:space="0" w:color="auto"/>
              </w:divBdr>
            </w:div>
            <w:div w:id="1727603438">
              <w:marLeft w:val="0"/>
              <w:marRight w:val="0"/>
              <w:marTop w:val="0"/>
              <w:marBottom w:val="0"/>
              <w:divBdr>
                <w:top w:val="none" w:sz="0" w:space="0" w:color="auto"/>
                <w:left w:val="none" w:sz="0" w:space="0" w:color="auto"/>
                <w:bottom w:val="none" w:sz="0" w:space="0" w:color="auto"/>
                <w:right w:val="none" w:sz="0" w:space="0" w:color="auto"/>
              </w:divBdr>
            </w:div>
            <w:div w:id="1752505815">
              <w:marLeft w:val="0"/>
              <w:marRight w:val="0"/>
              <w:marTop w:val="0"/>
              <w:marBottom w:val="0"/>
              <w:divBdr>
                <w:top w:val="none" w:sz="0" w:space="0" w:color="auto"/>
                <w:left w:val="none" w:sz="0" w:space="0" w:color="auto"/>
                <w:bottom w:val="none" w:sz="0" w:space="0" w:color="auto"/>
                <w:right w:val="none" w:sz="0" w:space="0" w:color="auto"/>
              </w:divBdr>
            </w:div>
            <w:div w:id="1753434278">
              <w:marLeft w:val="0"/>
              <w:marRight w:val="0"/>
              <w:marTop w:val="0"/>
              <w:marBottom w:val="0"/>
              <w:divBdr>
                <w:top w:val="none" w:sz="0" w:space="0" w:color="auto"/>
                <w:left w:val="none" w:sz="0" w:space="0" w:color="auto"/>
                <w:bottom w:val="none" w:sz="0" w:space="0" w:color="auto"/>
                <w:right w:val="none" w:sz="0" w:space="0" w:color="auto"/>
              </w:divBdr>
            </w:div>
            <w:div w:id="1763064905">
              <w:marLeft w:val="0"/>
              <w:marRight w:val="0"/>
              <w:marTop w:val="0"/>
              <w:marBottom w:val="0"/>
              <w:divBdr>
                <w:top w:val="none" w:sz="0" w:space="0" w:color="auto"/>
                <w:left w:val="none" w:sz="0" w:space="0" w:color="auto"/>
                <w:bottom w:val="none" w:sz="0" w:space="0" w:color="auto"/>
                <w:right w:val="none" w:sz="0" w:space="0" w:color="auto"/>
              </w:divBdr>
            </w:div>
            <w:div w:id="1769109416">
              <w:marLeft w:val="0"/>
              <w:marRight w:val="0"/>
              <w:marTop w:val="0"/>
              <w:marBottom w:val="0"/>
              <w:divBdr>
                <w:top w:val="none" w:sz="0" w:space="0" w:color="auto"/>
                <w:left w:val="none" w:sz="0" w:space="0" w:color="auto"/>
                <w:bottom w:val="none" w:sz="0" w:space="0" w:color="auto"/>
                <w:right w:val="none" w:sz="0" w:space="0" w:color="auto"/>
              </w:divBdr>
            </w:div>
            <w:div w:id="1769303595">
              <w:marLeft w:val="0"/>
              <w:marRight w:val="0"/>
              <w:marTop w:val="0"/>
              <w:marBottom w:val="0"/>
              <w:divBdr>
                <w:top w:val="none" w:sz="0" w:space="0" w:color="auto"/>
                <w:left w:val="none" w:sz="0" w:space="0" w:color="auto"/>
                <w:bottom w:val="none" w:sz="0" w:space="0" w:color="auto"/>
                <w:right w:val="none" w:sz="0" w:space="0" w:color="auto"/>
              </w:divBdr>
            </w:div>
            <w:div w:id="1778792840">
              <w:marLeft w:val="0"/>
              <w:marRight w:val="0"/>
              <w:marTop w:val="0"/>
              <w:marBottom w:val="0"/>
              <w:divBdr>
                <w:top w:val="none" w:sz="0" w:space="0" w:color="auto"/>
                <w:left w:val="none" w:sz="0" w:space="0" w:color="auto"/>
                <w:bottom w:val="none" w:sz="0" w:space="0" w:color="auto"/>
                <w:right w:val="none" w:sz="0" w:space="0" w:color="auto"/>
              </w:divBdr>
            </w:div>
            <w:div w:id="1792937933">
              <w:marLeft w:val="0"/>
              <w:marRight w:val="0"/>
              <w:marTop w:val="0"/>
              <w:marBottom w:val="0"/>
              <w:divBdr>
                <w:top w:val="none" w:sz="0" w:space="0" w:color="auto"/>
                <w:left w:val="none" w:sz="0" w:space="0" w:color="auto"/>
                <w:bottom w:val="none" w:sz="0" w:space="0" w:color="auto"/>
                <w:right w:val="none" w:sz="0" w:space="0" w:color="auto"/>
              </w:divBdr>
            </w:div>
            <w:div w:id="1807821675">
              <w:marLeft w:val="0"/>
              <w:marRight w:val="0"/>
              <w:marTop w:val="0"/>
              <w:marBottom w:val="0"/>
              <w:divBdr>
                <w:top w:val="none" w:sz="0" w:space="0" w:color="auto"/>
                <w:left w:val="none" w:sz="0" w:space="0" w:color="auto"/>
                <w:bottom w:val="none" w:sz="0" w:space="0" w:color="auto"/>
                <w:right w:val="none" w:sz="0" w:space="0" w:color="auto"/>
              </w:divBdr>
            </w:div>
            <w:div w:id="1818719805">
              <w:marLeft w:val="0"/>
              <w:marRight w:val="0"/>
              <w:marTop w:val="0"/>
              <w:marBottom w:val="0"/>
              <w:divBdr>
                <w:top w:val="none" w:sz="0" w:space="0" w:color="auto"/>
                <w:left w:val="none" w:sz="0" w:space="0" w:color="auto"/>
                <w:bottom w:val="none" w:sz="0" w:space="0" w:color="auto"/>
                <w:right w:val="none" w:sz="0" w:space="0" w:color="auto"/>
              </w:divBdr>
            </w:div>
            <w:div w:id="1831434958">
              <w:marLeft w:val="0"/>
              <w:marRight w:val="0"/>
              <w:marTop w:val="0"/>
              <w:marBottom w:val="0"/>
              <w:divBdr>
                <w:top w:val="none" w:sz="0" w:space="0" w:color="auto"/>
                <w:left w:val="none" w:sz="0" w:space="0" w:color="auto"/>
                <w:bottom w:val="none" w:sz="0" w:space="0" w:color="auto"/>
                <w:right w:val="none" w:sz="0" w:space="0" w:color="auto"/>
              </w:divBdr>
            </w:div>
            <w:div w:id="1841195111">
              <w:marLeft w:val="0"/>
              <w:marRight w:val="0"/>
              <w:marTop w:val="0"/>
              <w:marBottom w:val="0"/>
              <w:divBdr>
                <w:top w:val="none" w:sz="0" w:space="0" w:color="auto"/>
                <w:left w:val="none" w:sz="0" w:space="0" w:color="auto"/>
                <w:bottom w:val="none" w:sz="0" w:space="0" w:color="auto"/>
                <w:right w:val="none" w:sz="0" w:space="0" w:color="auto"/>
              </w:divBdr>
            </w:div>
            <w:div w:id="1845321809">
              <w:marLeft w:val="0"/>
              <w:marRight w:val="0"/>
              <w:marTop w:val="0"/>
              <w:marBottom w:val="0"/>
              <w:divBdr>
                <w:top w:val="none" w:sz="0" w:space="0" w:color="auto"/>
                <w:left w:val="none" w:sz="0" w:space="0" w:color="auto"/>
                <w:bottom w:val="none" w:sz="0" w:space="0" w:color="auto"/>
                <w:right w:val="none" w:sz="0" w:space="0" w:color="auto"/>
              </w:divBdr>
            </w:div>
            <w:div w:id="1851680477">
              <w:marLeft w:val="0"/>
              <w:marRight w:val="0"/>
              <w:marTop w:val="0"/>
              <w:marBottom w:val="0"/>
              <w:divBdr>
                <w:top w:val="none" w:sz="0" w:space="0" w:color="auto"/>
                <w:left w:val="none" w:sz="0" w:space="0" w:color="auto"/>
                <w:bottom w:val="none" w:sz="0" w:space="0" w:color="auto"/>
                <w:right w:val="none" w:sz="0" w:space="0" w:color="auto"/>
              </w:divBdr>
            </w:div>
            <w:div w:id="1879000825">
              <w:marLeft w:val="0"/>
              <w:marRight w:val="0"/>
              <w:marTop w:val="0"/>
              <w:marBottom w:val="0"/>
              <w:divBdr>
                <w:top w:val="none" w:sz="0" w:space="0" w:color="auto"/>
                <w:left w:val="none" w:sz="0" w:space="0" w:color="auto"/>
                <w:bottom w:val="none" w:sz="0" w:space="0" w:color="auto"/>
                <w:right w:val="none" w:sz="0" w:space="0" w:color="auto"/>
              </w:divBdr>
            </w:div>
            <w:div w:id="1893733715">
              <w:marLeft w:val="0"/>
              <w:marRight w:val="0"/>
              <w:marTop w:val="0"/>
              <w:marBottom w:val="0"/>
              <w:divBdr>
                <w:top w:val="none" w:sz="0" w:space="0" w:color="auto"/>
                <w:left w:val="none" w:sz="0" w:space="0" w:color="auto"/>
                <w:bottom w:val="none" w:sz="0" w:space="0" w:color="auto"/>
                <w:right w:val="none" w:sz="0" w:space="0" w:color="auto"/>
              </w:divBdr>
            </w:div>
            <w:div w:id="1902209217">
              <w:marLeft w:val="0"/>
              <w:marRight w:val="0"/>
              <w:marTop w:val="0"/>
              <w:marBottom w:val="0"/>
              <w:divBdr>
                <w:top w:val="none" w:sz="0" w:space="0" w:color="auto"/>
                <w:left w:val="none" w:sz="0" w:space="0" w:color="auto"/>
                <w:bottom w:val="none" w:sz="0" w:space="0" w:color="auto"/>
                <w:right w:val="none" w:sz="0" w:space="0" w:color="auto"/>
              </w:divBdr>
            </w:div>
            <w:div w:id="1913612792">
              <w:marLeft w:val="0"/>
              <w:marRight w:val="0"/>
              <w:marTop w:val="0"/>
              <w:marBottom w:val="0"/>
              <w:divBdr>
                <w:top w:val="none" w:sz="0" w:space="0" w:color="auto"/>
                <w:left w:val="none" w:sz="0" w:space="0" w:color="auto"/>
                <w:bottom w:val="none" w:sz="0" w:space="0" w:color="auto"/>
                <w:right w:val="none" w:sz="0" w:space="0" w:color="auto"/>
              </w:divBdr>
            </w:div>
            <w:div w:id="1918973770">
              <w:marLeft w:val="0"/>
              <w:marRight w:val="0"/>
              <w:marTop w:val="0"/>
              <w:marBottom w:val="0"/>
              <w:divBdr>
                <w:top w:val="none" w:sz="0" w:space="0" w:color="auto"/>
                <w:left w:val="none" w:sz="0" w:space="0" w:color="auto"/>
                <w:bottom w:val="none" w:sz="0" w:space="0" w:color="auto"/>
                <w:right w:val="none" w:sz="0" w:space="0" w:color="auto"/>
              </w:divBdr>
            </w:div>
            <w:div w:id="1920481756">
              <w:marLeft w:val="0"/>
              <w:marRight w:val="0"/>
              <w:marTop w:val="0"/>
              <w:marBottom w:val="0"/>
              <w:divBdr>
                <w:top w:val="none" w:sz="0" w:space="0" w:color="auto"/>
                <w:left w:val="none" w:sz="0" w:space="0" w:color="auto"/>
                <w:bottom w:val="none" w:sz="0" w:space="0" w:color="auto"/>
                <w:right w:val="none" w:sz="0" w:space="0" w:color="auto"/>
              </w:divBdr>
            </w:div>
            <w:div w:id="1923220785">
              <w:marLeft w:val="0"/>
              <w:marRight w:val="0"/>
              <w:marTop w:val="0"/>
              <w:marBottom w:val="0"/>
              <w:divBdr>
                <w:top w:val="none" w:sz="0" w:space="0" w:color="auto"/>
                <w:left w:val="none" w:sz="0" w:space="0" w:color="auto"/>
                <w:bottom w:val="none" w:sz="0" w:space="0" w:color="auto"/>
                <w:right w:val="none" w:sz="0" w:space="0" w:color="auto"/>
              </w:divBdr>
            </w:div>
            <w:div w:id="1944990032">
              <w:marLeft w:val="0"/>
              <w:marRight w:val="0"/>
              <w:marTop w:val="0"/>
              <w:marBottom w:val="0"/>
              <w:divBdr>
                <w:top w:val="none" w:sz="0" w:space="0" w:color="auto"/>
                <w:left w:val="none" w:sz="0" w:space="0" w:color="auto"/>
                <w:bottom w:val="none" w:sz="0" w:space="0" w:color="auto"/>
                <w:right w:val="none" w:sz="0" w:space="0" w:color="auto"/>
              </w:divBdr>
            </w:div>
            <w:div w:id="1955280970">
              <w:marLeft w:val="0"/>
              <w:marRight w:val="0"/>
              <w:marTop w:val="0"/>
              <w:marBottom w:val="0"/>
              <w:divBdr>
                <w:top w:val="none" w:sz="0" w:space="0" w:color="auto"/>
                <w:left w:val="none" w:sz="0" w:space="0" w:color="auto"/>
                <w:bottom w:val="none" w:sz="0" w:space="0" w:color="auto"/>
                <w:right w:val="none" w:sz="0" w:space="0" w:color="auto"/>
              </w:divBdr>
            </w:div>
            <w:div w:id="1957175333">
              <w:marLeft w:val="0"/>
              <w:marRight w:val="0"/>
              <w:marTop w:val="0"/>
              <w:marBottom w:val="0"/>
              <w:divBdr>
                <w:top w:val="none" w:sz="0" w:space="0" w:color="auto"/>
                <w:left w:val="none" w:sz="0" w:space="0" w:color="auto"/>
                <w:bottom w:val="none" w:sz="0" w:space="0" w:color="auto"/>
                <w:right w:val="none" w:sz="0" w:space="0" w:color="auto"/>
              </w:divBdr>
            </w:div>
            <w:div w:id="1959336022">
              <w:marLeft w:val="0"/>
              <w:marRight w:val="0"/>
              <w:marTop w:val="0"/>
              <w:marBottom w:val="0"/>
              <w:divBdr>
                <w:top w:val="none" w:sz="0" w:space="0" w:color="auto"/>
                <w:left w:val="none" w:sz="0" w:space="0" w:color="auto"/>
                <w:bottom w:val="none" w:sz="0" w:space="0" w:color="auto"/>
                <w:right w:val="none" w:sz="0" w:space="0" w:color="auto"/>
              </w:divBdr>
            </w:div>
            <w:div w:id="1959485133">
              <w:marLeft w:val="0"/>
              <w:marRight w:val="0"/>
              <w:marTop w:val="0"/>
              <w:marBottom w:val="0"/>
              <w:divBdr>
                <w:top w:val="none" w:sz="0" w:space="0" w:color="auto"/>
                <w:left w:val="none" w:sz="0" w:space="0" w:color="auto"/>
                <w:bottom w:val="none" w:sz="0" w:space="0" w:color="auto"/>
                <w:right w:val="none" w:sz="0" w:space="0" w:color="auto"/>
              </w:divBdr>
            </w:div>
            <w:div w:id="1964071797">
              <w:marLeft w:val="0"/>
              <w:marRight w:val="0"/>
              <w:marTop w:val="0"/>
              <w:marBottom w:val="0"/>
              <w:divBdr>
                <w:top w:val="none" w:sz="0" w:space="0" w:color="auto"/>
                <w:left w:val="none" w:sz="0" w:space="0" w:color="auto"/>
                <w:bottom w:val="none" w:sz="0" w:space="0" w:color="auto"/>
                <w:right w:val="none" w:sz="0" w:space="0" w:color="auto"/>
              </w:divBdr>
            </w:div>
            <w:div w:id="1967155334">
              <w:marLeft w:val="0"/>
              <w:marRight w:val="0"/>
              <w:marTop w:val="0"/>
              <w:marBottom w:val="0"/>
              <w:divBdr>
                <w:top w:val="none" w:sz="0" w:space="0" w:color="auto"/>
                <w:left w:val="none" w:sz="0" w:space="0" w:color="auto"/>
                <w:bottom w:val="none" w:sz="0" w:space="0" w:color="auto"/>
                <w:right w:val="none" w:sz="0" w:space="0" w:color="auto"/>
              </w:divBdr>
            </w:div>
            <w:div w:id="1972200867">
              <w:marLeft w:val="0"/>
              <w:marRight w:val="0"/>
              <w:marTop w:val="0"/>
              <w:marBottom w:val="0"/>
              <w:divBdr>
                <w:top w:val="none" w:sz="0" w:space="0" w:color="auto"/>
                <w:left w:val="none" w:sz="0" w:space="0" w:color="auto"/>
                <w:bottom w:val="none" w:sz="0" w:space="0" w:color="auto"/>
                <w:right w:val="none" w:sz="0" w:space="0" w:color="auto"/>
              </w:divBdr>
            </w:div>
            <w:div w:id="1979652679">
              <w:marLeft w:val="0"/>
              <w:marRight w:val="0"/>
              <w:marTop w:val="0"/>
              <w:marBottom w:val="0"/>
              <w:divBdr>
                <w:top w:val="none" w:sz="0" w:space="0" w:color="auto"/>
                <w:left w:val="none" w:sz="0" w:space="0" w:color="auto"/>
                <w:bottom w:val="none" w:sz="0" w:space="0" w:color="auto"/>
                <w:right w:val="none" w:sz="0" w:space="0" w:color="auto"/>
              </w:divBdr>
            </w:div>
            <w:div w:id="1980377268">
              <w:marLeft w:val="0"/>
              <w:marRight w:val="0"/>
              <w:marTop w:val="0"/>
              <w:marBottom w:val="0"/>
              <w:divBdr>
                <w:top w:val="none" w:sz="0" w:space="0" w:color="auto"/>
                <w:left w:val="none" w:sz="0" w:space="0" w:color="auto"/>
                <w:bottom w:val="none" w:sz="0" w:space="0" w:color="auto"/>
                <w:right w:val="none" w:sz="0" w:space="0" w:color="auto"/>
              </w:divBdr>
            </w:div>
            <w:div w:id="1991054592">
              <w:marLeft w:val="0"/>
              <w:marRight w:val="0"/>
              <w:marTop w:val="0"/>
              <w:marBottom w:val="0"/>
              <w:divBdr>
                <w:top w:val="none" w:sz="0" w:space="0" w:color="auto"/>
                <w:left w:val="none" w:sz="0" w:space="0" w:color="auto"/>
                <w:bottom w:val="none" w:sz="0" w:space="0" w:color="auto"/>
                <w:right w:val="none" w:sz="0" w:space="0" w:color="auto"/>
              </w:divBdr>
            </w:div>
            <w:div w:id="2005160574">
              <w:marLeft w:val="0"/>
              <w:marRight w:val="0"/>
              <w:marTop w:val="0"/>
              <w:marBottom w:val="0"/>
              <w:divBdr>
                <w:top w:val="none" w:sz="0" w:space="0" w:color="auto"/>
                <w:left w:val="none" w:sz="0" w:space="0" w:color="auto"/>
                <w:bottom w:val="none" w:sz="0" w:space="0" w:color="auto"/>
                <w:right w:val="none" w:sz="0" w:space="0" w:color="auto"/>
              </w:divBdr>
            </w:div>
            <w:div w:id="2005284057">
              <w:marLeft w:val="0"/>
              <w:marRight w:val="0"/>
              <w:marTop w:val="0"/>
              <w:marBottom w:val="0"/>
              <w:divBdr>
                <w:top w:val="none" w:sz="0" w:space="0" w:color="auto"/>
                <w:left w:val="none" w:sz="0" w:space="0" w:color="auto"/>
                <w:bottom w:val="none" w:sz="0" w:space="0" w:color="auto"/>
                <w:right w:val="none" w:sz="0" w:space="0" w:color="auto"/>
              </w:divBdr>
            </w:div>
            <w:div w:id="2025400726">
              <w:marLeft w:val="0"/>
              <w:marRight w:val="0"/>
              <w:marTop w:val="0"/>
              <w:marBottom w:val="0"/>
              <w:divBdr>
                <w:top w:val="none" w:sz="0" w:space="0" w:color="auto"/>
                <w:left w:val="none" w:sz="0" w:space="0" w:color="auto"/>
                <w:bottom w:val="none" w:sz="0" w:space="0" w:color="auto"/>
                <w:right w:val="none" w:sz="0" w:space="0" w:color="auto"/>
              </w:divBdr>
            </w:div>
            <w:div w:id="2061130438">
              <w:marLeft w:val="0"/>
              <w:marRight w:val="0"/>
              <w:marTop w:val="0"/>
              <w:marBottom w:val="0"/>
              <w:divBdr>
                <w:top w:val="none" w:sz="0" w:space="0" w:color="auto"/>
                <w:left w:val="none" w:sz="0" w:space="0" w:color="auto"/>
                <w:bottom w:val="none" w:sz="0" w:space="0" w:color="auto"/>
                <w:right w:val="none" w:sz="0" w:space="0" w:color="auto"/>
              </w:divBdr>
            </w:div>
            <w:div w:id="2069112875">
              <w:marLeft w:val="0"/>
              <w:marRight w:val="0"/>
              <w:marTop w:val="0"/>
              <w:marBottom w:val="0"/>
              <w:divBdr>
                <w:top w:val="none" w:sz="0" w:space="0" w:color="auto"/>
                <w:left w:val="none" w:sz="0" w:space="0" w:color="auto"/>
                <w:bottom w:val="none" w:sz="0" w:space="0" w:color="auto"/>
                <w:right w:val="none" w:sz="0" w:space="0" w:color="auto"/>
              </w:divBdr>
            </w:div>
            <w:div w:id="2093156677">
              <w:marLeft w:val="0"/>
              <w:marRight w:val="0"/>
              <w:marTop w:val="0"/>
              <w:marBottom w:val="0"/>
              <w:divBdr>
                <w:top w:val="none" w:sz="0" w:space="0" w:color="auto"/>
                <w:left w:val="none" w:sz="0" w:space="0" w:color="auto"/>
                <w:bottom w:val="none" w:sz="0" w:space="0" w:color="auto"/>
                <w:right w:val="none" w:sz="0" w:space="0" w:color="auto"/>
              </w:divBdr>
            </w:div>
            <w:div w:id="2118090655">
              <w:marLeft w:val="0"/>
              <w:marRight w:val="0"/>
              <w:marTop w:val="0"/>
              <w:marBottom w:val="0"/>
              <w:divBdr>
                <w:top w:val="none" w:sz="0" w:space="0" w:color="auto"/>
                <w:left w:val="none" w:sz="0" w:space="0" w:color="auto"/>
                <w:bottom w:val="none" w:sz="0" w:space="0" w:color="auto"/>
                <w:right w:val="none" w:sz="0" w:space="0" w:color="auto"/>
              </w:divBdr>
            </w:div>
            <w:div w:id="2122871754">
              <w:marLeft w:val="0"/>
              <w:marRight w:val="0"/>
              <w:marTop w:val="0"/>
              <w:marBottom w:val="0"/>
              <w:divBdr>
                <w:top w:val="none" w:sz="0" w:space="0" w:color="auto"/>
                <w:left w:val="none" w:sz="0" w:space="0" w:color="auto"/>
                <w:bottom w:val="none" w:sz="0" w:space="0" w:color="auto"/>
                <w:right w:val="none" w:sz="0" w:space="0" w:color="auto"/>
              </w:divBdr>
            </w:div>
            <w:div w:id="2124497492">
              <w:marLeft w:val="0"/>
              <w:marRight w:val="0"/>
              <w:marTop w:val="0"/>
              <w:marBottom w:val="0"/>
              <w:divBdr>
                <w:top w:val="none" w:sz="0" w:space="0" w:color="auto"/>
                <w:left w:val="none" w:sz="0" w:space="0" w:color="auto"/>
                <w:bottom w:val="none" w:sz="0" w:space="0" w:color="auto"/>
                <w:right w:val="none" w:sz="0" w:space="0" w:color="auto"/>
              </w:divBdr>
            </w:div>
            <w:div w:id="2135980850">
              <w:marLeft w:val="0"/>
              <w:marRight w:val="0"/>
              <w:marTop w:val="0"/>
              <w:marBottom w:val="0"/>
              <w:divBdr>
                <w:top w:val="none" w:sz="0" w:space="0" w:color="auto"/>
                <w:left w:val="none" w:sz="0" w:space="0" w:color="auto"/>
                <w:bottom w:val="none" w:sz="0" w:space="0" w:color="auto"/>
                <w:right w:val="none" w:sz="0" w:space="0" w:color="auto"/>
              </w:divBdr>
            </w:div>
            <w:div w:id="21417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07546">
      <w:bodyDiv w:val="1"/>
      <w:marLeft w:val="0"/>
      <w:marRight w:val="0"/>
      <w:marTop w:val="0"/>
      <w:marBottom w:val="0"/>
      <w:divBdr>
        <w:top w:val="none" w:sz="0" w:space="0" w:color="auto"/>
        <w:left w:val="none" w:sz="0" w:space="0" w:color="auto"/>
        <w:bottom w:val="none" w:sz="0" w:space="0" w:color="auto"/>
        <w:right w:val="none" w:sz="0" w:space="0" w:color="auto"/>
      </w:divBdr>
      <w:divsChild>
        <w:div w:id="566454292">
          <w:marLeft w:val="0"/>
          <w:marRight w:val="0"/>
          <w:marTop w:val="0"/>
          <w:marBottom w:val="0"/>
          <w:divBdr>
            <w:top w:val="none" w:sz="0" w:space="0" w:color="auto"/>
            <w:left w:val="none" w:sz="0" w:space="0" w:color="auto"/>
            <w:bottom w:val="none" w:sz="0" w:space="0" w:color="auto"/>
            <w:right w:val="none" w:sz="0" w:space="0" w:color="auto"/>
          </w:divBdr>
          <w:divsChild>
            <w:div w:id="10692286">
              <w:marLeft w:val="0"/>
              <w:marRight w:val="0"/>
              <w:marTop w:val="0"/>
              <w:marBottom w:val="0"/>
              <w:divBdr>
                <w:top w:val="none" w:sz="0" w:space="0" w:color="auto"/>
                <w:left w:val="none" w:sz="0" w:space="0" w:color="auto"/>
                <w:bottom w:val="none" w:sz="0" w:space="0" w:color="auto"/>
                <w:right w:val="none" w:sz="0" w:space="0" w:color="auto"/>
              </w:divBdr>
            </w:div>
            <w:div w:id="12466032">
              <w:marLeft w:val="0"/>
              <w:marRight w:val="0"/>
              <w:marTop w:val="0"/>
              <w:marBottom w:val="0"/>
              <w:divBdr>
                <w:top w:val="none" w:sz="0" w:space="0" w:color="auto"/>
                <w:left w:val="none" w:sz="0" w:space="0" w:color="auto"/>
                <w:bottom w:val="none" w:sz="0" w:space="0" w:color="auto"/>
                <w:right w:val="none" w:sz="0" w:space="0" w:color="auto"/>
              </w:divBdr>
            </w:div>
            <w:div w:id="18241053">
              <w:marLeft w:val="0"/>
              <w:marRight w:val="0"/>
              <w:marTop w:val="0"/>
              <w:marBottom w:val="0"/>
              <w:divBdr>
                <w:top w:val="none" w:sz="0" w:space="0" w:color="auto"/>
                <w:left w:val="none" w:sz="0" w:space="0" w:color="auto"/>
                <w:bottom w:val="none" w:sz="0" w:space="0" w:color="auto"/>
                <w:right w:val="none" w:sz="0" w:space="0" w:color="auto"/>
              </w:divBdr>
            </w:div>
            <w:div w:id="25373632">
              <w:marLeft w:val="0"/>
              <w:marRight w:val="0"/>
              <w:marTop w:val="0"/>
              <w:marBottom w:val="0"/>
              <w:divBdr>
                <w:top w:val="none" w:sz="0" w:space="0" w:color="auto"/>
                <w:left w:val="none" w:sz="0" w:space="0" w:color="auto"/>
                <w:bottom w:val="none" w:sz="0" w:space="0" w:color="auto"/>
                <w:right w:val="none" w:sz="0" w:space="0" w:color="auto"/>
              </w:divBdr>
            </w:div>
            <w:div w:id="31686392">
              <w:marLeft w:val="0"/>
              <w:marRight w:val="0"/>
              <w:marTop w:val="0"/>
              <w:marBottom w:val="0"/>
              <w:divBdr>
                <w:top w:val="none" w:sz="0" w:space="0" w:color="auto"/>
                <w:left w:val="none" w:sz="0" w:space="0" w:color="auto"/>
                <w:bottom w:val="none" w:sz="0" w:space="0" w:color="auto"/>
                <w:right w:val="none" w:sz="0" w:space="0" w:color="auto"/>
              </w:divBdr>
            </w:div>
            <w:div w:id="32967264">
              <w:marLeft w:val="0"/>
              <w:marRight w:val="0"/>
              <w:marTop w:val="0"/>
              <w:marBottom w:val="0"/>
              <w:divBdr>
                <w:top w:val="none" w:sz="0" w:space="0" w:color="auto"/>
                <w:left w:val="none" w:sz="0" w:space="0" w:color="auto"/>
                <w:bottom w:val="none" w:sz="0" w:space="0" w:color="auto"/>
                <w:right w:val="none" w:sz="0" w:space="0" w:color="auto"/>
              </w:divBdr>
            </w:div>
            <w:div w:id="41248721">
              <w:marLeft w:val="0"/>
              <w:marRight w:val="0"/>
              <w:marTop w:val="0"/>
              <w:marBottom w:val="0"/>
              <w:divBdr>
                <w:top w:val="none" w:sz="0" w:space="0" w:color="auto"/>
                <w:left w:val="none" w:sz="0" w:space="0" w:color="auto"/>
                <w:bottom w:val="none" w:sz="0" w:space="0" w:color="auto"/>
                <w:right w:val="none" w:sz="0" w:space="0" w:color="auto"/>
              </w:divBdr>
            </w:div>
            <w:div w:id="42483644">
              <w:marLeft w:val="0"/>
              <w:marRight w:val="0"/>
              <w:marTop w:val="0"/>
              <w:marBottom w:val="0"/>
              <w:divBdr>
                <w:top w:val="none" w:sz="0" w:space="0" w:color="auto"/>
                <w:left w:val="none" w:sz="0" w:space="0" w:color="auto"/>
                <w:bottom w:val="none" w:sz="0" w:space="0" w:color="auto"/>
                <w:right w:val="none" w:sz="0" w:space="0" w:color="auto"/>
              </w:divBdr>
            </w:div>
            <w:div w:id="53966178">
              <w:marLeft w:val="0"/>
              <w:marRight w:val="0"/>
              <w:marTop w:val="0"/>
              <w:marBottom w:val="0"/>
              <w:divBdr>
                <w:top w:val="none" w:sz="0" w:space="0" w:color="auto"/>
                <w:left w:val="none" w:sz="0" w:space="0" w:color="auto"/>
                <w:bottom w:val="none" w:sz="0" w:space="0" w:color="auto"/>
                <w:right w:val="none" w:sz="0" w:space="0" w:color="auto"/>
              </w:divBdr>
            </w:div>
            <w:div w:id="55203144">
              <w:marLeft w:val="0"/>
              <w:marRight w:val="0"/>
              <w:marTop w:val="0"/>
              <w:marBottom w:val="0"/>
              <w:divBdr>
                <w:top w:val="none" w:sz="0" w:space="0" w:color="auto"/>
                <w:left w:val="none" w:sz="0" w:space="0" w:color="auto"/>
                <w:bottom w:val="none" w:sz="0" w:space="0" w:color="auto"/>
                <w:right w:val="none" w:sz="0" w:space="0" w:color="auto"/>
              </w:divBdr>
            </w:div>
            <w:div w:id="63265670">
              <w:marLeft w:val="0"/>
              <w:marRight w:val="0"/>
              <w:marTop w:val="0"/>
              <w:marBottom w:val="0"/>
              <w:divBdr>
                <w:top w:val="none" w:sz="0" w:space="0" w:color="auto"/>
                <w:left w:val="none" w:sz="0" w:space="0" w:color="auto"/>
                <w:bottom w:val="none" w:sz="0" w:space="0" w:color="auto"/>
                <w:right w:val="none" w:sz="0" w:space="0" w:color="auto"/>
              </w:divBdr>
            </w:div>
            <w:div w:id="75177341">
              <w:marLeft w:val="0"/>
              <w:marRight w:val="0"/>
              <w:marTop w:val="0"/>
              <w:marBottom w:val="0"/>
              <w:divBdr>
                <w:top w:val="none" w:sz="0" w:space="0" w:color="auto"/>
                <w:left w:val="none" w:sz="0" w:space="0" w:color="auto"/>
                <w:bottom w:val="none" w:sz="0" w:space="0" w:color="auto"/>
                <w:right w:val="none" w:sz="0" w:space="0" w:color="auto"/>
              </w:divBdr>
            </w:div>
            <w:div w:id="84309460">
              <w:marLeft w:val="0"/>
              <w:marRight w:val="0"/>
              <w:marTop w:val="0"/>
              <w:marBottom w:val="0"/>
              <w:divBdr>
                <w:top w:val="none" w:sz="0" w:space="0" w:color="auto"/>
                <w:left w:val="none" w:sz="0" w:space="0" w:color="auto"/>
                <w:bottom w:val="none" w:sz="0" w:space="0" w:color="auto"/>
                <w:right w:val="none" w:sz="0" w:space="0" w:color="auto"/>
              </w:divBdr>
            </w:div>
            <w:div w:id="100731937">
              <w:marLeft w:val="0"/>
              <w:marRight w:val="0"/>
              <w:marTop w:val="0"/>
              <w:marBottom w:val="0"/>
              <w:divBdr>
                <w:top w:val="none" w:sz="0" w:space="0" w:color="auto"/>
                <w:left w:val="none" w:sz="0" w:space="0" w:color="auto"/>
                <w:bottom w:val="none" w:sz="0" w:space="0" w:color="auto"/>
                <w:right w:val="none" w:sz="0" w:space="0" w:color="auto"/>
              </w:divBdr>
            </w:div>
            <w:div w:id="117602089">
              <w:marLeft w:val="0"/>
              <w:marRight w:val="0"/>
              <w:marTop w:val="0"/>
              <w:marBottom w:val="0"/>
              <w:divBdr>
                <w:top w:val="none" w:sz="0" w:space="0" w:color="auto"/>
                <w:left w:val="none" w:sz="0" w:space="0" w:color="auto"/>
                <w:bottom w:val="none" w:sz="0" w:space="0" w:color="auto"/>
                <w:right w:val="none" w:sz="0" w:space="0" w:color="auto"/>
              </w:divBdr>
            </w:div>
            <w:div w:id="143278026">
              <w:marLeft w:val="0"/>
              <w:marRight w:val="0"/>
              <w:marTop w:val="0"/>
              <w:marBottom w:val="0"/>
              <w:divBdr>
                <w:top w:val="none" w:sz="0" w:space="0" w:color="auto"/>
                <w:left w:val="none" w:sz="0" w:space="0" w:color="auto"/>
                <w:bottom w:val="none" w:sz="0" w:space="0" w:color="auto"/>
                <w:right w:val="none" w:sz="0" w:space="0" w:color="auto"/>
              </w:divBdr>
            </w:div>
            <w:div w:id="144325899">
              <w:marLeft w:val="0"/>
              <w:marRight w:val="0"/>
              <w:marTop w:val="0"/>
              <w:marBottom w:val="0"/>
              <w:divBdr>
                <w:top w:val="none" w:sz="0" w:space="0" w:color="auto"/>
                <w:left w:val="none" w:sz="0" w:space="0" w:color="auto"/>
                <w:bottom w:val="none" w:sz="0" w:space="0" w:color="auto"/>
                <w:right w:val="none" w:sz="0" w:space="0" w:color="auto"/>
              </w:divBdr>
            </w:div>
            <w:div w:id="147593577">
              <w:marLeft w:val="0"/>
              <w:marRight w:val="0"/>
              <w:marTop w:val="0"/>
              <w:marBottom w:val="0"/>
              <w:divBdr>
                <w:top w:val="none" w:sz="0" w:space="0" w:color="auto"/>
                <w:left w:val="none" w:sz="0" w:space="0" w:color="auto"/>
                <w:bottom w:val="none" w:sz="0" w:space="0" w:color="auto"/>
                <w:right w:val="none" w:sz="0" w:space="0" w:color="auto"/>
              </w:divBdr>
            </w:div>
            <w:div w:id="148599244">
              <w:marLeft w:val="0"/>
              <w:marRight w:val="0"/>
              <w:marTop w:val="0"/>
              <w:marBottom w:val="0"/>
              <w:divBdr>
                <w:top w:val="none" w:sz="0" w:space="0" w:color="auto"/>
                <w:left w:val="none" w:sz="0" w:space="0" w:color="auto"/>
                <w:bottom w:val="none" w:sz="0" w:space="0" w:color="auto"/>
                <w:right w:val="none" w:sz="0" w:space="0" w:color="auto"/>
              </w:divBdr>
            </w:div>
            <w:div w:id="169613005">
              <w:marLeft w:val="0"/>
              <w:marRight w:val="0"/>
              <w:marTop w:val="0"/>
              <w:marBottom w:val="0"/>
              <w:divBdr>
                <w:top w:val="none" w:sz="0" w:space="0" w:color="auto"/>
                <w:left w:val="none" w:sz="0" w:space="0" w:color="auto"/>
                <w:bottom w:val="none" w:sz="0" w:space="0" w:color="auto"/>
                <w:right w:val="none" w:sz="0" w:space="0" w:color="auto"/>
              </w:divBdr>
            </w:div>
            <w:div w:id="173350087">
              <w:marLeft w:val="0"/>
              <w:marRight w:val="0"/>
              <w:marTop w:val="0"/>
              <w:marBottom w:val="0"/>
              <w:divBdr>
                <w:top w:val="none" w:sz="0" w:space="0" w:color="auto"/>
                <w:left w:val="none" w:sz="0" w:space="0" w:color="auto"/>
                <w:bottom w:val="none" w:sz="0" w:space="0" w:color="auto"/>
                <w:right w:val="none" w:sz="0" w:space="0" w:color="auto"/>
              </w:divBdr>
            </w:div>
            <w:div w:id="202987484">
              <w:marLeft w:val="0"/>
              <w:marRight w:val="0"/>
              <w:marTop w:val="0"/>
              <w:marBottom w:val="0"/>
              <w:divBdr>
                <w:top w:val="none" w:sz="0" w:space="0" w:color="auto"/>
                <w:left w:val="none" w:sz="0" w:space="0" w:color="auto"/>
                <w:bottom w:val="none" w:sz="0" w:space="0" w:color="auto"/>
                <w:right w:val="none" w:sz="0" w:space="0" w:color="auto"/>
              </w:divBdr>
            </w:div>
            <w:div w:id="234829099">
              <w:marLeft w:val="0"/>
              <w:marRight w:val="0"/>
              <w:marTop w:val="0"/>
              <w:marBottom w:val="0"/>
              <w:divBdr>
                <w:top w:val="none" w:sz="0" w:space="0" w:color="auto"/>
                <w:left w:val="none" w:sz="0" w:space="0" w:color="auto"/>
                <w:bottom w:val="none" w:sz="0" w:space="0" w:color="auto"/>
                <w:right w:val="none" w:sz="0" w:space="0" w:color="auto"/>
              </w:divBdr>
            </w:div>
            <w:div w:id="235743895">
              <w:marLeft w:val="0"/>
              <w:marRight w:val="0"/>
              <w:marTop w:val="0"/>
              <w:marBottom w:val="0"/>
              <w:divBdr>
                <w:top w:val="none" w:sz="0" w:space="0" w:color="auto"/>
                <w:left w:val="none" w:sz="0" w:space="0" w:color="auto"/>
                <w:bottom w:val="none" w:sz="0" w:space="0" w:color="auto"/>
                <w:right w:val="none" w:sz="0" w:space="0" w:color="auto"/>
              </w:divBdr>
            </w:div>
            <w:div w:id="240532356">
              <w:marLeft w:val="0"/>
              <w:marRight w:val="0"/>
              <w:marTop w:val="0"/>
              <w:marBottom w:val="0"/>
              <w:divBdr>
                <w:top w:val="none" w:sz="0" w:space="0" w:color="auto"/>
                <w:left w:val="none" w:sz="0" w:space="0" w:color="auto"/>
                <w:bottom w:val="none" w:sz="0" w:space="0" w:color="auto"/>
                <w:right w:val="none" w:sz="0" w:space="0" w:color="auto"/>
              </w:divBdr>
            </w:div>
            <w:div w:id="240602324">
              <w:marLeft w:val="0"/>
              <w:marRight w:val="0"/>
              <w:marTop w:val="0"/>
              <w:marBottom w:val="0"/>
              <w:divBdr>
                <w:top w:val="none" w:sz="0" w:space="0" w:color="auto"/>
                <w:left w:val="none" w:sz="0" w:space="0" w:color="auto"/>
                <w:bottom w:val="none" w:sz="0" w:space="0" w:color="auto"/>
                <w:right w:val="none" w:sz="0" w:space="0" w:color="auto"/>
              </w:divBdr>
            </w:div>
            <w:div w:id="241447681">
              <w:marLeft w:val="0"/>
              <w:marRight w:val="0"/>
              <w:marTop w:val="0"/>
              <w:marBottom w:val="0"/>
              <w:divBdr>
                <w:top w:val="none" w:sz="0" w:space="0" w:color="auto"/>
                <w:left w:val="none" w:sz="0" w:space="0" w:color="auto"/>
                <w:bottom w:val="none" w:sz="0" w:space="0" w:color="auto"/>
                <w:right w:val="none" w:sz="0" w:space="0" w:color="auto"/>
              </w:divBdr>
            </w:div>
            <w:div w:id="255528915">
              <w:marLeft w:val="0"/>
              <w:marRight w:val="0"/>
              <w:marTop w:val="0"/>
              <w:marBottom w:val="0"/>
              <w:divBdr>
                <w:top w:val="none" w:sz="0" w:space="0" w:color="auto"/>
                <w:left w:val="none" w:sz="0" w:space="0" w:color="auto"/>
                <w:bottom w:val="none" w:sz="0" w:space="0" w:color="auto"/>
                <w:right w:val="none" w:sz="0" w:space="0" w:color="auto"/>
              </w:divBdr>
            </w:div>
            <w:div w:id="256446245">
              <w:marLeft w:val="0"/>
              <w:marRight w:val="0"/>
              <w:marTop w:val="0"/>
              <w:marBottom w:val="0"/>
              <w:divBdr>
                <w:top w:val="none" w:sz="0" w:space="0" w:color="auto"/>
                <w:left w:val="none" w:sz="0" w:space="0" w:color="auto"/>
                <w:bottom w:val="none" w:sz="0" w:space="0" w:color="auto"/>
                <w:right w:val="none" w:sz="0" w:space="0" w:color="auto"/>
              </w:divBdr>
            </w:div>
            <w:div w:id="264844807">
              <w:marLeft w:val="0"/>
              <w:marRight w:val="0"/>
              <w:marTop w:val="0"/>
              <w:marBottom w:val="0"/>
              <w:divBdr>
                <w:top w:val="none" w:sz="0" w:space="0" w:color="auto"/>
                <w:left w:val="none" w:sz="0" w:space="0" w:color="auto"/>
                <w:bottom w:val="none" w:sz="0" w:space="0" w:color="auto"/>
                <w:right w:val="none" w:sz="0" w:space="0" w:color="auto"/>
              </w:divBdr>
            </w:div>
            <w:div w:id="272055933">
              <w:marLeft w:val="0"/>
              <w:marRight w:val="0"/>
              <w:marTop w:val="0"/>
              <w:marBottom w:val="0"/>
              <w:divBdr>
                <w:top w:val="none" w:sz="0" w:space="0" w:color="auto"/>
                <w:left w:val="none" w:sz="0" w:space="0" w:color="auto"/>
                <w:bottom w:val="none" w:sz="0" w:space="0" w:color="auto"/>
                <w:right w:val="none" w:sz="0" w:space="0" w:color="auto"/>
              </w:divBdr>
            </w:div>
            <w:div w:id="276571842">
              <w:marLeft w:val="0"/>
              <w:marRight w:val="0"/>
              <w:marTop w:val="0"/>
              <w:marBottom w:val="0"/>
              <w:divBdr>
                <w:top w:val="none" w:sz="0" w:space="0" w:color="auto"/>
                <w:left w:val="none" w:sz="0" w:space="0" w:color="auto"/>
                <w:bottom w:val="none" w:sz="0" w:space="0" w:color="auto"/>
                <w:right w:val="none" w:sz="0" w:space="0" w:color="auto"/>
              </w:divBdr>
            </w:div>
            <w:div w:id="278223904">
              <w:marLeft w:val="0"/>
              <w:marRight w:val="0"/>
              <w:marTop w:val="0"/>
              <w:marBottom w:val="0"/>
              <w:divBdr>
                <w:top w:val="none" w:sz="0" w:space="0" w:color="auto"/>
                <w:left w:val="none" w:sz="0" w:space="0" w:color="auto"/>
                <w:bottom w:val="none" w:sz="0" w:space="0" w:color="auto"/>
                <w:right w:val="none" w:sz="0" w:space="0" w:color="auto"/>
              </w:divBdr>
            </w:div>
            <w:div w:id="280767221">
              <w:marLeft w:val="0"/>
              <w:marRight w:val="0"/>
              <w:marTop w:val="0"/>
              <w:marBottom w:val="0"/>
              <w:divBdr>
                <w:top w:val="none" w:sz="0" w:space="0" w:color="auto"/>
                <w:left w:val="none" w:sz="0" w:space="0" w:color="auto"/>
                <w:bottom w:val="none" w:sz="0" w:space="0" w:color="auto"/>
                <w:right w:val="none" w:sz="0" w:space="0" w:color="auto"/>
              </w:divBdr>
            </w:div>
            <w:div w:id="298339845">
              <w:marLeft w:val="0"/>
              <w:marRight w:val="0"/>
              <w:marTop w:val="0"/>
              <w:marBottom w:val="0"/>
              <w:divBdr>
                <w:top w:val="none" w:sz="0" w:space="0" w:color="auto"/>
                <w:left w:val="none" w:sz="0" w:space="0" w:color="auto"/>
                <w:bottom w:val="none" w:sz="0" w:space="0" w:color="auto"/>
                <w:right w:val="none" w:sz="0" w:space="0" w:color="auto"/>
              </w:divBdr>
            </w:div>
            <w:div w:id="300887689">
              <w:marLeft w:val="0"/>
              <w:marRight w:val="0"/>
              <w:marTop w:val="0"/>
              <w:marBottom w:val="0"/>
              <w:divBdr>
                <w:top w:val="none" w:sz="0" w:space="0" w:color="auto"/>
                <w:left w:val="none" w:sz="0" w:space="0" w:color="auto"/>
                <w:bottom w:val="none" w:sz="0" w:space="0" w:color="auto"/>
                <w:right w:val="none" w:sz="0" w:space="0" w:color="auto"/>
              </w:divBdr>
            </w:div>
            <w:div w:id="316032662">
              <w:marLeft w:val="0"/>
              <w:marRight w:val="0"/>
              <w:marTop w:val="0"/>
              <w:marBottom w:val="0"/>
              <w:divBdr>
                <w:top w:val="none" w:sz="0" w:space="0" w:color="auto"/>
                <w:left w:val="none" w:sz="0" w:space="0" w:color="auto"/>
                <w:bottom w:val="none" w:sz="0" w:space="0" w:color="auto"/>
                <w:right w:val="none" w:sz="0" w:space="0" w:color="auto"/>
              </w:divBdr>
            </w:div>
            <w:div w:id="341277634">
              <w:marLeft w:val="0"/>
              <w:marRight w:val="0"/>
              <w:marTop w:val="0"/>
              <w:marBottom w:val="0"/>
              <w:divBdr>
                <w:top w:val="none" w:sz="0" w:space="0" w:color="auto"/>
                <w:left w:val="none" w:sz="0" w:space="0" w:color="auto"/>
                <w:bottom w:val="none" w:sz="0" w:space="0" w:color="auto"/>
                <w:right w:val="none" w:sz="0" w:space="0" w:color="auto"/>
              </w:divBdr>
            </w:div>
            <w:div w:id="342248259">
              <w:marLeft w:val="0"/>
              <w:marRight w:val="0"/>
              <w:marTop w:val="0"/>
              <w:marBottom w:val="0"/>
              <w:divBdr>
                <w:top w:val="none" w:sz="0" w:space="0" w:color="auto"/>
                <w:left w:val="none" w:sz="0" w:space="0" w:color="auto"/>
                <w:bottom w:val="none" w:sz="0" w:space="0" w:color="auto"/>
                <w:right w:val="none" w:sz="0" w:space="0" w:color="auto"/>
              </w:divBdr>
            </w:div>
            <w:div w:id="356276551">
              <w:marLeft w:val="0"/>
              <w:marRight w:val="0"/>
              <w:marTop w:val="0"/>
              <w:marBottom w:val="0"/>
              <w:divBdr>
                <w:top w:val="none" w:sz="0" w:space="0" w:color="auto"/>
                <w:left w:val="none" w:sz="0" w:space="0" w:color="auto"/>
                <w:bottom w:val="none" w:sz="0" w:space="0" w:color="auto"/>
                <w:right w:val="none" w:sz="0" w:space="0" w:color="auto"/>
              </w:divBdr>
            </w:div>
            <w:div w:id="358094326">
              <w:marLeft w:val="0"/>
              <w:marRight w:val="0"/>
              <w:marTop w:val="0"/>
              <w:marBottom w:val="0"/>
              <w:divBdr>
                <w:top w:val="none" w:sz="0" w:space="0" w:color="auto"/>
                <w:left w:val="none" w:sz="0" w:space="0" w:color="auto"/>
                <w:bottom w:val="none" w:sz="0" w:space="0" w:color="auto"/>
                <w:right w:val="none" w:sz="0" w:space="0" w:color="auto"/>
              </w:divBdr>
            </w:div>
            <w:div w:id="368917472">
              <w:marLeft w:val="0"/>
              <w:marRight w:val="0"/>
              <w:marTop w:val="0"/>
              <w:marBottom w:val="0"/>
              <w:divBdr>
                <w:top w:val="none" w:sz="0" w:space="0" w:color="auto"/>
                <w:left w:val="none" w:sz="0" w:space="0" w:color="auto"/>
                <w:bottom w:val="none" w:sz="0" w:space="0" w:color="auto"/>
                <w:right w:val="none" w:sz="0" w:space="0" w:color="auto"/>
              </w:divBdr>
            </w:div>
            <w:div w:id="388454215">
              <w:marLeft w:val="0"/>
              <w:marRight w:val="0"/>
              <w:marTop w:val="0"/>
              <w:marBottom w:val="0"/>
              <w:divBdr>
                <w:top w:val="none" w:sz="0" w:space="0" w:color="auto"/>
                <w:left w:val="none" w:sz="0" w:space="0" w:color="auto"/>
                <w:bottom w:val="none" w:sz="0" w:space="0" w:color="auto"/>
                <w:right w:val="none" w:sz="0" w:space="0" w:color="auto"/>
              </w:divBdr>
            </w:div>
            <w:div w:id="393116653">
              <w:marLeft w:val="0"/>
              <w:marRight w:val="0"/>
              <w:marTop w:val="0"/>
              <w:marBottom w:val="0"/>
              <w:divBdr>
                <w:top w:val="none" w:sz="0" w:space="0" w:color="auto"/>
                <w:left w:val="none" w:sz="0" w:space="0" w:color="auto"/>
                <w:bottom w:val="none" w:sz="0" w:space="0" w:color="auto"/>
                <w:right w:val="none" w:sz="0" w:space="0" w:color="auto"/>
              </w:divBdr>
            </w:div>
            <w:div w:id="407505480">
              <w:marLeft w:val="0"/>
              <w:marRight w:val="0"/>
              <w:marTop w:val="0"/>
              <w:marBottom w:val="0"/>
              <w:divBdr>
                <w:top w:val="none" w:sz="0" w:space="0" w:color="auto"/>
                <w:left w:val="none" w:sz="0" w:space="0" w:color="auto"/>
                <w:bottom w:val="none" w:sz="0" w:space="0" w:color="auto"/>
                <w:right w:val="none" w:sz="0" w:space="0" w:color="auto"/>
              </w:divBdr>
            </w:div>
            <w:div w:id="419722690">
              <w:marLeft w:val="0"/>
              <w:marRight w:val="0"/>
              <w:marTop w:val="0"/>
              <w:marBottom w:val="0"/>
              <w:divBdr>
                <w:top w:val="none" w:sz="0" w:space="0" w:color="auto"/>
                <w:left w:val="none" w:sz="0" w:space="0" w:color="auto"/>
                <w:bottom w:val="none" w:sz="0" w:space="0" w:color="auto"/>
                <w:right w:val="none" w:sz="0" w:space="0" w:color="auto"/>
              </w:divBdr>
            </w:div>
            <w:div w:id="452330640">
              <w:marLeft w:val="0"/>
              <w:marRight w:val="0"/>
              <w:marTop w:val="0"/>
              <w:marBottom w:val="0"/>
              <w:divBdr>
                <w:top w:val="none" w:sz="0" w:space="0" w:color="auto"/>
                <w:left w:val="none" w:sz="0" w:space="0" w:color="auto"/>
                <w:bottom w:val="none" w:sz="0" w:space="0" w:color="auto"/>
                <w:right w:val="none" w:sz="0" w:space="0" w:color="auto"/>
              </w:divBdr>
            </w:div>
            <w:div w:id="453135740">
              <w:marLeft w:val="0"/>
              <w:marRight w:val="0"/>
              <w:marTop w:val="0"/>
              <w:marBottom w:val="0"/>
              <w:divBdr>
                <w:top w:val="none" w:sz="0" w:space="0" w:color="auto"/>
                <w:left w:val="none" w:sz="0" w:space="0" w:color="auto"/>
                <w:bottom w:val="none" w:sz="0" w:space="0" w:color="auto"/>
                <w:right w:val="none" w:sz="0" w:space="0" w:color="auto"/>
              </w:divBdr>
            </w:div>
            <w:div w:id="454102373">
              <w:marLeft w:val="0"/>
              <w:marRight w:val="0"/>
              <w:marTop w:val="0"/>
              <w:marBottom w:val="0"/>
              <w:divBdr>
                <w:top w:val="none" w:sz="0" w:space="0" w:color="auto"/>
                <w:left w:val="none" w:sz="0" w:space="0" w:color="auto"/>
                <w:bottom w:val="none" w:sz="0" w:space="0" w:color="auto"/>
                <w:right w:val="none" w:sz="0" w:space="0" w:color="auto"/>
              </w:divBdr>
            </w:div>
            <w:div w:id="467166502">
              <w:marLeft w:val="0"/>
              <w:marRight w:val="0"/>
              <w:marTop w:val="0"/>
              <w:marBottom w:val="0"/>
              <w:divBdr>
                <w:top w:val="none" w:sz="0" w:space="0" w:color="auto"/>
                <w:left w:val="none" w:sz="0" w:space="0" w:color="auto"/>
                <w:bottom w:val="none" w:sz="0" w:space="0" w:color="auto"/>
                <w:right w:val="none" w:sz="0" w:space="0" w:color="auto"/>
              </w:divBdr>
            </w:div>
            <w:div w:id="483355583">
              <w:marLeft w:val="0"/>
              <w:marRight w:val="0"/>
              <w:marTop w:val="0"/>
              <w:marBottom w:val="0"/>
              <w:divBdr>
                <w:top w:val="none" w:sz="0" w:space="0" w:color="auto"/>
                <w:left w:val="none" w:sz="0" w:space="0" w:color="auto"/>
                <w:bottom w:val="none" w:sz="0" w:space="0" w:color="auto"/>
                <w:right w:val="none" w:sz="0" w:space="0" w:color="auto"/>
              </w:divBdr>
            </w:div>
            <w:div w:id="487329337">
              <w:marLeft w:val="0"/>
              <w:marRight w:val="0"/>
              <w:marTop w:val="0"/>
              <w:marBottom w:val="0"/>
              <w:divBdr>
                <w:top w:val="none" w:sz="0" w:space="0" w:color="auto"/>
                <w:left w:val="none" w:sz="0" w:space="0" w:color="auto"/>
                <w:bottom w:val="none" w:sz="0" w:space="0" w:color="auto"/>
                <w:right w:val="none" w:sz="0" w:space="0" w:color="auto"/>
              </w:divBdr>
            </w:div>
            <w:div w:id="494344691">
              <w:marLeft w:val="0"/>
              <w:marRight w:val="0"/>
              <w:marTop w:val="0"/>
              <w:marBottom w:val="0"/>
              <w:divBdr>
                <w:top w:val="none" w:sz="0" w:space="0" w:color="auto"/>
                <w:left w:val="none" w:sz="0" w:space="0" w:color="auto"/>
                <w:bottom w:val="none" w:sz="0" w:space="0" w:color="auto"/>
                <w:right w:val="none" w:sz="0" w:space="0" w:color="auto"/>
              </w:divBdr>
            </w:div>
            <w:div w:id="514349817">
              <w:marLeft w:val="0"/>
              <w:marRight w:val="0"/>
              <w:marTop w:val="0"/>
              <w:marBottom w:val="0"/>
              <w:divBdr>
                <w:top w:val="none" w:sz="0" w:space="0" w:color="auto"/>
                <w:left w:val="none" w:sz="0" w:space="0" w:color="auto"/>
                <w:bottom w:val="none" w:sz="0" w:space="0" w:color="auto"/>
                <w:right w:val="none" w:sz="0" w:space="0" w:color="auto"/>
              </w:divBdr>
            </w:div>
            <w:div w:id="525487929">
              <w:marLeft w:val="0"/>
              <w:marRight w:val="0"/>
              <w:marTop w:val="0"/>
              <w:marBottom w:val="0"/>
              <w:divBdr>
                <w:top w:val="none" w:sz="0" w:space="0" w:color="auto"/>
                <w:left w:val="none" w:sz="0" w:space="0" w:color="auto"/>
                <w:bottom w:val="none" w:sz="0" w:space="0" w:color="auto"/>
                <w:right w:val="none" w:sz="0" w:space="0" w:color="auto"/>
              </w:divBdr>
            </w:div>
            <w:div w:id="525755866">
              <w:marLeft w:val="0"/>
              <w:marRight w:val="0"/>
              <w:marTop w:val="0"/>
              <w:marBottom w:val="0"/>
              <w:divBdr>
                <w:top w:val="none" w:sz="0" w:space="0" w:color="auto"/>
                <w:left w:val="none" w:sz="0" w:space="0" w:color="auto"/>
                <w:bottom w:val="none" w:sz="0" w:space="0" w:color="auto"/>
                <w:right w:val="none" w:sz="0" w:space="0" w:color="auto"/>
              </w:divBdr>
            </w:div>
            <w:div w:id="527455660">
              <w:marLeft w:val="0"/>
              <w:marRight w:val="0"/>
              <w:marTop w:val="0"/>
              <w:marBottom w:val="0"/>
              <w:divBdr>
                <w:top w:val="none" w:sz="0" w:space="0" w:color="auto"/>
                <w:left w:val="none" w:sz="0" w:space="0" w:color="auto"/>
                <w:bottom w:val="none" w:sz="0" w:space="0" w:color="auto"/>
                <w:right w:val="none" w:sz="0" w:space="0" w:color="auto"/>
              </w:divBdr>
            </w:div>
            <w:div w:id="555550566">
              <w:marLeft w:val="0"/>
              <w:marRight w:val="0"/>
              <w:marTop w:val="0"/>
              <w:marBottom w:val="0"/>
              <w:divBdr>
                <w:top w:val="none" w:sz="0" w:space="0" w:color="auto"/>
                <w:left w:val="none" w:sz="0" w:space="0" w:color="auto"/>
                <w:bottom w:val="none" w:sz="0" w:space="0" w:color="auto"/>
                <w:right w:val="none" w:sz="0" w:space="0" w:color="auto"/>
              </w:divBdr>
            </w:div>
            <w:div w:id="564334870">
              <w:marLeft w:val="0"/>
              <w:marRight w:val="0"/>
              <w:marTop w:val="0"/>
              <w:marBottom w:val="0"/>
              <w:divBdr>
                <w:top w:val="none" w:sz="0" w:space="0" w:color="auto"/>
                <w:left w:val="none" w:sz="0" w:space="0" w:color="auto"/>
                <w:bottom w:val="none" w:sz="0" w:space="0" w:color="auto"/>
                <w:right w:val="none" w:sz="0" w:space="0" w:color="auto"/>
              </w:divBdr>
            </w:div>
            <w:div w:id="571278723">
              <w:marLeft w:val="0"/>
              <w:marRight w:val="0"/>
              <w:marTop w:val="0"/>
              <w:marBottom w:val="0"/>
              <w:divBdr>
                <w:top w:val="none" w:sz="0" w:space="0" w:color="auto"/>
                <w:left w:val="none" w:sz="0" w:space="0" w:color="auto"/>
                <w:bottom w:val="none" w:sz="0" w:space="0" w:color="auto"/>
                <w:right w:val="none" w:sz="0" w:space="0" w:color="auto"/>
              </w:divBdr>
            </w:div>
            <w:div w:id="578830816">
              <w:marLeft w:val="0"/>
              <w:marRight w:val="0"/>
              <w:marTop w:val="0"/>
              <w:marBottom w:val="0"/>
              <w:divBdr>
                <w:top w:val="none" w:sz="0" w:space="0" w:color="auto"/>
                <w:left w:val="none" w:sz="0" w:space="0" w:color="auto"/>
                <w:bottom w:val="none" w:sz="0" w:space="0" w:color="auto"/>
                <w:right w:val="none" w:sz="0" w:space="0" w:color="auto"/>
              </w:divBdr>
            </w:div>
            <w:div w:id="596714331">
              <w:marLeft w:val="0"/>
              <w:marRight w:val="0"/>
              <w:marTop w:val="0"/>
              <w:marBottom w:val="0"/>
              <w:divBdr>
                <w:top w:val="none" w:sz="0" w:space="0" w:color="auto"/>
                <w:left w:val="none" w:sz="0" w:space="0" w:color="auto"/>
                <w:bottom w:val="none" w:sz="0" w:space="0" w:color="auto"/>
                <w:right w:val="none" w:sz="0" w:space="0" w:color="auto"/>
              </w:divBdr>
            </w:div>
            <w:div w:id="601574932">
              <w:marLeft w:val="0"/>
              <w:marRight w:val="0"/>
              <w:marTop w:val="0"/>
              <w:marBottom w:val="0"/>
              <w:divBdr>
                <w:top w:val="none" w:sz="0" w:space="0" w:color="auto"/>
                <w:left w:val="none" w:sz="0" w:space="0" w:color="auto"/>
                <w:bottom w:val="none" w:sz="0" w:space="0" w:color="auto"/>
                <w:right w:val="none" w:sz="0" w:space="0" w:color="auto"/>
              </w:divBdr>
            </w:div>
            <w:div w:id="618530418">
              <w:marLeft w:val="0"/>
              <w:marRight w:val="0"/>
              <w:marTop w:val="0"/>
              <w:marBottom w:val="0"/>
              <w:divBdr>
                <w:top w:val="none" w:sz="0" w:space="0" w:color="auto"/>
                <w:left w:val="none" w:sz="0" w:space="0" w:color="auto"/>
                <w:bottom w:val="none" w:sz="0" w:space="0" w:color="auto"/>
                <w:right w:val="none" w:sz="0" w:space="0" w:color="auto"/>
              </w:divBdr>
            </w:div>
            <w:div w:id="622272785">
              <w:marLeft w:val="0"/>
              <w:marRight w:val="0"/>
              <w:marTop w:val="0"/>
              <w:marBottom w:val="0"/>
              <w:divBdr>
                <w:top w:val="none" w:sz="0" w:space="0" w:color="auto"/>
                <w:left w:val="none" w:sz="0" w:space="0" w:color="auto"/>
                <w:bottom w:val="none" w:sz="0" w:space="0" w:color="auto"/>
                <w:right w:val="none" w:sz="0" w:space="0" w:color="auto"/>
              </w:divBdr>
            </w:div>
            <w:div w:id="626735841">
              <w:marLeft w:val="0"/>
              <w:marRight w:val="0"/>
              <w:marTop w:val="0"/>
              <w:marBottom w:val="0"/>
              <w:divBdr>
                <w:top w:val="none" w:sz="0" w:space="0" w:color="auto"/>
                <w:left w:val="none" w:sz="0" w:space="0" w:color="auto"/>
                <w:bottom w:val="none" w:sz="0" w:space="0" w:color="auto"/>
                <w:right w:val="none" w:sz="0" w:space="0" w:color="auto"/>
              </w:divBdr>
            </w:div>
            <w:div w:id="631983951">
              <w:marLeft w:val="0"/>
              <w:marRight w:val="0"/>
              <w:marTop w:val="0"/>
              <w:marBottom w:val="0"/>
              <w:divBdr>
                <w:top w:val="none" w:sz="0" w:space="0" w:color="auto"/>
                <w:left w:val="none" w:sz="0" w:space="0" w:color="auto"/>
                <w:bottom w:val="none" w:sz="0" w:space="0" w:color="auto"/>
                <w:right w:val="none" w:sz="0" w:space="0" w:color="auto"/>
              </w:divBdr>
            </w:div>
            <w:div w:id="636833490">
              <w:marLeft w:val="0"/>
              <w:marRight w:val="0"/>
              <w:marTop w:val="0"/>
              <w:marBottom w:val="0"/>
              <w:divBdr>
                <w:top w:val="none" w:sz="0" w:space="0" w:color="auto"/>
                <w:left w:val="none" w:sz="0" w:space="0" w:color="auto"/>
                <w:bottom w:val="none" w:sz="0" w:space="0" w:color="auto"/>
                <w:right w:val="none" w:sz="0" w:space="0" w:color="auto"/>
              </w:divBdr>
            </w:div>
            <w:div w:id="639769108">
              <w:marLeft w:val="0"/>
              <w:marRight w:val="0"/>
              <w:marTop w:val="0"/>
              <w:marBottom w:val="0"/>
              <w:divBdr>
                <w:top w:val="none" w:sz="0" w:space="0" w:color="auto"/>
                <w:left w:val="none" w:sz="0" w:space="0" w:color="auto"/>
                <w:bottom w:val="none" w:sz="0" w:space="0" w:color="auto"/>
                <w:right w:val="none" w:sz="0" w:space="0" w:color="auto"/>
              </w:divBdr>
            </w:div>
            <w:div w:id="645357612">
              <w:marLeft w:val="0"/>
              <w:marRight w:val="0"/>
              <w:marTop w:val="0"/>
              <w:marBottom w:val="0"/>
              <w:divBdr>
                <w:top w:val="none" w:sz="0" w:space="0" w:color="auto"/>
                <w:left w:val="none" w:sz="0" w:space="0" w:color="auto"/>
                <w:bottom w:val="none" w:sz="0" w:space="0" w:color="auto"/>
                <w:right w:val="none" w:sz="0" w:space="0" w:color="auto"/>
              </w:divBdr>
            </w:div>
            <w:div w:id="656306735">
              <w:marLeft w:val="0"/>
              <w:marRight w:val="0"/>
              <w:marTop w:val="0"/>
              <w:marBottom w:val="0"/>
              <w:divBdr>
                <w:top w:val="none" w:sz="0" w:space="0" w:color="auto"/>
                <w:left w:val="none" w:sz="0" w:space="0" w:color="auto"/>
                <w:bottom w:val="none" w:sz="0" w:space="0" w:color="auto"/>
                <w:right w:val="none" w:sz="0" w:space="0" w:color="auto"/>
              </w:divBdr>
            </w:div>
            <w:div w:id="679237406">
              <w:marLeft w:val="0"/>
              <w:marRight w:val="0"/>
              <w:marTop w:val="0"/>
              <w:marBottom w:val="0"/>
              <w:divBdr>
                <w:top w:val="none" w:sz="0" w:space="0" w:color="auto"/>
                <w:left w:val="none" w:sz="0" w:space="0" w:color="auto"/>
                <w:bottom w:val="none" w:sz="0" w:space="0" w:color="auto"/>
                <w:right w:val="none" w:sz="0" w:space="0" w:color="auto"/>
              </w:divBdr>
            </w:div>
            <w:div w:id="682167858">
              <w:marLeft w:val="0"/>
              <w:marRight w:val="0"/>
              <w:marTop w:val="0"/>
              <w:marBottom w:val="0"/>
              <w:divBdr>
                <w:top w:val="none" w:sz="0" w:space="0" w:color="auto"/>
                <w:left w:val="none" w:sz="0" w:space="0" w:color="auto"/>
                <w:bottom w:val="none" w:sz="0" w:space="0" w:color="auto"/>
                <w:right w:val="none" w:sz="0" w:space="0" w:color="auto"/>
              </w:divBdr>
            </w:div>
            <w:div w:id="700131206">
              <w:marLeft w:val="0"/>
              <w:marRight w:val="0"/>
              <w:marTop w:val="0"/>
              <w:marBottom w:val="0"/>
              <w:divBdr>
                <w:top w:val="none" w:sz="0" w:space="0" w:color="auto"/>
                <w:left w:val="none" w:sz="0" w:space="0" w:color="auto"/>
                <w:bottom w:val="none" w:sz="0" w:space="0" w:color="auto"/>
                <w:right w:val="none" w:sz="0" w:space="0" w:color="auto"/>
              </w:divBdr>
            </w:div>
            <w:div w:id="705371206">
              <w:marLeft w:val="0"/>
              <w:marRight w:val="0"/>
              <w:marTop w:val="0"/>
              <w:marBottom w:val="0"/>
              <w:divBdr>
                <w:top w:val="none" w:sz="0" w:space="0" w:color="auto"/>
                <w:left w:val="none" w:sz="0" w:space="0" w:color="auto"/>
                <w:bottom w:val="none" w:sz="0" w:space="0" w:color="auto"/>
                <w:right w:val="none" w:sz="0" w:space="0" w:color="auto"/>
              </w:divBdr>
            </w:div>
            <w:div w:id="718435787">
              <w:marLeft w:val="0"/>
              <w:marRight w:val="0"/>
              <w:marTop w:val="0"/>
              <w:marBottom w:val="0"/>
              <w:divBdr>
                <w:top w:val="none" w:sz="0" w:space="0" w:color="auto"/>
                <w:left w:val="none" w:sz="0" w:space="0" w:color="auto"/>
                <w:bottom w:val="none" w:sz="0" w:space="0" w:color="auto"/>
                <w:right w:val="none" w:sz="0" w:space="0" w:color="auto"/>
              </w:divBdr>
            </w:div>
            <w:div w:id="720635957">
              <w:marLeft w:val="0"/>
              <w:marRight w:val="0"/>
              <w:marTop w:val="0"/>
              <w:marBottom w:val="0"/>
              <w:divBdr>
                <w:top w:val="none" w:sz="0" w:space="0" w:color="auto"/>
                <w:left w:val="none" w:sz="0" w:space="0" w:color="auto"/>
                <w:bottom w:val="none" w:sz="0" w:space="0" w:color="auto"/>
                <w:right w:val="none" w:sz="0" w:space="0" w:color="auto"/>
              </w:divBdr>
            </w:div>
            <w:div w:id="734819425">
              <w:marLeft w:val="0"/>
              <w:marRight w:val="0"/>
              <w:marTop w:val="0"/>
              <w:marBottom w:val="0"/>
              <w:divBdr>
                <w:top w:val="none" w:sz="0" w:space="0" w:color="auto"/>
                <w:left w:val="none" w:sz="0" w:space="0" w:color="auto"/>
                <w:bottom w:val="none" w:sz="0" w:space="0" w:color="auto"/>
                <w:right w:val="none" w:sz="0" w:space="0" w:color="auto"/>
              </w:divBdr>
            </w:div>
            <w:div w:id="764227633">
              <w:marLeft w:val="0"/>
              <w:marRight w:val="0"/>
              <w:marTop w:val="0"/>
              <w:marBottom w:val="0"/>
              <w:divBdr>
                <w:top w:val="none" w:sz="0" w:space="0" w:color="auto"/>
                <w:left w:val="none" w:sz="0" w:space="0" w:color="auto"/>
                <w:bottom w:val="none" w:sz="0" w:space="0" w:color="auto"/>
                <w:right w:val="none" w:sz="0" w:space="0" w:color="auto"/>
              </w:divBdr>
            </w:div>
            <w:div w:id="765230039">
              <w:marLeft w:val="0"/>
              <w:marRight w:val="0"/>
              <w:marTop w:val="0"/>
              <w:marBottom w:val="0"/>
              <w:divBdr>
                <w:top w:val="none" w:sz="0" w:space="0" w:color="auto"/>
                <w:left w:val="none" w:sz="0" w:space="0" w:color="auto"/>
                <w:bottom w:val="none" w:sz="0" w:space="0" w:color="auto"/>
                <w:right w:val="none" w:sz="0" w:space="0" w:color="auto"/>
              </w:divBdr>
            </w:div>
            <w:div w:id="765811518">
              <w:marLeft w:val="0"/>
              <w:marRight w:val="0"/>
              <w:marTop w:val="0"/>
              <w:marBottom w:val="0"/>
              <w:divBdr>
                <w:top w:val="none" w:sz="0" w:space="0" w:color="auto"/>
                <w:left w:val="none" w:sz="0" w:space="0" w:color="auto"/>
                <w:bottom w:val="none" w:sz="0" w:space="0" w:color="auto"/>
                <w:right w:val="none" w:sz="0" w:space="0" w:color="auto"/>
              </w:divBdr>
            </w:div>
            <w:div w:id="784008346">
              <w:marLeft w:val="0"/>
              <w:marRight w:val="0"/>
              <w:marTop w:val="0"/>
              <w:marBottom w:val="0"/>
              <w:divBdr>
                <w:top w:val="none" w:sz="0" w:space="0" w:color="auto"/>
                <w:left w:val="none" w:sz="0" w:space="0" w:color="auto"/>
                <w:bottom w:val="none" w:sz="0" w:space="0" w:color="auto"/>
                <w:right w:val="none" w:sz="0" w:space="0" w:color="auto"/>
              </w:divBdr>
            </w:div>
            <w:div w:id="785272214">
              <w:marLeft w:val="0"/>
              <w:marRight w:val="0"/>
              <w:marTop w:val="0"/>
              <w:marBottom w:val="0"/>
              <w:divBdr>
                <w:top w:val="none" w:sz="0" w:space="0" w:color="auto"/>
                <w:left w:val="none" w:sz="0" w:space="0" w:color="auto"/>
                <w:bottom w:val="none" w:sz="0" w:space="0" w:color="auto"/>
                <w:right w:val="none" w:sz="0" w:space="0" w:color="auto"/>
              </w:divBdr>
            </w:div>
            <w:div w:id="790829972">
              <w:marLeft w:val="0"/>
              <w:marRight w:val="0"/>
              <w:marTop w:val="0"/>
              <w:marBottom w:val="0"/>
              <w:divBdr>
                <w:top w:val="none" w:sz="0" w:space="0" w:color="auto"/>
                <w:left w:val="none" w:sz="0" w:space="0" w:color="auto"/>
                <w:bottom w:val="none" w:sz="0" w:space="0" w:color="auto"/>
                <w:right w:val="none" w:sz="0" w:space="0" w:color="auto"/>
              </w:divBdr>
            </w:div>
            <w:div w:id="815143861">
              <w:marLeft w:val="0"/>
              <w:marRight w:val="0"/>
              <w:marTop w:val="0"/>
              <w:marBottom w:val="0"/>
              <w:divBdr>
                <w:top w:val="none" w:sz="0" w:space="0" w:color="auto"/>
                <w:left w:val="none" w:sz="0" w:space="0" w:color="auto"/>
                <w:bottom w:val="none" w:sz="0" w:space="0" w:color="auto"/>
                <w:right w:val="none" w:sz="0" w:space="0" w:color="auto"/>
              </w:divBdr>
            </w:div>
            <w:div w:id="823281027">
              <w:marLeft w:val="0"/>
              <w:marRight w:val="0"/>
              <w:marTop w:val="0"/>
              <w:marBottom w:val="0"/>
              <w:divBdr>
                <w:top w:val="none" w:sz="0" w:space="0" w:color="auto"/>
                <w:left w:val="none" w:sz="0" w:space="0" w:color="auto"/>
                <w:bottom w:val="none" w:sz="0" w:space="0" w:color="auto"/>
                <w:right w:val="none" w:sz="0" w:space="0" w:color="auto"/>
              </w:divBdr>
            </w:div>
            <w:div w:id="843477442">
              <w:marLeft w:val="0"/>
              <w:marRight w:val="0"/>
              <w:marTop w:val="0"/>
              <w:marBottom w:val="0"/>
              <w:divBdr>
                <w:top w:val="none" w:sz="0" w:space="0" w:color="auto"/>
                <w:left w:val="none" w:sz="0" w:space="0" w:color="auto"/>
                <w:bottom w:val="none" w:sz="0" w:space="0" w:color="auto"/>
                <w:right w:val="none" w:sz="0" w:space="0" w:color="auto"/>
              </w:divBdr>
            </w:div>
            <w:div w:id="852765796">
              <w:marLeft w:val="0"/>
              <w:marRight w:val="0"/>
              <w:marTop w:val="0"/>
              <w:marBottom w:val="0"/>
              <w:divBdr>
                <w:top w:val="none" w:sz="0" w:space="0" w:color="auto"/>
                <w:left w:val="none" w:sz="0" w:space="0" w:color="auto"/>
                <w:bottom w:val="none" w:sz="0" w:space="0" w:color="auto"/>
                <w:right w:val="none" w:sz="0" w:space="0" w:color="auto"/>
              </w:divBdr>
            </w:div>
            <w:div w:id="857041135">
              <w:marLeft w:val="0"/>
              <w:marRight w:val="0"/>
              <w:marTop w:val="0"/>
              <w:marBottom w:val="0"/>
              <w:divBdr>
                <w:top w:val="none" w:sz="0" w:space="0" w:color="auto"/>
                <w:left w:val="none" w:sz="0" w:space="0" w:color="auto"/>
                <w:bottom w:val="none" w:sz="0" w:space="0" w:color="auto"/>
                <w:right w:val="none" w:sz="0" w:space="0" w:color="auto"/>
              </w:divBdr>
            </w:div>
            <w:div w:id="859775720">
              <w:marLeft w:val="0"/>
              <w:marRight w:val="0"/>
              <w:marTop w:val="0"/>
              <w:marBottom w:val="0"/>
              <w:divBdr>
                <w:top w:val="none" w:sz="0" w:space="0" w:color="auto"/>
                <w:left w:val="none" w:sz="0" w:space="0" w:color="auto"/>
                <w:bottom w:val="none" w:sz="0" w:space="0" w:color="auto"/>
                <w:right w:val="none" w:sz="0" w:space="0" w:color="auto"/>
              </w:divBdr>
            </w:div>
            <w:div w:id="865485462">
              <w:marLeft w:val="0"/>
              <w:marRight w:val="0"/>
              <w:marTop w:val="0"/>
              <w:marBottom w:val="0"/>
              <w:divBdr>
                <w:top w:val="none" w:sz="0" w:space="0" w:color="auto"/>
                <w:left w:val="none" w:sz="0" w:space="0" w:color="auto"/>
                <w:bottom w:val="none" w:sz="0" w:space="0" w:color="auto"/>
                <w:right w:val="none" w:sz="0" w:space="0" w:color="auto"/>
              </w:divBdr>
            </w:div>
            <w:div w:id="867185590">
              <w:marLeft w:val="0"/>
              <w:marRight w:val="0"/>
              <w:marTop w:val="0"/>
              <w:marBottom w:val="0"/>
              <w:divBdr>
                <w:top w:val="none" w:sz="0" w:space="0" w:color="auto"/>
                <w:left w:val="none" w:sz="0" w:space="0" w:color="auto"/>
                <w:bottom w:val="none" w:sz="0" w:space="0" w:color="auto"/>
                <w:right w:val="none" w:sz="0" w:space="0" w:color="auto"/>
              </w:divBdr>
            </w:div>
            <w:div w:id="875891109">
              <w:marLeft w:val="0"/>
              <w:marRight w:val="0"/>
              <w:marTop w:val="0"/>
              <w:marBottom w:val="0"/>
              <w:divBdr>
                <w:top w:val="none" w:sz="0" w:space="0" w:color="auto"/>
                <w:left w:val="none" w:sz="0" w:space="0" w:color="auto"/>
                <w:bottom w:val="none" w:sz="0" w:space="0" w:color="auto"/>
                <w:right w:val="none" w:sz="0" w:space="0" w:color="auto"/>
              </w:divBdr>
            </w:div>
            <w:div w:id="889270016">
              <w:marLeft w:val="0"/>
              <w:marRight w:val="0"/>
              <w:marTop w:val="0"/>
              <w:marBottom w:val="0"/>
              <w:divBdr>
                <w:top w:val="none" w:sz="0" w:space="0" w:color="auto"/>
                <w:left w:val="none" w:sz="0" w:space="0" w:color="auto"/>
                <w:bottom w:val="none" w:sz="0" w:space="0" w:color="auto"/>
                <w:right w:val="none" w:sz="0" w:space="0" w:color="auto"/>
              </w:divBdr>
            </w:div>
            <w:div w:id="900793127">
              <w:marLeft w:val="0"/>
              <w:marRight w:val="0"/>
              <w:marTop w:val="0"/>
              <w:marBottom w:val="0"/>
              <w:divBdr>
                <w:top w:val="none" w:sz="0" w:space="0" w:color="auto"/>
                <w:left w:val="none" w:sz="0" w:space="0" w:color="auto"/>
                <w:bottom w:val="none" w:sz="0" w:space="0" w:color="auto"/>
                <w:right w:val="none" w:sz="0" w:space="0" w:color="auto"/>
              </w:divBdr>
            </w:div>
            <w:div w:id="903417770">
              <w:marLeft w:val="0"/>
              <w:marRight w:val="0"/>
              <w:marTop w:val="0"/>
              <w:marBottom w:val="0"/>
              <w:divBdr>
                <w:top w:val="none" w:sz="0" w:space="0" w:color="auto"/>
                <w:left w:val="none" w:sz="0" w:space="0" w:color="auto"/>
                <w:bottom w:val="none" w:sz="0" w:space="0" w:color="auto"/>
                <w:right w:val="none" w:sz="0" w:space="0" w:color="auto"/>
              </w:divBdr>
            </w:div>
            <w:div w:id="919293285">
              <w:marLeft w:val="0"/>
              <w:marRight w:val="0"/>
              <w:marTop w:val="0"/>
              <w:marBottom w:val="0"/>
              <w:divBdr>
                <w:top w:val="none" w:sz="0" w:space="0" w:color="auto"/>
                <w:left w:val="none" w:sz="0" w:space="0" w:color="auto"/>
                <w:bottom w:val="none" w:sz="0" w:space="0" w:color="auto"/>
                <w:right w:val="none" w:sz="0" w:space="0" w:color="auto"/>
              </w:divBdr>
            </w:div>
            <w:div w:id="924608628">
              <w:marLeft w:val="0"/>
              <w:marRight w:val="0"/>
              <w:marTop w:val="0"/>
              <w:marBottom w:val="0"/>
              <w:divBdr>
                <w:top w:val="none" w:sz="0" w:space="0" w:color="auto"/>
                <w:left w:val="none" w:sz="0" w:space="0" w:color="auto"/>
                <w:bottom w:val="none" w:sz="0" w:space="0" w:color="auto"/>
                <w:right w:val="none" w:sz="0" w:space="0" w:color="auto"/>
              </w:divBdr>
            </w:div>
            <w:div w:id="927273147">
              <w:marLeft w:val="0"/>
              <w:marRight w:val="0"/>
              <w:marTop w:val="0"/>
              <w:marBottom w:val="0"/>
              <w:divBdr>
                <w:top w:val="none" w:sz="0" w:space="0" w:color="auto"/>
                <w:left w:val="none" w:sz="0" w:space="0" w:color="auto"/>
                <w:bottom w:val="none" w:sz="0" w:space="0" w:color="auto"/>
                <w:right w:val="none" w:sz="0" w:space="0" w:color="auto"/>
              </w:divBdr>
            </w:div>
            <w:div w:id="929195718">
              <w:marLeft w:val="0"/>
              <w:marRight w:val="0"/>
              <w:marTop w:val="0"/>
              <w:marBottom w:val="0"/>
              <w:divBdr>
                <w:top w:val="none" w:sz="0" w:space="0" w:color="auto"/>
                <w:left w:val="none" w:sz="0" w:space="0" w:color="auto"/>
                <w:bottom w:val="none" w:sz="0" w:space="0" w:color="auto"/>
                <w:right w:val="none" w:sz="0" w:space="0" w:color="auto"/>
              </w:divBdr>
            </w:div>
            <w:div w:id="977223033">
              <w:marLeft w:val="0"/>
              <w:marRight w:val="0"/>
              <w:marTop w:val="0"/>
              <w:marBottom w:val="0"/>
              <w:divBdr>
                <w:top w:val="none" w:sz="0" w:space="0" w:color="auto"/>
                <w:left w:val="none" w:sz="0" w:space="0" w:color="auto"/>
                <w:bottom w:val="none" w:sz="0" w:space="0" w:color="auto"/>
                <w:right w:val="none" w:sz="0" w:space="0" w:color="auto"/>
              </w:divBdr>
            </w:div>
            <w:div w:id="981883172">
              <w:marLeft w:val="0"/>
              <w:marRight w:val="0"/>
              <w:marTop w:val="0"/>
              <w:marBottom w:val="0"/>
              <w:divBdr>
                <w:top w:val="none" w:sz="0" w:space="0" w:color="auto"/>
                <w:left w:val="none" w:sz="0" w:space="0" w:color="auto"/>
                <w:bottom w:val="none" w:sz="0" w:space="0" w:color="auto"/>
                <w:right w:val="none" w:sz="0" w:space="0" w:color="auto"/>
              </w:divBdr>
            </w:div>
            <w:div w:id="982612327">
              <w:marLeft w:val="0"/>
              <w:marRight w:val="0"/>
              <w:marTop w:val="0"/>
              <w:marBottom w:val="0"/>
              <w:divBdr>
                <w:top w:val="none" w:sz="0" w:space="0" w:color="auto"/>
                <w:left w:val="none" w:sz="0" w:space="0" w:color="auto"/>
                <w:bottom w:val="none" w:sz="0" w:space="0" w:color="auto"/>
                <w:right w:val="none" w:sz="0" w:space="0" w:color="auto"/>
              </w:divBdr>
            </w:div>
            <w:div w:id="990787394">
              <w:marLeft w:val="0"/>
              <w:marRight w:val="0"/>
              <w:marTop w:val="0"/>
              <w:marBottom w:val="0"/>
              <w:divBdr>
                <w:top w:val="none" w:sz="0" w:space="0" w:color="auto"/>
                <w:left w:val="none" w:sz="0" w:space="0" w:color="auto"/>
                <w:bottom w:val="none" w:sz="0" w:space="0" w:color="auto"/>
                <w:right w:val="none" w:sz="0" w:space="0" w:color="auto"/>
              </w:divBdr>
            </w:div>
            <w:div w:id="1038508172">
              <w:marLeft w:val="0"/>
              <w:marRight w:val="0"/>
              <w:marTop w:val="0"/>
              <w:marBottom w:val="0"/>
              <w:divBdr>
                <w:top w:val="none" w:sz="0" w:space="0" w:color="auto"/>
                <w:left w:val="none" w:sz="0" w:space="0" w:color="auto"/>
                <w:bottom w:val="none" w:sz="0" w:space="0" w:color="auto"/>
                <w:right w:val="none" w:sz="0" w:space="0" w:color="auto"/>
              </w:divBdr>
            </w:div>
            <w:div w:id="1051802450">
              <w:marLeft w:val="0"/>
              <w:marRight w:val="0"/>
              <w:marTop w:val="0"/>
              <w:marBottom w:val="0"/>
              <w:divBdr>
                <w:top w:val="none" w:sz="0" w:space="0" w:color="auto"/>
                <w:left w:val="none" w:sz="0" w:space="0" w:color="auto"/>
                <w:bottom w:val="none" w:sz="0" w:space="0" w:color="auto"/>
                <w:right w:val="none" w:sz="0" w:space="0" w:color="auto"/>
              </w:divBdr>
            </w:div>
            <w:div w:id="1061519256">
              <w:marLeft w:val="0"/>
              <w:marRight w:val="0"/>
              <w:marTop w:val="0"/>
              <w:marBottom w:val="0"/>
              <w:divBdr>
                <w:top w:val="none" w:sz="0" w:space="0" w:color="auto"/>
                <w:left w:val="none" w:sz="0" w:space="0" w:color="auto"/>
                <w:bottom w:val="none" w:sz="0" w:space="0" w:color="auto"/>
                <w:right w:val="none" w:sz="0" w:space="0" w:color="auto"/>
              </w:divBdr>
            </w:div>
            <w:div w:id="1063916108">
              <w:marLeft w:val="0"/>
              <w:marRight w:val="0"/>
              <w:marTop w:val="0"/>
              <w:marBottom w:val="0"/>
              <w:divBdr>
                <w:top w:val="none" w:sz="0" w:space="0" w:color="auto"/>
                <w:left w:val="none" w:sz="0" w:space="0" w:color="auto"/>
                <w:bottom w:val="none" w:sz="0" w:space="0" w:color="auto"/>
                <w:right w:val="none" w:sz="0" w:space="0" w:color="auto"/>
              </w:divBdr>
            </w:div>
            <w:div w:id="1086152486">
              <w:marLeft w:val="0"/>
              <w:marRight w:val="0"/>
              <w:marTop w:val="0"/>
              <w:marBottom w:val="0"/>
              <w:divBdr>
                <w:top w:val="none" w:sz="0" w:space="0" w:color="auto"/>
                <w:left w:val="none" w:sz="0" w:space="0" w:color="auto"/>
                <w:bottom w:val="none" w:sz="0" w:space="0" w:color="auto"/>
                <w:right w:val="none" w:sz="0" w:space="0" w:color="auto"/>
              </w:divBdr>
            </w:div>
            <w:div w:id="1098257831">
              <w:marLeft w:val="0"/>
              <w:marRight w:val="0"/>
              <w:marTop w:val="0"/>
              <w:marBottom w:val="0"/>
              <w:divBdr>
                <w:top w:val="none" w:sz="0" w:space="0" w:color="auto"/>
                <w:left w:val="none" w:sz="0" w:space="0" w:color="auto"/>
                <w:bottom w:val="none" w:sz="0" w:space="0" w:color="auto"/>
                <w:right w:val="none" w:sz="0" w:space="0" w:color="auto"/>
              </w:divBdr>
            </w:div>
            <w:div w:id="1099980906">
              <w:marLeft w:val="0"/>
              <w:marRight w:val="0"/>
              <w:marTop w:val="0"/>
              <w:marBottom w:val="0"/>
              <w:divBdr>
                <w:top w:val="none" w:sz="0" w:space="0" w:color="auto"/>
                <w:left w:val="none" w:sz="0" w:space="0" w:color="auto"/>
                <w:bottom w:val="none" w:sz="0" w:space="0" w:color="auto"/>
                <w:right w:val="none" w:sz="0" w:space="0" w:color="auto"/>
              </w:divBdr>
            </w:div>
            <w:div w:id="1102847467">
              <w:marLeft w:val="0"/>
              <w:marRight w:val="0"/>
              <w:marTop w:val="0"/>
              <w:marBottom w:val="0"/>
              <w:divBdr>
                <w:top w:val="none" w:sz="0" w:space="0" w:color="auto"/>
                <w:left w:val="none" w:sz="0" w:space="0" w:color="auto"/>
                <w:bottom w:val="none" w:sz="0" w:space="0" w:color="auto"/>
                <w:right w:val="none" w:sz="0" w:space="0" w:color="auto"/>
              </w:divBdr>
            </w:div>
            <w:div w:id="1103842701">
              <w:marLeft w:val="0"/>
              <w:marRight w:val="0"/>
              <w:marTop w:val="0"/>
              <w:marBottom w:val="0"/>
              <w:divBdr>
                <w:top w:val="none" w:sz="0" w:space="0" w:color="auto"/>
                <w:left w:val="none" w:sz="0" w:space="0" w:color="auto"/>
                <w:bottom w:val="none" w:sz="0" w:space="0" w:color="auto"/>
                <w:right w:val="none" w:sz="0" w:space="0" w:color="auto"/>
              </w:divBdr>
            </w:div>
            <w:div w:id="1108158168">
              <w:marLeft w:val="0"/>
              <w:marRight w:val="0"/>
              <w:marTop w:val="0"/>
              <w:marBottom w:val="0"/>
              <w:divBdr>
                <w:top w:val="none" w:sz="0" w:space="0" w:color="auto"/>
                <w:left w:val="none" w:sz="0" w:space="0" w:color="auto"/>
                <w:bottom w:val="none" w:sz="0" w:space="0" w:color="auto"/>
                <w:right w:val="none" w:sz="0" w:space="0" w:color="auto"/>
              </w:divBdr>
            </w:div>
            <w:div w:id="1152451325">
              <w:marLeft w:val="0"/>
              <w:marRight w:val="0"/>
              <w:marTop w:val="0"/>
              <w:marBottom w:val="0"/>
              <w:divBdr>
                <w:top w:val="none" w:sz="0" w:space="0" w:color="auto"/>
                <w:left w:val="none" w:sz="0" w:space="0" w:color="auto"/>
                <w:bottom w:val="none" w:sz="0" w:space="0" w:color="auto"/>
                <w:right w:val="none" w:sz="0" w:space="0" w:color="auto"/>
              </w:divBdr>
            </w:div>
            <w:div w:id="1157186940">
              <w:marLeft w:val="0"/>
              <w:marRight w:val="0"/>
              <w:marTop w:val="0"/>
              <w:marBottom w:val="0"/>
              <w:divBdr>
                <w:top w:val="none" w:sz="0" w:space="0" w:color="auto"/>
                <w:left w:val="none" w:sz="0" w:space="0" w:color="auto"/>
                <w:bottom w:val="none" w:sz="0" w:space="0" w:color="auto"/>
                <w:right w:val="none" w:sz="0" w:space="0" w:color="auto"/>
              </w:divBdr>
            </w:div>
            <w:div w:id="1160775080">
              <w:marLeft w:val="0"/>
              <w:marRight w:val="0"/>
              <w:marTop w:val="0"/>
              <w:marBottom w:val="0"/>
              <w:divBdr>
                <w:top w:val="none" w:sz="0" w:space="0" w:color="auto"/>
                <w:left w:val="none" w:sz="0" w:space="0" w:color="auto"/>
                <w:bottom w:val="none" w:sz="0" w:space="0" w:color="auto"/>
                <w:right w:val="none" w:sz="0" w:space="0" w:color="auto"/>
              </w:divBdr>
            </w:div>
            <w:div w:id="1170801087">
              <w:marLeft w:val="0"/>
              <w:marRight w:val="0"/>
              <w:marTop w:val="0"/>
              <w:marBottom w:val="0"/>
              <w:divBdr>
                <w:top w:val="none" w:sz="0" w:space="0" w:color="auto"/>
                <w:left w:val="none" w:sz="0" w:space="0" w:color="auto"/>
                <w:bottom w:val="none" w:sz="0" w:space="0" w:color="auto"/>
                <w:right w:val="none" w:sz="0" w:space="0" w:color="auto"/>
              </w:divBdr>
            </w:div>
            <w:div w:id="1172791101">
              <w:marLeft w:val="0"/>
              <w:marRight w:val="0"/>
              <w:marTop w:val="0"/>
              <w:marBottom w:val="0"/>
              <w:divBdr>
                <w:top w:val="none" w:sz="0" w:space="0" w:color="auto"/>
                <w:left w:val="none" w:sz="0" w:space="0" w:color="auto"/>
                <w:bottom w:val="none" w:sz="0" w:space="0" w:color="auto"/>
                <w:right w:val="none" w:sz="0" w:space="0" w:color="auto"/>
              </w:divBdr>
            </w:div>
            <w:div w:id="1210797283">
              <w:marLeft w:val="0"/>
              <w:marRight w:val="0"/>
              <w:marTop w:val="0"/>
              <w:marBottom w:val="0"/>
              <w:divBdr>
                <w:top w:val="none" w:sz="0" w:space="0" w:color="auto"/>
                <w:left w:val="none" w:sz="0" w:space="0" w:color="auto"/>
                <w:bottom w:val="none" w:sz="0" w:space="0" w:color="auto"/>
                <w:right w:val="none" w:sz="0" w:space="0" w:color="auto"/>
              </w:divBdr>
            </w:div>
            <w:div w:id="1217424997">
              <w:marLeft w:val="0"/>
              <w:marRight w:val="0"/>
              <w:marTop w:val="0"/>
              <w:marBottom w:val="0"/>
              <w:divBdr>
                <w:top w:val="none" w:sz="0" w:space="0" w:color="auto"/>
                <w:left w:val="none" w:sz="0" w:space="0" w:color="auto"/>
                <w:bottom w:val="none" w:sz="0" w:space="0" w:color="auto"/>
                <w:right w:val="none" w:sz="0" w:space="0" w:color="auto"/>
              </w:divBdr>
            </w:div>
            <w:div w:id="1219173982">
              <w:marLeft w:val="0"/>
              <w:marRight w:val="0"/>
              <w:marTop w:val="0"/>
              <w:marBottom w:val="0"/>
              <w:divBdr>
                <w:top w:val="none" w:sz="0" w:space="0" w:color="auto"/>
                <w:left w:val="none" w:sz="0" w:space="0" w:color="auto"/>
                <w:bottom w:val="none" w:sz="0" w:space="0" w:color="auto"/>
                <w:right w:val="none" w:sz="0" w:space="0" w:color="auto"/>
              </w:divBdr>
            </w:div>
            <w:div w:id="1228153466">
              <w:marLeft w:val="0"/>
              <w:marRight w:val="0"/>
              <w:marTop w:val="0"/>
              <w:marBottom w:val="0"/>
              <w:divBdr>
                <w:top w:val="none" w:sz="0" w:space="0" w:color="auto"/>
                <w:left w:val="none" w:sz="0" w:space="0" w:color="auto"/>
                <w:bottom w:val="none" w:sz="0" w:space="0" w:color="auto"/>
                <w:right w:val="none" w:sz="0" w:space="0" w:color="auto"/>
              </w:divBdr>
            </w:div>
            <w:div w:id="1243873524">
              <w:marLeft w:val="0"/>
              <w:marRight w:val="0"/>
              <w:marTop w:val="0"/>
              <w:marBottom w:val="0"/>
              <w:divBdr>
                <w:top w:val="none" w:sz="0" w:space="0" w:color="auto"/>
                <w:left w:val="none" w:sz="0" w:space="0" w:color="auto"/>
                <w:bottom w:val="none" w:sz="0" w:space="0" w:color="auto"/>
                <w:right w:val="none" w:sz="0" w:space="0" w:color="auto"/>
              </w:divBdr>
            </w:div>
            <w:div w:id="1256473957">
              <w:marLeft w:val="0"/>
              <w:marRight w:val="0"/>
              <w:marTop w:val="0"/>
              <w:marBottom w:val="0"/>
              <w:divBdr>
                <w:top w:val="none" w:sz="0" w:space="0" w:color="auto"/>
                <w:left w:val="none" w:sz="0" w:space="0" w:color="auto"/>
                <w:bottom w:val="none" w:sz="0" w:space="0" w:color="auto"/>
                <w:right w:val="none" w:sz="0" w:space="0" w:color="auto"/>
              </w:divBdr>
            </w:div>
            <w:div w:id="1260412415">
              <w:marLeft w:val="0"/>
              <w:marRight w:val="0"/>
              <w:marTop w:val="0"/>
              <w:marBottom w:val="0"/>
              <w:divBdr>
                <w:top w:val="none" w:sz="0" w:space="0" w:color="auto"/>
                <w:left w:val="none" w:sz="0" w:space="0" w:color="auto"/>
                <w:bottom w:val="none" w:sz="0" w:space="0" w:color="auto"/>
                <w:right w:val="none" w:sz="0" w:space="0" w:color="auto"/>
              </w:divBdr>
            </w:div>
            <w:div w:id="1267466624">
              <w:marLeft w:val="0"/>
              <w:marRight w:val="0"/>
              <w:marTop w:val="0"/>
              <w:marBottom w:val="0"/>
              <w:divBdr>
                <w:top w:val="none" w:sz="0" w:space="0" w:color="auto"/>
                <w:left w:val="none" w:sz="0" w:space="0" w:color="auto"/>
                <w:bottom w:val="none" w:sz="0" w:space="0" w:color="auto"/>
                <w:right w:val="none" w:sz="0" w:space="0" w:color="auto"/>
              </w:divBdr>
            </w:div>
            <w:div w:id="1275743884">
              <w:marLeft w:val="0"/>
              <w:marRight w:val="0"/>
              <w:marTop w:val="0"/>
              <w:marBottom w:val="0"/>
              <w:divBdr>
                <w:top w:val="none" w:sz="0" w:space="0" w:color="auto"/>
                <w:left w:val="none" w:sz="0" w:space="0" w:color="auto"/>
                <w:bottom w:val="none" w:sz="0" w:space="0" w:color="auto"/>
                <w:right w:val="none" w:sz="0" w:space="0" w:color="auto"/>
              </w:divBdr>
            </w:div>
            <w:div w:id="1327397243">
              <w:marLeft w:val="0"/>
              <w:marRight w:val="0"/>
              <w:marTop w:val="0"/>
              <w:marBottom w:val="0"/>
              <w:divBdr>
                <w:top w:val="none" w:sz="0" w:space="0" w:color="auto"/>
                <w:left w:val="none" w:sz="0" w:space="0" w:color="auto"/>
                <w:bottom w:val="none" w:sz="0" w:space="0" w:color="auto"/>
                <w:right w:val="none" w:sz="0" w:space="0" w:color="auto"/>
              </w:divBdr>
            </w:div>
            <w:div w:id="1335455993">
              <w:marLeft w:val="0"/>
              <w:marRight w:val="0"/>
              <w:marTop w:val="0"/>
              <w:marBottom w:val="0"/>
              <w:divBdr>
                <w:top w:val="none" w:sz="0" w:space="0" w:color="auto"/>
                <w:left w:val="none" w:sz="0" w:space="0" w:color="auto"/>
                <w:bottom w:val="none" w:sz="0" w:space="0" w:color="auto"/>
                <w:right w:val="none" w:sz="0" w:space="0" w:color="auto"/>
              </w:divBdr>
            </w:div>
            <w:div w:id="1344627658">
              <w:marLeft w:val="0"/>
              <w:marRight w:val="0"/>
              <w:marTop w:val="0"/>
              <w:marBottom w:val="0"/>
              <w:divBdr>
                <w:top w:val="none" w:sz="0" w:space="0" w:color="auto"/>
                <w:left w:val="none" w:sz="0" w:space="0" w:color="auto"/>
                <w:bottom w:val="none" w:sz="0" w:space="0" w:color="auto"/>
                <w:right w:val="none" w:sz="0" w:space="0" w:color="auto"/>
              </w:divBdr>
            </w:div>
            <w:div w:id="1344698205">
              <w:marLeft w:val="0"/>
              <w:marRight w:val="0"/>
              <w:marTop w:val="0"/>
              <w:marBottom w:val="0"/>
              <w:divBdr>
                <w:top w:val="none" w:sz="0" w:space="0" w:color="auto"/>
                <w:left w:val="none" w:sz="0" w:space="0" w:color="auto"/>
                <w:bottom w:val="none" w:sz="0" w:space="0" w:color="auto"/>
                <w:right w:val="none" w:sz="0" w:space="0" w:color="auto"/>
              </w:divBdr>
            </w:div>
            <w:div w:id="1360935890">
              <w:marLeft w:val="0"/>
              <w:marRight w:val="0"/>
              <w:marTop w:val="0"/>
              <w:marBottom w:val="0"/>
              <w:divBdr>
                <w:top w:val="none" w:sz="0" w:space="0" w:color="auto"/>
                <w:left w:val="none" w:sz="0" w:space="0" w:color="auto"/>
                <w:bottom w:val="none" w:sz="0" w:space="0" w:color="auto"/>
                <w:right w:val="none" w:sz="0" w:space="0" w:color="auto"/>
              </w:divBdr>
            </w:div>
            <w:div w:id="1362852394">
              <w:marLeft w:val="0"/>
              <w:marRight w:val="0"/>
              <w:marTop w:val="0"/>
              <w:marBottom w:val="0"/>
              <w:divBdr>
                <w:top w:val="none" w:sz="0" w:space="0" w:color="auto"/>
                <w:left w:val="none" w:sz="0" w:space="0" w:color="auto"/>
                <w:bottom w:val="none" w:sz="0" w:space="0" w:color="auto"/>
                <w:right w:val="none" w:sz="0" w:space="0" w:color="auto"/>
              </w:divBdr>
            </w:div>
            <w:div w:id="1398354423">
              <w:marLeft w:val="0"/>
              <w:marRight w:val="0"/>
              <w:marTop w:val="0"/>
              <w:marBottom w:val="0"/>
              <w:divBdr>
                <w:top w:val="none" w:sz="0" w:space="0" w:color="auto"/>
                <w:left w:val="none" w:sz="0" w:space="0" w:color="auto"/>
                <w:bottom w:val="none" w:sz="0" w:space="0" w:color="auto"/>
                <w:right w:val="none" w:sz="0" w:space="0" w:color="auto"/>
              </w:divBdr>
            </w:div>
            <w:div w:id="1400708879">
              <w:marLeft w:val="0"/>
              <w:marRight w:val="0"/>
              <w:marTop w:val="0"/>
              <w:marBottom w:val="0"/>
              <w:divBdr>
                <w:top w:val="none" w:sz="0" w:space="0" w:color="auto"/>
                <w:left w:val="none" w:sz="0" w:space="0" w:color="auto"/>
                <w:bottom w:val="none" w:sz="0" w:space="0" w:color="auto"/>
                <w:right w:val="none" w:sz="0" w:space="0" w:color="auto"/>
              </w:divBdr>
            </w:div>
            <w:div w:id="1400984789">
              <w:marLeft w:val="0"/>
              <w:marRight w:val="0"/>
              <w:marTop w:val="0"/>
              <w:marBottom w:val="0"/>
              <w:divBdr>
                <w:top w:val="none" w:sz="0" w:space="0" w:color="auto"/>
                <w:left w:val="none" w:sz="0" w:space="0" w:color="auto"/>
                <w:bottom w:val="none" w:sz="0" w:space="0" w:color="auto"/>
                <w:right w:val="none" w:sz="0" w:space="0" w:color="auto"/>
              </w:divBdr>
            </w:div>
            <w:div w:id="1406686562">
              <w:marLeft w:val="0"/>
              <w:marRight w:val="0"/>
              <w:marTop w:val="0"/>
              <w:marBottom w:val="0"/>
              <w:divBdr>
                <w:top w:val="none" w:sz="0" w:space="0" w:color="auto"/>
                <w:left w:val="none" w:sz="0" w:space="0" w:color="auto"/>
                <w:bottom w:val="none" w:sz="0" w:space="0" w:color="auto"/>
                <w:right w:val="none" w:sz="0" w:space="0" w:color="auto"/>
              </w:divBdr>
            </w:div>
            <w:div w:id="1407922289">
              <w:marLeft w:val="0"/>
              <w:marRight w:val="0"/>
              <w:marTop w:val="0"/>
              <w:marBottom w:val="0"/>
              <w:divBdr>
                <w:top w:val="none" w:sz="0" w:space="0" w:color="auto"/>
                <w:left w:val="none" w:sz="0" w:space="0" w:color="auto"/>
                <w:bottom w:val="none" w:sz="0" w:space="0" w:color="auto"/>
                <w:right w:val="none" w:sz="0" w:space="0" w:color="auto"/>
              </w:divBdr>
            </w:div>
            <w:div w:id="1413769742">
              <w:marLeft w:val="0"/>
              <w:marRight w:val="0"/>
              <w:marTop w:val="0"/>
              <w:marBottom w:val="0"/>
              <w:divBdr>
                <w:top w:val="none" w:sz="0" w:space="0" w:color="auto"/>
                <w:left w:val="none" w:sz="0" w:space="0" w:color="auto"/>
                <w:bottom w:val="none" w:sz="0" w:space="0" w:color="auto"/>
                <w:right w:val="none" w:sz="0" w:space="0" w:color="auto"/>
              </w:divBdr>
            </w:div>
            <w:div w:id="1418359540">
              <w:marLeft w:val="0"/>
              <w:marRight w:val="0"/>
              <w:marTop w:val="0"/>
              <w:marBottom w:val="0"/>
              <w:divBdr>
                <w:top w:val="none" w:sz="0" w:space="0" w:color="auto"/>
                <w:left w:val="none" w:sz="0" w:space="0" w:color="auto"/>
                <w:bottom w:val="none" w:sz="0" w:space="0" w:color="auto"/>
                <w:right w:val="none" w:sz="0" w:space="0" w:color="auto"/>
              </w:divBdr>
            </w:div>
            <w:div w:id="1427339022">
              <w:marLeft w:val="0"/>
              <w:marRight w:val="0"/>
              <w:marTop w:val="0"/>
              <w:marBottom w:val="0"/>
              <w:divBdr>
                <w:top w:val="none" w:sz="0" w:space="0" w:color="auto"/>
                <w:left w:val="none" w:sz="0" w:space="0" w:color="auto"/>
                <w:bottom w:val="none" w:sz="0" w:space="0" w:color="auto"/>
                <w:right w:val="none" w:sz="0" w:space="0" w:color="auto"/>
              </w:divBdr>
            </w:div>
            <w:div w:id="1427653563">
              <w:marLeft w:val="0"/>
              <w:marRight w:val="0"/>
              <w:marTop w:val="0"/>
              <w:marBottom w:val="0"/>
              <w:divBdr>
                <w:top w:val="none" w:sz="0" w:space="0" w:color="auto"/>
                <w:left w:val="none" w:sz="0" w:space="0" w:color="auto"/>
                <w:bottom w:val="none" w:sz="0" w:space="0" w:color="auto"/>
                <w:right w:val="none" w:sz="0" w:space="0" w:color="auto"/>
              </w:divBdr>
            </w:div>
            <w:div w:id="1433085560">
              <w:marLeft w:val="0"/>
              <w:marRight w:val="0"/>
              <w:marTop w:val="0"/>
              <w:marBottom w:val="0"/>
              <w:divBdr>
                <w:top w:val="none" w:sz="0" w:space="0" w:color="auto"/>
                <w:left w:val="none" w:sz="0" w:space="0" w:color="auto"/>
                <w:bottom w:val="none" w:sz="0" w:space="0" w:color="auto"/>
                <w:right w:val="none" w:sz="0" w:space="0" w:color="auto"/>
              </w:divBdr>
            </w:div>
            <w:div w:id="1434714139">
              <w:marLeft w:val="0"/>
              <w:marRight w:val="0"/>
              <w:marTop w:val="0"/>
              <w:marBottom w:val="0"/>
              <w:divBdr>
                <w:top w:val="none" w:sz="0" w:space="0" w:color="auto"/>
                <w:left w:val="none" w:sz="0" w:space="0" w:color="auto"/>
                <w:bottom w:val="none" w:sz="0" w:space="0" w:color="auto"/>
                <w:right w:val="none" w:sz="0" w:space="0" w:color="auto"/>
              </w:divBdr>
            </w:div>
            <w:div w:id="1436318767">
              <w:marLeft w:val="0"/>
              <w:marRight w:val="0"/>
              <w:marTop w:val="0"/>
              <w:marBottom w:val="0"/>
              <w:divBdr>
                <w:top w:val="none" w:sz="0" w:space="0" w:color="auto"/>
                <w:left w:val="none" w:sz="0" w:space="0" w:color="auto"/>
                <w:bottom w:val="none" w:sz="0" w:space="0" w:color="auto"/>
                <w:right w:val="none" w:sz="0" w:space="0" w:color="auto"/>
              </w:divBdr>
            </w:div>
            <w:div w:id="1436437652">
              <w:marLeft w:val="0"/>
              <w:marRight w:val="0"/>
              <w:marTop w:val="0"/>
              <w:marBottom w:val="0"/>
              <w:divBdr>
                <w:top w:val="none" w:sz="0" w:space="0" w:color="auto"/>
                <w:left w:val="none" w:sz="0" w:space="0" w:color="auto"/>
                <w:bottom w:val="none" w:sz="0" w:space="0" w:color="auto"/>
                <w:right w:val="none" w:sz="0" w:space="0" w:color="auto"/>
              </w:divBdr>
            </w:div>
            <w:div w:id="1456099346">
              <w:marLeft w:val="0"/>
              <w:marRight w:val="0"/>
              <w:marTop w:val="0"/>
              <w:marBottom w:val="0"/>
              <w:divBdr>
                <w:top w:val="none" w:sz="0" w:space="0" w:color="auto"/>
                <w:left w:val="none" w:sz="0" w:space="0" w:color="auto"/>
                <w:bottom w:val="none" w:sz="0" w:space="0" w:color="auto"/>
                <w:right w:val="none" w:sz="0" w:space="0" w:color="auto"/>
              </w:divBdr>
            </w:div>
            <w:div w:id="1456749768">
              <w:marLeft w:val="0"/>
              <w:marRight w:val="0"/>
              <w:marTop w:val="0"/>
              <w:marBottom w:val="0"/>
              <w:divBdr>
                <w:top w:val="none" w:sz="0" w:space="0" w:color="auto"/>
                <w:left w:val="none" w:sz="0" w:space="0" w:color="auto"/>
                <w:bottom w:val="none" w:sz="0" w:space="0" w:color="auto"/>
                <w:right w:val="none" w:sz="0" w:space="0" w:color="auto"/>
              </w:divBdr>
            </w:div>
            <w:div w:id="1462110183">
              <w:marLeft w:val="0"/>
              <w:marRight w:val="0"/>
              <w:marTop w:val="0"/>
              <w:marBottom w:val="0"/>
              <w:divBdr>
                <w:top w:val="none" w:sz="0" w:space="0" w:color="auto"/>
                <w:left w:val="none" w:sz="0" w:space="0" w:color="auto"/>
                <w:bottom w:val="none" w:sz="0" w:space="0" w:color="auto"/>
                <w:right w:val="none" w:sz="0" w:space="0" w:color="auto"/>
              </w:divBdr>
            </w:div>
            <w:div w:id="1464152621">
              <w:marLeft w:val="0"/>
              <w:marRight w:val="0"/>
              <w:marTop w:val="0"/>
              <w:marBottom w:val="0"/>
              <w:divBdr>
                <w:top w:val="none" w:sz="0" w:space="0" w:color="auto"/>
                <w:left w:val="none" w:sz="0" w:space="0" w:color="auto"/>
                <w:bottom w:val="none" w:sz="0" w:space="0" w:color="auto"/>
                <w:right w:val="none" w:sz="0" w:space="0" w:color="auto"/>
              </w:divBdr>
            </w:div>
            <w:div w:id="1466390995">
              <w:marLeft w:val="0"/>
              <w:marRight w:val="0"/>
              <w:marTop w:val="0"/>
              <w:marBottom w:val="0"/>
              <w:divBdr>
                <w:top w:val="none" w:sz="0" w:space="0" w:color="auto"/>
                <w:left w:val="none" w:sz="0" w:space="0" w:color="auto"/>
                <w:bottom w:val="none" w:sz="0" w:space="0" w:color="auto"/>
                <w:right w:val="none" w:sz="0" w:space="0" w:color="auto"/>
              </w:divBdr>
            </w:div>
            <w:div w:id="1477843600">
              <w:marLeft w:val="0"/>
              <w:marRight w:val="0"/>
              <w:marTop w:val="0"/>
              <w:marBottom w:val="0"/>
              <w:divBdr>
                <w:top w:val="none" w:sz="0" w:space="0" w:color="auto"/>
                <w:left w:val="none" w:sz="0" w:space="0" w:color="auto"/>
                <w:bottom w:val="none" w:sz="0" w:space="0" w:color="auto"/>
                <w:right w:val="none" w:sz="0" w:space="0" w:color="auto"/>
              </w:divBdr>
            </w:div>
            <w:div w:id="1489785851">
              <w:marLeft w:val="0"/>
              <w:marRight w:val="0"/>
              <w:marTop w:val="0"/>
              <w:marBottom w:val="0"/>
              <w:divBdr>
                <w:top w:val="none" w:sz="0" w:space="0" w:color="auto"/>
                <w:left w:val="none" w:sz="0" w:space="0" w:color="auto"/>
                <w:bottom w:val="none" w:sz="0" w:space="0" w:color="auto"/>
                <w:right w:val="none" w:sz="0" w:space="0" w:color="auto"/>
              </w:divBdr>
            </w:div>
            <w:div w:id="1490367602">
              <w:marLeft w:val="0"/>
              <w:marRight w:val="0"/>
              <w:marTop w:val="0"/>
              <w:marBottom w:val="0"/>
              <w:divBdr>
                <w:top w:val="none" w:sz="0" w:space="0" w:color="auto"/>
                <w:left w:val="none" w:sz="0" w:space="0" w:color="auto"/>
                <w:bottom w:val="none" w:sz="0" w:space="0" w:color="auto"/>
                <w:right w:val="none" w:sz="0" w:space="0" w:color="auto"/>
              </w:divBdr>
            </w:div>
            <w:div w:id="1509522777">
              <w:marLeft w:val="0"/>
              <w:marRight w:val="0"/>
              <w:marTop w:val="0"/>
              <w:marBottom w:val="0"/>
              <w:divBdr>
                <w:top w:val="none" w:sz="0" w:space="0" w:color="auto"/>
                <w:left w:val="none" w:sz="0" w:space="0" w:color="auto"/>
                <w:bottom w:val="none" w:sz="0" w:space="0" w:color="auto"/>
                <w:right w:val="none" w:sz="0" w:space="0" w:color="auto"/>
              </w:divBdr>
            </w:div>
            <w:div w:id="1521361034">
              <w:marLeft w:val="0"/>
              <w:marRight w:val="0"/>
              <w:marTop w:val="0"/>
              <w:marBottom w:val="0"/>
              <w:divBdr>
                <w:top w:val="none" w:sz="0" w:space="0" w:color="auto"/>
                <w:left w:val="none" w:sz="0" w:space="0" w:color="auto"/>
                <w:bottom w:val="none" w:sz="0" w:space="0" w:color="auto"/>
                <w:right w:val="none" w:sz="0" w:space="0" w:color="auto"/>
              </w:divBdr>
            </w:div>
            <w:div w:id="1537156390">
              <w:marLeft w:val="0"/>
              <w:marRight w:val="0"/>
              <w:marTop w:val="0"/>
              <w:marBottom w:val="0"/>
              <w:divBdr>
                <w:top w:val="none" w:sz="0" w:space="0" w:color="auto"/>
                <w:left w:val="none" w:sz="0" w:space="0" w:color="auto"/>
                <w:bottom w:val="none" w:sz="0" w:space="0" w:color="auto"/>
                <w:right w:val="none" w:sz="0" w:space="0" w:color="auto"/>
              </w:divBdr>
            </w:div>
            <w:div w:id="1545025030">
              <w:marLeft w:val="0"/>
              <w:marRight w:val="0"/>
              <w:marTop w:val="0"/>
              <w:marBottom w:val="0"/>
              <w:divBdr>
                <w:top w:val="none" w:sz="0" w:space="0" w:color="auto"/>
                <w:left w:val="none" w:sz="0" w:space="0" w:color="auto"/>
                <w:bottom w:val="none" w:sz="0" w:space="0" w:color="auto"/>
                <w:right w:val="none" w:sz="0" w:space="0" w:color="auto"/>
              </w:divBdr>
            </w:div>
            <w:div w:id="1547370595">
              <w:marLeft w:val="0"/>
              <w:marRight w:val="0"/>
              <w:marTop w:val="0"/>
              <w:marBottom w:val="0"/>
              <w:divBdr>
                <w:top w:val="none" w:sz="0" w:space="0" w:color="auto"/>
                <w:left w:val="none" w:sz="0" w:space="0" w:color="auto"/>
                <w:bottom w:val="none" w:sz="0" w:space="0" w:color="auto"/>
                <w:right w:val="none" w:sz="0" w:space="0" w:color="auto"/>
              </w:divBdr>
            </w:div>
            <w:div w:id="1547836606">
              <w:marLeft w:val="0"/>
              <w:marRight w:val="0"/>
              <w:marTop w:val="0"/>
              <w:marBottom w:val="0"/>
              <w:divBdr>
                <w:top w:val="none" w:sz="0" w:space="0" w:color="auto"/>
                <w:left w:val="none" w:sz="0" w:space="0" w:color="auto"/>
                <w:bottom w:val="none" w:sz="0" w:space="0" w:color="auto"/>
                <w:right w:val="none" w:sz="0" w:space="0" w:color="auto"/>
              </w:divBdr>
            </w:div>
            <w:div w:id="1548032537">
              <w:marLeft w:val="0"/>
              <w:marRight w:val="0"/>
              <w:marTop w:val="0"/>
              <w:marBottom w:val="0"/>
              <w:divBdr>
                <w:top w:val="none" w:sz="0" w:space="0" w:color="auto"/>
                <w:left w:val="none" w:sz="0" w:space="0" w:color="auto"/>
                <w:bottom w:val="none" w:sz="0" w:space="0" w:color="auto"/>
                <w:right w:val="none" w:sz="0" w:space="0" w:color="auto"/>
              </w:divBdr>
            </w:div>
            <w:div w:id="1554005439">
              <w:marLeft w:val="0"/>
              <w:marRight w:val="0"/>
              <w:marTop w:val="0"/>
              <w:marBottom w:val="0"/>
              <w:divBdr>
                <w:top w:val="none" w:sz="0" w:space="0" w:color="auto"/>
                <w:left w:val="none" w:sz="0" w:space="0" w:color="auto"/>
                <w:bottom w:val="none" w:sz="0" w:space="0" w:color="auto"/>
                <w:right w:val="none" w:sz="0" w:space="0" w:color="auto"/>
              </w:divBdr>
            </w:div>
            <w:div w:id="1572502557">
              <w:marLeft w:val="0"/>
              <w:marRight w:val="0"/>
              <w:marTop w:val="0"/>
              <w:marBottom w:val="0"/>
              <w:divBdr>
                <w:top w:val="none" w:sz="0" w:space="0" w:color="auto"/>
                <w:left w:val="none" w:sz="0" w:space="0" w:color="auto"/>
                <w:bottom w:val="none" w:sz="0" w:space="0" w:color="auto"/>
                <w:right w:val="none" w:sz="0" w:space="0" w:color="auto"/>
              </w:divBdr>
            </w:div>
            <w:div w:id="1574582284">
              <w:marLeft w:val="0"/>
              <w:marRight w:val="0"/>
              <w:marTop w:val="0"/>
              <w:marBottom w:val="0"/>
              <w:divBdr>
                <w:top w:val="none" w:sz="0" w:space="0" w:color="auto"/>
                <w:left w:val="none" w:sz="0" w:space="0" w:color="auto"/>
                <w:bottom w:val="none" w:sz="0" w:space="0" w:color="auto"/>
                <w:right w:val="none" w:sz="0" w:space="0" w:color="auto"/>
              </w:divBdr>
            </w:div>
            <w:div w:id="1580669815">
              <w:marLeft w:val="0"/>
              <w:marRight w:val="0"/>
              <w:marTop w:val="0"/>
              <w:marBottom w:val="0"/>
              <w:divBdr>
                <w:top w:val="none" w:sz="0" w:space="0" w:color="auto"/>
                <w:left w:val="none" w:sz="0" w:space="0" w:color="auto"/>
                <w:bottom w:val="none" w:sz="0" w:space="0" w:color="auto"/>
                <w:right w:val="none" w:sz="0" w:space="0" w:color="auto"/>
              </w:divBdr>
            </w:div>
            <w:div w:id="1588999626">
              <w:marLeft w:val="0"/>
              <w:marRight w:val="0"/>
              <w:marTop w:val="0"/>
              <w:marBottom w:val="0"/>
              <w:divBdr>
                <w:top w:val="none" w:sz="0" w:space="0" w:color="auto"/>
                <w:left w:val="none" w:sz="0" w:space="0" w:color="auto"/>
                <w:bottom w:val="none" w:sz="0" w:space="0" w:color="auto"/>
                <w:right w:val="none" w:sz="0" w:space="0" w:color="auto"/>
              </w:divBdr>
            </w:div>
            <w:div w:id="1592658959">
              <w:marLeft w:val="0"/>
              <w:marRight w:val="0"/>
              <w:marTop w:val="0"/>
              <w:marBottom w:val="0"/>
              <w:divBdr>
                <w:top w:val="none" w:sz="0" w:space="0" w:color="auto"/>
                <w:left w:val="none" w:sz="0" w:space="0" w:color="auto"/>
                <w:bottom w:val="none" w:sz="0" w:space="0" w:color="auto"/>
                <w:right w:val="none" w:sz="0" w:space="0" w:color="auto"/>
              </w:divBdr>
            </w:div>
            <w:div w:id="1605453271">
              <w:marLeft w:val="0"/>
              <w:marRight w:val="0"/>
              <w:marTop w:val="0"/>
              <w:marBottom w:val="0"/>
              <w:divBdr>
                <w:top w:val="none" w:sz="0" w:space="0" w:color="auto"/>
                <w:left w:val="none" w:sz="0" w:space="0" w:color="auto"/>
                <w:bottom w:val="none" w:sz="0" w:space="0" w:color="auto"/>
                <w:right w:val="none" w:sz="0" w:space="0" w:color="auto"/>
              </w:divBdr>
            </w:div>
            <w:div w:id="1608390229">
              <w:marLeft w:val="0"/>
              <w:marRight w:val="0"/>
              <w:marTop w:val="0"/>
              <w:marBottom w:val="0"/>
              <w:divBdr>
                <w:top w:val="none" w:sz="0" w:space="0" w:color="auto"/>
                <w:left w:val="none" w:sz="0" w:space="0" w:color="auto"/>
                <w:bottom w:val="none" w:sz="0" w:space="0" w:color="auto"/>
                <w:right w:val="none" w:sz="0" w:space="0" w:color="auto"/>
              </w:divBdr>
            </w:div>
            <w:div w:id="1619723325">
              <w:marLeft w:val="0"/>
              <w:marRight w:val="0"/>
              <w:marTop w:val="0"/>
              <w:marBottom w:val="0"/>
              <w:divBdr>
                <w:top w:val="none" w:sz="0" w:space="0" w:color="auto"/>
                <w:left w:val="none" w:sz="0" w:space="0" w:color="auto"/>
                <w:bottom w:val="none" w:sz="0" w:space="0" w:color="auto"/>
                <w:right w:val="none" w:sz="0" w:space="0" w:color="auto"/>
              </w:divBdr>
            </w:div>
            <w:div w:id="1623028898">
              <w:marLeft w:val="0"/>
              <w:marRight w:val="0"/>
              <w:marTop w:val="0"/>
              <w:marBottom w:val="0"/>
              <w:divBdr>
                <w:top w:val="none" w:sz="0" w:space="0" w:color="auto"/>
                <w:left w:val="none" w:sz="0" w:space="0" w:color="auto"/>
                <w:bottom w:val="none" w:sz="0" w:space="0" w:color="auto"/>
                <w:right w:val="none" w:sz="0" w:space="0" w:color="auto"/>
              </w:divBdr>
            </w:div>
            <w:div w:id="1627657560">
              <w:marLeft w:val="0"/>
              <w:marRight w:val="0"/>
              <w:marTop w:val="0"/>
              <w:marBottom w:val="0"/>
              <w:divBdr>
                <w:top w:val="none" w:sz="0" w:space="0" w:color="auto"/>
                <w:left w:val="none" w:sz="0" w:space="0" w:color="auto"/>
                <w:bottom w:val="none" w:sz="0" w:space="0" w:color="auto"/>
                <w:right w:val="none" w:sz="0" w:space="0" w:color="auto"/>
              </w:divBdr>
            </w:div>
            <w:div w:id="1630086332">
              <w:marLeft w:val="0"/>
              <w:marRight w:val="0"/>
              <w:marTop w:val="0"/>
              <w:marBottom w:val="0"/>
              <w:divBdr>
                <w:top w:val="none" w:sz="0" w:space="0" w:color="auto"/>
                <w:left w:val="none" w:sz="0" w:space="0" w:color="auto"/>
                <w:bottom w:val="none" w:sz="0" w:space="0" w:color="auto"/>
                <w:right w:val="none" w:sz="0" w:space="0" w:color="auto"/>
              </w:divBdr>
            </w:div>
            <w:div w:id="1635133232">
              <w:marLeft w:val="0"/>
              <w:marRight w:val="0"/>
              <w:marTop w:val="0"/>
              <w:marBottom w:val="0"/>
              <w:divBdr>
                <w:top w:val="none" w:sz="0" w:space="0" w:color="auto"/>
                <w:left w:val="none" w:sz="0" w:space="0" w:color="auto"/>
                <w:bottom w:val="none" w:sz="0" w:space="0" w:color="auto"/>
                <w:right w:val="none" w:sz="0" w:space="0" w:color="auto"/>
              </w:divBdr>
            </w:div>
            <w:div w:id="1640182005">
              <w:marLeft w:val="0"/>
              <w:marRight w:val="0"/>
              <w:marTop w:val="0"/>
              <w:marBottom w:val="0"/>
              <w:divBdr>
                <w:top w:val="none" w:sz="0" w:space="0" w:color="auto"/>
                <w:left w:val="none" w:sz="0" w:space="0" w:color="auto"/>
                <w:bottom w:val="none" w:sz="0" w:space="0" w:color="auto"/>
                <w:right w:val="none" w:sz="0" w:space="0" w:color="auto"/>
              </w:divBdr>
            </w:div>
            <w:div w:id="1650479384">
              <w:marLeft w:val="0"/>
              <w:marRight w:val="0"/>
              <w:marTop w:val="0"/>
              <w:marBottom w:val="0"/>
              <w:divBdr>
                <w:top w:val="none" w:sz="0" w:space="0" w:color="auto"/>
                <w:left w:val="none" w:sz="0" w:space="0" w:color="auto"/>
                <w:bottom w:val="none" w:sz="0" w:space="0" w:color="auto"/>
                <w:right w:val="none" w:sz="0" w:space="0" w:color="auto"/>
              </w:divBdr>
            </w:div>
            <w:div w:id="1661545787">
              <w:marLeft w:val="0"/>
              <w:marRight w:val="0"/>
              <w:marTop w:val="0"/>
              <w:marBottom w:val="0"/>
              <w:divBdr>
                <w:top w:val="none" w:sz="0" w:space="0" w:color="auto"/>
                <w:left w:val="none" w:sz="0" w:space="0" w:color="auto"/>
                <w:bottom w:val="none" w:sz="0" w:space="0" w:color="auto"/>
                <w:right w:val="none" w:sz="0" w:space="0" w:color="auto"/>
              </w:divBdr>
            </w:div>
            <w:div w:id="1674183508">
              <w:marLeft w:val="0"/>
              <w:marRight w:val="0"/>
              <w:marTop w:val="0"/>
              <w:marBottom w:val="0"/>
              <w:divBdr>
                <w:top w:val="none" w:sz="0" w:space="0" w:color="auto"/>
                <w:left w:val="none" w:sz="0" w:space="0" w:color="auto"/>
                <w:bottom w:val="none" w:sz="0" w:space="0" w:color="auto"/>
                <w:right w:val="none" w:sz="0" w:space="0" w:color="auto"/>
              </w:divBdr>
            </w:div>
            <w:div w:id="1684748084">
              <w:marLeft w:val="0"/>
              <w:marRight w:val="0"/>
              <w:marTop w:val="0"/>
              <w:marBottom w:val="0"/>
              <w:divBdr>
                <w:top w:val="none" w:sz="0" w:space="0" w:color="auto"/>
                <w:left w:val="none" w:sz="0" w:space="0" w:color="auto"/>
                <w:bottom w:val="none" w:sz="0" w:space="0" w:color="auto"/>
                <w:right w:val="none" w:sz="0" w:space="0" w:color="auto"/>
              </w:divBdr>
            </w:div>
            <w:div w:id="1695961421">
              <w:marLeft w:val="0"/>
              <w:marRight w:val="0"/>
              <w:marTop w:val="0"/>
              <w:marBottom w:val="0"/>
              <w:divBdr>
                <w:top w:val="none" w:sz="0" w:space="0" w:color="auto"/>
                <w:left w:val="none" w:sz="0" w:space="0" w:color="auto"/>
                <w:bottom w:val="none" w:sz="0" w:space="0" w:color="auto"/>
                <w:right w:val="none" w:sz="0" w:space="0" w:color="auto"/>
              </w:divBdr>
            </w:div>
            <w:div w:id="1710491006">
              <w:marLeft w:val="0"/>
              <w:marRight w:val="0"/>
              <w:marTop w:val="0"/>
              <w:marBottom w:val="0"/>
              <w:divBdr>
                <w:top w:val="none" w:sz="0" w:space="0" w:color="auto"/>
                <w:left w:val="none" w:sz="0" w:space="0" w:color="auto"/>
                <w:bottom w:val="none" w:sz="0" w:space="0" w:color="auto"/>
                <w:right w:val="none" w:sz="0" w:space="0" w:color="auto"/>
              </w:divBdr>
            </w:div>
            <w:div w:id="1716152655">
              <w:marLeft w:val="0"/>
              <w:marRight w:val="0"/>
              <w:marTop w:val="0"/>
              <w:marBottom w:val="0"/>
              <w:divBdr>
                <w:top w:val="none" w:sz="0" w:space="0" w:color="auto"/>
                <w:left w:val="none" w:sz="0" w:space="0" w:color="auto"/>
                <w:bottom w:val="none" w:sz="0" w:space="0" w:color="auto"/>
                <w:right w:val="none" w:sz="0" w:space="0" w:color="auto"/>
              </w:divBdr>
            </w:div>
            <w:div w:id="1743134666">
              <w:marLeft w:val="0"/>
              <w:marRight w:val="0"/>
              <w:marTop w:val="0"/>
              <w:marBottom w:val="0"/>
              <w:divBdr>
                <w:top w:val="none" w:sz="0" w:space="0" w:color="auto"/>
                <w:left w:val="none" w:sz="0" w:space="0" w:color="auto"/>
                <w:bottom w:val="none" w:sz="0" w:space="0" w:color="auto"/>
                <w:right w:val="none" w:sz="0" w:space="0" w:color="auto"/>
              </w:divBdr>
            </w:div>
            <w:div w:id="1743985658">
              <w:marLeft w:val="0"/>
              <w:marRight w:val="0"/>
              <w:marTop w:val="0"/>
              <w:marBottom w:val="0"/>
              <w:divBdr>
                <w:top w:val="none" w:sz="0" w:space="0" w:color="auto"/>
                <w:left w:val="none" w:sz="0" w:space="0" w:color="auto"/>
                <w:bottom w:val="none" w:sz="0" w:space="0" w:color="auto"/>
                <w:right w:val="none" w:sz="0" w:space="0" w:color="auto"/>
              </w:divBdr>
            </w:div>
            <w:div w:id="1744913464">
              <w:marLeft w:val="0"/>
              <w:marRight w:val="0"/>
              <w:marTop w:val="0"/>
              <w:marBottom w:val="0"/>
              <w:divBdr>
                <w:top w:val="none" w:sz="0" w:space="0" w:color="auto"/>
                <w:left w:val="none" w:sz="0" w:space="0" w:color="auto"/>
                <w:bottom w:val="none" w:sz="0" w:space="0" w:color="auto"/>
                <w:right w:val="none" w:sz="0" w:space="0" w:color="auto"/>
              </w:divBdr>
            </w:div>
            <w:div w:id="1775588185">
              <w:marLeft w:val="0"/>
              <w:marRight w:val="0"/>
              <w:marTop w:val="0"/>
              <w:marBottom w:val="0"/>
              <w:divBdr>
                <w:top w:val="none" w:sz="0" w:space="0" w:color="auto"/>
                <w:left w:val="none" w:sz="0" w:space="0" w:color="auto"/>
                <w:bottom w:val="none" w:sz="0" w:space="0" w:color="auto"/>
                <w:right w:val="none" w:sz="0" w:space="0" w:color="auto"/>
              </w:divBdr>
            </w:div>
            <w:div w:id="1783838358">
              <w:marLeft w:val="0"/>
              <w:marRight w:val="0"/>
              <w:marTop w:val="0"/>
              <w:marBottom w:val="0"/>
              <w:divBdr>
                <w:top w:val="none" w:sz="0" w:space="0" w:color="auto"/>
                <w:left w:val="none" w:sz="0" w:space="0" w:color="auto"/>
                <w:bottom w:val="none" w:sz="0" w:space="0" w:color="auto"/>
                <w:right w:val="none" w:sz="0" w:space="0" w:color="auto"/>
              </w:divBdr>
            </w:div>
            <w:div w:id="1793015869">
              <w:marLeft w:val="0"/>
              <w:marRight w:val="0"/>
              <w:marTop w:val="0"/>
              <w:marBottom w:val="0"/>
              <w:divBdr>
                <w:top w:val="none" w:sz="0" w:space="0" w:color="auto"/>
                <w:left w:val="none" w:sz="0" w:space="0" w:color="auto"/>
                <w:bottom w:val="none" w:sz="0" w:space="0" w:color="auto"/>
                <w:right w:val="none" w:sz="0" w:space="0" w:color="auto"/>
              </w:divBdr>
            </w:div>
            <w:div w:id="1793788256">
              <w:marLeft w:val="0"/>
              <w:marRight w:val="0"/>
              <w:marTop w:val="0"/>
              <w:marBottom w:val="0"/>
              <w:divBdr>
                <w:top w:val="none" w:sz="0" w:space="0" w:color="auto"/>
                <w:left w:val="none" w:sz="0" w:space="0" w:color="auto"/>
                <w:bottom w:val="none" w:sz="0" w:space="0" w:color="auto"/>
                <w:right w:val="none" w:sz="0" w:space="0" w:color="auto"/>
              </w:divBdr>
            </w:div>
            <w:div w:id="1800757236">
              <w:marLeft w:val="0"/>
              <w:marRight w:val="0"/>
              <w:marTop w:val="0"/>
              <w:marBottom w:val="0"/>
              <w:divBdr>
                <w:top w:val="none" w:sz="0" w:space="0" w:color="auto"/>
                <w:left w:val="none" w:sz="0" w:space="0" w:color="auto"/>
                <w:bottom w:val="none" w:sz="0" w:space="0" w:color="auto"/>
                <w:right w:val="none" w:sz="0" w:space="0" w:color="auto"/>
              </w:divBdr>
            </w:div>
            <w:div w:id="1810896338">
              <w:marLeft w:val="0"/>
              <w:marRight w:val="0"/>
              <w:marTop w:val="0"/>
              <w:marBottom w:val="0"/>
              <w:divBdr>
                <w:top w:val="none" w:sz="0" w:space="0" w:color="auto"/>
                <w:left w:val="none" w:sz="0" w:space="0" w:color="auto"/>
                <w:bottom w:val="none" w:sz="0" w:space="0" w:color="auto"/>
                <w:right w:val="none" w:sz="0" w:space="0" w:color="auto"/>
              </w:divBdr>
            </w:div>
            <w:div w:id="1823303317">
              <w:marLeft w:val="0"/>
              <w:marRight w:val="0"/>
              <w:marTop w:val="0"/>
              <w:marBottom w:val="0"/>
              <w:divBdr>
                <w:top w:val="none" w:sz="0" w:space="0" w:color="auto"/>
                <w:left w:val="none" w:sz="0" w:space="0" w:color="auto"/>
                <w:bottom w:val="none" w:sz="0" w:space="0" w:color="auto"/>
                <w:right w:val="none" w:sz="0" w:space="0" w:color="auto"/>
              </w:divBdr>
            </w:div>
            <w:div w:id="1846939065">
              <w:marLeft w:val="0"/>
              <w:marRight w:val="0"/>
              <w:marTop w:val="0"/>
              <w:marBottom w:val="0"/>
              <w:divBdr>
                <w:top w:val="none" w:sz="0" w:space="0" w:color="auto"/>
                <w:left w:val="none" w:sz="0" w:space="0" w:color="auto"/>
                <w:bottom w:val="none" w:sz="0" w:space="0" w:color="auto"/>
                <w:right w:val="none" w:sz="0" w:space="0" w:color="auto"/>
              </w:divBdr>
            </w:div>
            <w:div w:id="1858807050">
              <w:marLeft w:val="0"/>
              <w:marRight w:val="0"/>
              <w:marTop w:val="0"/>
              <w:marBottom w:val="0"/>
              <w:divBdr>
                <w:top w:val="none" w:sz="0" w:space="0" w:color="auto"/>
                <w:left w:val="none" w:sz="0" w:space="0" w:color="auto"/>
                <w:bottom w:val="none" w:sz="0" w:space="0" w:color="auto"/>
                <w:right w:val="none" w:sz="0" w:space="0" w:color="auto"/>
              </w:divBdr>
            </w:div>
            <w:div w:id="1859812123">
              <w:marLeft w:val="0"/>
              <w:marRight w:val="0"/>
              <w:marTop w:val="0"/>
              <w:marBottom w:val="0"/>
              <w:divBdr>
                <w:top w:val="none" w:sz="0" w:space="0" w:color="auto"/>
                <w:left w:val="none" w:sz="0" w:space="0" w:color="auto"/>
                <w:bottom w:val="none" w:sz="0" w:space="0" w:color="auto"/>
                <w:right w:val="none" w:sz="0" w:space="0" w:color="auto"/>
              </w:divBdr>
            </w:div>
            <w:div w:id="1874338451">
              <w:marLeft w:val="0"/>
              <w:marRight w:val="0"/>
              <w:marTop w:val="0"/>
              <w:marBottom w:val="0"/>
              <w:divBdr>
                <w:top w:val="none" w:sz="0" w:space="0" w:color="auto"/>
                <w:left w:val="none" w:sz="0" w:space="0" w:color="auto"/>
                <w:bottom w:val="none" w:sz="0" w:space="0" w:color="auto"/>
                <w:right w:val="none" w:sz="0" w:space="0" w:color="auto"/>
              </w:divBdr>
            </w:div>
            <w:div w:id="1875001981">
              <w:marLeft w:val="0"/>
              <w:marRight w:val="0"/>
              <w:marTop w:val="0"/>
              <w:marBottom w:val="0"/>
              <w:divBdr>
                <w:top w:val="none" w:sz="0" w:space="0" w:color="auto"/>
                <w:left w:val="none" w:sz="0" w:space="0" w:color="auto"/>
                <w:bottom w:val="none" w:sz="0" w:space="0" w:color="auto"/>
                <w:right w:val="none" w:sz="0" w:space="0" w:color="auto"/>
              </w:divBdr>
            </w:div>
            <w:div w:id="1881160059">
              <w:marLeft w:val="0"/>
              <w:marRight w:val="0"/>
              <w:marTop w:val="0"/>
              <w:marBottom w:val="0"/>
              <w:divBdr>
                <w:top w:val="none" w:sz="0" w:space="0" w:color="auto"/>
                <w:left w:val="none" w:sz="0" w:space="0" w:color="auto"/>
                <w:bottom w:val="none" w:sz="0" w:space="0" w:color="auto"/>
                <w:right w:val="none" w:sz="0" w:space="0" w:color="auto"/>
              </w:divBdr>
            </w:div>
            <w:div w:id="1881741384">
              <w:marLeft w:val="0"/>
              <w:marRight w:val="0"/>
              <w:marTop w:val="0"/>
              <w:marBottom w:val="0"/>
              <w:divBdr>
                <w:top w:val="none" w:sz="0" w:space="0" w:color="auto"/>
                <w:left w:val="none" w:sz="0" w:space="0" w:color="auto"/>
                <w:bottom w:val="none" w:sz="0" w:space="0" w:color="auto"/>
                <w:right w:val="none" w:sz="0" w:space="0" w:color="auto"/>
              </w:divBdr>
            </w:div>
            <w:div w:id="1887646297">
              <w:marLeft w:val="0"/>
              <w:marRight w:val="0"/>
              <w:marTop w:val="0"/>
              <w:marBottom w:val="0"/>
              <w:divBdr>
                <w:top w:val="none" w:sz="0" w:space="0" w:color="auto"/>
                <w:left w:val="none" w:sz="0" w:space="0" w:color="auto"/>
                <w:bottom w:val="none" w:sz="0" w:space="0" w:color="auto"/>
                <w:right w:val="none" w:sz="0" w:space="0" w:color="auto"/>
              </w:divBdr>
            </w:div>
            <w:div w:id="1888100550">
              <w:marLeft w:val="0"/>
              <w:marRight w:val="0"/>
              <w:marTop w:val="0"/>
              <w:marBottom w:val="0"/>
              <w:divBdr>
                <w:top w:val="none" w:sz="0" w:space="0" w:color="auto"/>
                <w:left w:val="none" w:sz="0" w:space="0" w:color="auto"/>
                <w:bottom w:val="none" w:sz="0" w:space="0" w:color="auto"/>
                <w:right w:val="none" w:sz="0" w:space="0" w:color="auto"/>
              </w:divBdr>
            </w:div>
            <w:div w:id="1922253969">
              <w:marLeft w:val="0"/>
              <w:marRight w:val="0"/>
              <w:marTop w:val="0"/>
              <w:marBottom w:val="0"/>
              <w:divBdr>
                <w:top w:val="none" w:sz="0" w:space="0" w:color="auto"/>
                <w:left w:val="none" w:sz="0" w:space="0" w:color="auto"/>
                <w:bottom w:val="none" w:sz="0" w:space="0" w:color="auto"/>
                <w:right w:val="none" w:sz="0" w:space="0" w:color="auto"/>
              </w:divBdr>
            </w:div>
            <w:div w:id="1948999300">
              <w:marLeft w:val="0"/>
              <w:marRight w:val="0"/>
              <w:marTop w:val="0"/>
              <w:marBottom w:val="0"/>
              <w:divBdr>
                <w:top w:val="none" w:sz="0" w:space="0" w:color="auto"/>
                <w:left w:val="none" w:sz="0" w:space="0" w:color="auto"/>
                <w:bottom w:val="none" w:sz="0" w:space="0" w:color="auto"/>
                <w:right w:val="none" w:sz="0" w:space="0" w:color="auto"/>
              </w:divBdr>
            </w:div>
            <w:div w:id="1974828772">
              <w:marLeft w:val="0"/>
              <w:marRight w:val="0"/>
              <w:marTop w:val="0"/>
              <w:marBottom w:val="0"/>
              <w:divBdr>
                <w:top w:val="none" w:sz="0" w:space="0" w:color="auto"/>
                <w:left w:val="none" w:sz="0" w:space="0" w:color="auto"/>
                <w:bottom w:val="none" w:sz="0" w:space="0" w:color="auto"/>
                <w:right w:val="none" w:sz="0" w:space="0" w:color="auto"/>
              </w:divBdr>
            </w:div>
            <w:div w:id="1984460280">
              <w:marLeft w:val="0"/>
              <w:marRight w:val="0"/>
              <w:marTop w:val="0"/>
              <w:marBottom w:val="0"/>
              <w:divBdr>
                <w:top w:val="none" w:sz="0" w:space="0" w:color="auto"/>
                <w:left w:val="none" w:sz="0" w:space="0" w:color="auto"/>
                <w:bottom w:val="none" w:sz="0" w:space="0" w:color="auto"/>
                <w:right w:val="none" w:sz="0" w:space="0" w:color="auto"/>
              </w:divBdr>
            </w:div>
            <w:div w:id="2041054249">
              <w:marLeft w:val="0"/>
              <w:marRight w:val="0"/>
              <w:marTop w:val="0"/>
              <w:marBottom w:val="0"/>
              <w:divBdr>
                <w:top w:val="none" w:sz="0" w:space="0" w:color="auto"/>
                <w:left w:val="none" w:sz="0" w:space="0" w:color="auto"/>
                <w:bottom w:val="none" w:sz="0" w:space="0" w:color="auto"/>
                <w:right w:val="none" w:sz="0" w:space="0" w:color="auto"/>
              </w:divBdr>
            </w:div>
            <w:div w:id="2044942308">
              <w:marLeft w:val="0"/>
              <w:marRight w:val="0"/>
              <w:marTop w:val="0"/>
              <w:marBottom w:val="0"/>
              <w:divBdr>
                <w:top w:val="none" w:sz="0" w:space="0" w:color="auto"/>
                <w:left w:val="none" w:sz="0" w:space="0" w:color="auto"/>
                <w:bottom w:val="none" w:sz="0" w:space="0" w:color="auto"/>
                <w:right w:val="none" w:sz="0" w:space="0" w:color="auto"/>
              </w:divBdr>
            </w:div>
            <w:div w:id="2046052307">
              <w:marLeft w:val="0"/>
              <w:marRight w:val="0"/>
              <w:marTop w:val="0"/>
              <w:marBottom w:val="0"/>
              <w:divBdr>
                <w:top w:val="none" w:sz="0" w:space="0" w:color="auto"/>
                <w:left w:val="none" w:sz="0" w:space="0" w:color="auto"/>
                <w:bottom w:val="none" w:sz="0" w:space="0" w:color="auto"/>
                <w:right w:val="none" w:sz="0" w:space="0" w:color="auto"/>
              </w:divBdr>
            </w:div>
            <w:div w:id="2060395374">
              <w:marLeft w:val="0"/>
              <w:marRight w:val="0"/>
              <w:marTop w:val="0"/>
              <w:marBottom w:val="0"/>
              <w:divBdr>
                <w:top w:val="none" w:sz="0" w:space="0" w:color="auto"/>
                <w:left w:val="none" w:sz="0" w:space="0" w:color="auto"/>
                <w:bottom w:val="none" w:sz="0" w:space="0" w:color="auto"/>
                <w:right w:val="none" w:sz="0" w:space="0" w:color="auto"/>
              </w:divBdr>
            </w:div>
            <w:div w:id="2068263766">
              <w:marLeft w:val="0"/>
              <w:marRight w:val="0"/>
              <w:marTop w:val="0"/>
              <w:marBottom w:val="0"/>
              <w:divBdr>
                <w:top w:val="none" w:sz="0" w:space="0" w:color="auto"/>
                <w:left w:val="none" w:sz="0" w:space="0" w:color="auto"/>
                <w:bottom w:val="none" w:sz="0" w:space="0" w:color="auto"/>
                <w:right w:val="none" w:sz="0" w:space="0" w:color="auto"/>
              </w:divBdr>
            </w:div>
            <w:div w:id="2096896570">
              <w:marLeft w:val="0"/>
              <w:marRight w:val="0"/>
              <w:marTop w:val="0"/>
              <w:marBottom w:val="0"/>
              <w:divBdr>
                <w:top w:val="none" w:sz="0" w:space="0" w:color="auto"/>
                <w:left w:val="none" w:sz="0" w:space="0" w:color="auto"/>
                <w:bottom w:val="none" w:sz="0" w:space="0" w:color="auto"/>
                <w:right w:val="none" w:sz="0" w:space="0" w:color="auto"/>
              </w:divBdr>
            </w:div>
            <w:div w:id="2108379069">
              <w:marLeft w:val="0"/>
              <w:marRight w:val="0"/>
              <w:marTop w:val="0"/>
              <w:marBottom w:val="0"/>
              <w:divBdr>
                <w:top w:val="none" w:sz="0" w:space="0" w:color="auto"/>
                <w:left w:val="none" w:sz="0" w:space="0" w:color="auto"/>
                <w:bottom w:val="none" w:sz="0" w:space="0" w:color="auto"/>
                <w:right w:val="none" w:sz="0" w:space="0" w:color="auto"/>
              </w:divBdr>
            </w:div>
            <w:div w:id="2116437957">
              <w:marLeft w:val="0"/>
              <w:marRight w:val="0"/>
              <w:marTop w:val="0"/>
              <w:marBottom w:val="0"/>
              <w:divBdr>
                <w:top w:val="none" w:sz="0" w:space="0" w:color="auto"/>
                <w:left w:val="none" w:sz="0" w:space="0" w:color="auto"/>
                <w:bottom w:val="none" w:sz="0" w:space="0" w:color="auto"/>
                <w:right w:val="none" w:sz="0" w:space="0" w:color="auto"/>
              </w:divBdr>
            </w:div>
            <w:div w:id="2118523256">
              <w:marLeft w:val="0"/>
              <w:marRight w:val="0"/>
              <w:marTop w:val="0"/>
              <w:marBottom w:val="0"/>
              <w:divBdr>
                <w:top w:val="none" w:sz="0" w:space="0" w:color="auto"/>
                <w:left w:val="none" w:sz="0" w:space="0" w:color="auto"/>
                <w:bottom w:val="none" w:sz="0" w:space="0" w:color="auto"/>
                <w:right w:val="none" w:sz="0" w:space="0" w:color="auto"/>
              </w:divBdr>
            </w:div>
            <w:div w:id="2124767973">
              <w:marLeft w:val="0"/>
              <w:marRight w:val="0"/>
              <w:marTop w:val="0"/>
              <w:marBottom w:val="0"/>
              <w:divBdr>
                <w:top w:val="none" w:sz="0" w:space="0" w:color="auto"/>
                <w:left w:val="none" w:sz="0" w:space="0" w:color="auto"/>
                <w:bottom w:val="none" w:sz="0" w:space="0" w:color="auto"/>
                <w:right w:val="none" w:sz="0" w:space="0" w:color="auto"/>
              </w:divBdr>
            </w:div>
            <w:div w:id="2131124083">
              <w:marLeft w:val="0"/>
              <w:marRight w:val="0"/>
              <w:marTop w:val="0"/>
              <w:marBottom w:val="0"/>
              <w:divBdr>
                <w:top w:val="none" w:sz="0" w:space="0" w:color="auto"/>
                <w:left w:val="none" w:sz="0" w:space="0" w:color="auto"/>
                <w:bottom w:val="none" w:sz="0" w:space="0" w:color="auto"/>
                <w:right w:val="none" w:sz="0" w:space="0" w:color="auto"/>
              </w:divBdr>
            </w:div>
            <w:div w:id="2135514835">
              <w:marLeft w:val="0"/>
              <w:marRight w:val="0"/>
              <w:marTop w:val="0"/>
              <w:marBottom w:val="0"/>
              <w:divBdr>
                <w:top w:val="none" w:sz="0" w:space="0" w:color="auto"/>
                <w:left w:val="none" w:sz="0" w:space="0" w:color="auto"/>
                <w:bottom w:val="none" w:sz="0" w:space="0" w:color="auto"/>
                <w:right w:val="none" w:sz="0" w:space="0" w:color="auto"/>
              </w:divBdr>
            </w:div>
            <w:div w:id="21436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lostmydoggie.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petfinder.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486FE-FDE5-416A-8C81-C1A9F12E4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30</Pages>
  <Words>4446</Words>
  <Characters>25348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MVSREC</dc:creator>
  <cp:keywords/>
  <cp:lastModifiedBy>Arukala Sai Ram</cp:lastModifiedBy>
  <cp:revision>8</cp:revision>
  <cp:lastPrinted>1601-01-01T00:00:00Z</cp:lastPrinted>
  <dcterms:created xsi:type="dcterms:W3CDTF">2025-01-20T16:55:00Z</dcterms:created>
  <dcterms:modified xsi:type="dcterms:W3CDTF">2025-01-20T17:05:00Z</dcterms:modified>
</cp:coreProperties>
</file>